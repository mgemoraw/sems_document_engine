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DF6" w:rsidRDefault="00C436E5">
      <w:pPr>
        <w:spacing w:line="360" w:lineRule="auto"/>
        <w:jc w:val="center"/>
        <w:rPr>
          <w:rFonts w:ascii="Times New Roman" w:hAnsi="Times New Roman" w:cs="Times New Roman"/>
          <w:sz w:val="24"/>
          <w:szCs w:val="24"/>
        </w:rPr>
      </w:pPr>
      <w:bookmarkStart w:id="0" w:name="_GoBack"/>
      <w:bookmarkEnd w:id="0"/>
      <w:r>
        <w:rPr>
          <w:rFonts w:ascii="Times New Roman" w:eastAsia="Nyala" w:hAnsi="Times New Roman" w:cs="Times New Roman"/>
          <w:noProof/>
          <w:kern w:val="2"/>
          <w:sz w:val="24"/>
          <w:szCs w:val="24"/>
          <w14:ligatures w14:val="standardContextual"/>
        </w:rPr>
        <w:drawing>
          <wp:anchor distT="0" distB="0" distL="114300" distR="114300" simplePos="0" relativeHeight="251659264" behindDoc="1" locked="0" layoutInCell="1" allowOverlap="1">
            <wp:simplePos x="0" y="0"/>
            <wp:positionH relativeFrom="margin">
              <wp:posOffset>1693545</wp:posOffset>
            </wp:positionH>
            <wp:positionV relativeFrom="paragraph">
              <wp:posOffset>180975</wp:posOffset>
            </wp:positionV>
            <wp:extent cx="2233295" cy="1463040"/>
            <wp:effectExtent l="0" t="0" r="6985" b="0"/>
            <wp:wrapTight wrapText="bothSides">
              <wp:wrapPolygon edited="0">
                <wp:start x="8254" y="0"/>
                <wp:lineTo x="6780" y="225"/>
                <wp:lineTo x="2211" y="2925"/>
                <wp:lineTo x="1474" y="4725"/>
                <wp:lineTo x="147" y="7200"/>
                <wp:lineTo x="0" y="9000"/>
                <wp:lineTo x="0" y="12600"/>
                <wp:lineTo x="295" y="14400"/>
                <wp:lineTo x="2211" y="18000"/>
                <wp:lineTo x="2358" y="18675"/>
                <wp:lineTo x="7223" y="21375"/>
                <wp:lineTo x="8254" y="21375"/>
                <wp:lineTo x="13266" y="21375"/>
                <wp:lineTo x="14445" y="21375"/>
                <wp:lineTo x="19162" y="18675"/>
                <wp:lineTo x="19309" y="18000"/>
                <wp:lineTo x="21225" y="14400"/>
                <wp:lineTo x="21520" y="12600"/>
                <wp:lineTo x="21520" y="9000"/>
                <wp:lineTo x="21373" y="7200"/>
                <wp:lineTo x="19751" y="4275"/>
                <wp:lineTo x="19309" y="2925"/>
                <wp:lineTo x="14740" y="225"/>
                <wp:lineTo x="13266" y="0"/>
                <wp:lineTo x="8254" y="0"/>
              </wp:wrapPolygon>
            </wp:wrapTight>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7" cstate="print"/>
                    <a:srcRect/>
                    <a:stretch>
                      <a:fillRect/>
                    </a:stretch>
                  </pic:blipFill>
                  <pic:spPr>
                    <a:xfrm>
                      <a:off x="0" y="0"/>
                      <a:ext cx="2233295" cy="1463040"/>
                    </a:xfrm>
                    <a:prstGeom prst="ellipse">
                      <a:avLst/>
                    </a:prstGeom>
                    <a:ln>
                      <a:noFill/>
                    </a:ln>
                  </pic:spPr>
                </pic:pic>
              </a:graphicData>
            </a:graphic>
          </wp:anchor>
        </w:drawing>
      </w:r>
    </w:p>
    <w:p w:rsidR="00F12DF6" w:rsidRDefault="00F12DF6">
      <w:pPr>
        <w:spacing w:line="360" w:lineRule="auto"/>
        <w:jc w:val="center"/>
        <w:rPr>
          <w:rFonts w:ascii="Times New Roman" w:hAnsi="Times New Roman" w:cs="Times New Roman"/>
          <w:sz w:val="24"/>
          <w:szCs w:val="24"/>
        </w:rPr>
      </w:pPr>
    </w:p>
    <w:p w:rsidR="00F12DF6" w:rsidRDefault="00F12DF6">
      <w:pPr>
        <w:spacing w:line="360" w:lineRule="auto"/>
        <w:jc w:val="center"/>
        <w:rPr>
          <w:rFonts w:ascii="Times New Roman" w:hAnsi="Times New Roman" w:cs="Times New Roman"/>
          <w:sz w:val="24"/>
          <w:szCs w:val="24"/>
        </w:rPr>
      </w:pPr>
    </w:p>
    <w:p w:rsidR="00F12DF6" w:rsidRDefault="00F12DF6">
      <w:pPr>
        <w:spacing w:line="360" w:lineRule="auto"/>
        <w:jc w:val="center"/>
        <w:rPr>
          <w:rFonts w:ascii="Times New Roman" w:hAnsi="Times New Roman" w:cs="Times New Roman"/>
          <w:sz w:val="24"/>
          <w:szCs w:val="24"/>
        </w:rPr>
      </w:pPr>
    </w:p>
    <w:p w:rsidR="00F12DF6" w:rsidRDefault="00F12DF6">
      <w:pPr>
        <w:spacing w:line="360" w:lineRule="auto"/>
        <w:jc w:val="both"/>
        <w:rPr>
          <w:rFonts w:ascii="Times New Roman" w:hAnsi="Times New Roman" w:cs="Times New Roman"/>
          <w:sz w:val="24"/>
          <w:szCs w:val="24"/>
        </w:rPr>
      </w:pPr>
    </w:p>
    <w:p w:rsidR="00F12DF6" w:rsidRDefault="00C436E5">
      <w:pPr>
        <w:spacing w:before="240" w:after="0" w:line="360" w:lineRule="auto"/>
        <w:jc w:val="center"/>
        <w:rPr>
          <w:rFonts w:ascii="Times New Roman" w:eastAsia="Nyala" w:hAnsi="Times New Roman" w:cs="Times New Roman"/>
          <w:b/>
          <w:bCs/>
          <w:kern w:val="2"/>
          <w:sz w:val="28"/>
          <w:szCs w:val="24"/>
          <w14:ligatures w14:val="standardContextual"/>
        </w:rPr>
      </w:pPr>
      <w:r>
        <w:rPr>
          <w:rFonts w:ascii="Times New Roman" w:eastAsia="Nyala" w:hAnsi="Times New Roman" w:cs="Times New Roman"/>
          <w:b/>
          <w:bCs/>
          <w:kern w:val="2"/>
          <w:sz w:val="28"/>
          <w:szCs w:val="24"/>
          <w14:ligatures w14:val="standardContextual"/>
        </w:rPr>
        <w:t>BAHIR DAR UNIVERSITY</w:t>
      </w:r>
    </w:p>
    <w:p w:rsidR="00F12DF6" w:rsidRDefault="00C436E5">
      <w:pPr>
        <w:spacing w:before="240" w:after="0" w:line="360" w:lineRule="auto"/>
        <w:jc w:val="center"/>
        <w:rPr>
          <w:rFonts w:ascii="Times New Roman" w:eastAsia="Nyala" w:hAnsi="Times New Roman" w:cs="Times New Roman"/>
          <w:b/>
          <w:bCs/>
          <w:kern w:val="2"/>
          <w:sz w:val="28"/>
          <w:szCs w:val="24"/>
          <w14:ligatures w14:val="standardContextual"/>
        </w:rPr>
      </w:pPr>
      <w:r>
        <w:rPr>
          <w:rFonts w:ascii="Times New Roman" w:eastAsia="Nyala" w:hAnsi="Times New Roman" w:cs="Times New Roman"/>
          <w:b/>
          <w:bCs/>
          <w:kern w:val="2"/>
          <w:sz w:val="28"/>
          <w:szCs w:val="24"/>
          <w14:ligatures w14:val="standardContextual"/>
        </w:rPr>
        <w:t>BAHIR DAR INSTITUTE OF TECHNOLOGY</w:t>
      </w:r>
    </w:p>
    <w:p w:rsidR="00F12DF6" w:rsidRDefault="00C436E5">
      <w:pPr>
        <w:spacing w:before="240" w:after="0" w:line="360" w:lineRule="auto"/>
        <w:jc w:val="center"/>
        <w:rPr>
          <w:rFonts w:ascii="Times New Roman" w:eastAsia="Times New Roman" w:hAnsi="Times New Roman" w:cs="Times New Roman"/>
          <w:b/>
          <w:bCs/>
          <w:kern w:val="2"/>
          <w:sz w:val="28"/>
          <w:szCs w:val="24"/>
          <w14:ligatures w14:val="standardContextual"/>
        </w:rPr>
      </w:pPr>
      <w:r>
        <w:rPr>
          <w:rFonts w:ascii="Times New Roman" w:eastAsia="Times New Roman" w:hAnsi="Times New Roman" w:cs="Times New Roman"/>
          <w:b/>
          <w:bCs/>
          <w:kern w:val="2"/>
          <w:sz w:val="28"/>
          <w:szCs w:val="24"/>
          <w14:ligatures w14:val="standardContextual"/>
        </w:rPr>
        <w:t>FACULTY OF CHEMICAL AND FOOD ENGINEERING</w:t>
      </w:r>
    </w:p>
    <w:p w:rsidR="00F12DF6" w:rsidRDefault="00C436E5">
      <w:pPr>
        <w:spacing w:before="240" w:after="0" w:line="360" w:lineRule="auto"/>
        <w:jc w:val="center"/>
        <w:rPr>
          <w:rFonts w:ascii="Times New Roman" w:eastAsia="Times New Roman" w:hAnsi="Times New Roman" w:cs="Times New Roman"/>
          <w:bCs/>
          <w:kern w:val="2"/>
          <w:sz w:val="24"/>
          <w:szCs w:val="24"/>
          <w14:ligatures w14:val="standardContextual"/>
        </w:rPr>
      </w:pPr>
      <w:r>
        <w:rPr>
          <w:rFonts w:ascii="Times New Roman" w:eastAsia="Times New Roman" w:hAnsi="Times New Roman" w:cs="Times New Roman"/>
          <w:b/>
          <w:bCs/>
          <w:kern w:val="2"/>
          <w:sz w:val="28"/>
          <w:szCs w:val="24"/>
          <w14:ligatures w14:val="standardContextual"/>
        </w:rPr>
        <w:t>Model Exit Exam Questions</w:t>
      </w:r>
      <w:r>
        <w:rPr>
          <w:rFonts w:ascii="Times New Roman" w:eastAsia="Times New Roman" w:hAnsi="Times New Roman" w:cs="Times New Roman"/>
          <w:b/>
          <w:bCs/>
          <w:kern w:val="2"/>
          <w:sz w:val="28"/>
          <w:szCs w:val="24"/>
          <w14:ligatures w14:val="standardContextual"/>
        </w:rPr>
        <w:t xml:space="preserve"> For Mobile App</w:t>
      </w:r>
    </w:p>
    <w:p w:rsidR="00F12DF6" w:rsidRDefault="00C436E5">
      <w:pPr>
        <w:spacing w:before="240" w:after="0" w:line="360" w:lineRule="auto"/>
        <w:rPr>
          <w:rFonts w:ascii="Times New Roman" w:eastAsia="Times New Roman" w:hAnsi="Times New Roman" w:cs="Times New Roman"/>
          <w:b/>
          <w:bCs/>
          <w:kern w:val="2"/>
          <w:sz w:val="24"/>
          <w:szCs w:val="24"/>
          <w14:ligatures w14:val="standardContextual"/>
        </w:rPr>
      </w:pPr>
      <w:r>
        <w:rPr>
          <w:rFonts w:ascii="Times New Roman" w:eastAsia="Times New Roman" w:hAnsi="Times New Roman" w:cs="Times New Roman"/>
          <w:b/>
          <w:bCs/>
          <w:kern w:val="2"/>
          <w:sz w:val="24"/>
          <w:szCs w:val="24"/>
          <w14:ligatures w14:val="standardContextual"/>
        </w:rPr>
        <w:t xml:space="preserve">Department: Human Nutrition </w:t>
      </w:r>
    </w:p>
    <w:p w:rsidR="00F12DF6" w:rsidRDefault="00C436E5">
      <w:pPr>
        <w:spacing w:before="240" w:after="0" w:line="360" w:lineRule="auto"/>
        <w:rPr>
          <w:rFonts w:ascii="Times New Roman" w:eastAsia="Times New Roman" w:hAnsi="Times New Roman" w:cs="Times New Roman"/>
          <w:b/>
          <w:bCs/>
          <w:kern w:val="2"/>
          <w:sz w:val="24"/>
          <w:szCs w:val="24"/>
          <w14:ligatures w14:val="standardContextual"/>
        </w:rPr>
      </w:pPr>
      <w:r>
        <w:rPr>
          <w:rFonts w:ascii="Times New Roman" w:eastAsia="Times New Roman" w:hAnsi="Times New Roman" w:cs="Times New Roman"/>
          <w:b/>
          <w:bCs/>
          <w:kern w:val="2"/>
          <w:sz w:val="24"/>
          <w:szCs w:val="24"/>
          <w14:ligatures w14:val="standardContextual"/>
        </w:rPr>
        <w:t xml:space="preserve">Number of questions: </w:t>
      </w:r>
      <w:r>
        <w:rPr>
          <w:rFonts w:ascii="Times New Roman" w:eastAsia="Times New Roman" w:hAnsi="Times New Roman" w:cs="Times New Roman"/>
          <w:b/>
          <w:bCs/>
          <w:kern w:val="2"/>
          <w:sz w:val="24"/>
          <w:szCs w:val="24"/>
          <w14:ligatures w14:val="standardContextual"/>
        </w:rPr>
        <w:t>705</w:t>
      </w:r>
    </w:p>
    <w:p w:rsidR="00F12DF6" w:rsidRDefault="00C436E5">
      <w:pPr>
        <w:spacing w:before="240" w:after="0" w:line="360" w:lineRule="auto"/>
        <w:rPr>
          <w:rFonts w:ascii="Times New Roman" w:eastAsia="Nyala" w:hAnsi="Times New Roman" w:cs="Times New Roman"/>
          <w:b/>
          <w:bCs/>
          <w:kern w:val="2"/>
          <w:sz w:val="24"/>
          <w:szCs w:val="24"/>
          <w14:ligatures w14:val="standardContextual"/>
        </w:rPr>
      </w:pPr>
      <w:r>
        <w:rPr>
          <w:rFonts w:ascii="Times New Roman" w:eastAsia="Times New Roman" w:hAnsi="Times New Roman" w:cs="Times New Roman"/>
          <w:b/>
          <w:bCs/>
          <w:kern w:val="2"/>
          <w:sz w:val="24"/>
          <w:szCs w:val="24"/>
          <w14:ligatures w14:val="standardContextual"/>
        </w:rPr>
        <w:t>Exam Year: 202</w:t>
      </w:r>
      <w:r>
        <w:rPr>
          <w:rFonts w:ascii="Times New Roman" w:eastAsia="Times New Roman" w:hAnsi="Times New Roman" w:cs="Times New Roman"/>
          <w:b/>
          <w:bCs/>
          <w:kern w:val="2"/>
          <w:sz w:val="24"/>
          <w:szCs w:val="24"/>
          <w14:ligatures w14:val="standardContextual"/>
        </w:rPr>
        <w:t>6</w:t>
      </w:r>
    </w:p>
    <w:p w:rsidR="00F12DF6" w:rsidRDefault="00F12DF6">
      <w:pPr>
        <w:spacing w:after="0" w:line="360" w:lineRule="auto"/>
        <w:rPr>
          <w:rFonts w:ascii="Times New Roman" w:eastAsia="Nyala" w:hAnsi="Times New Roman" w:cs="Times New Roman"/>
          <w:bCs/>
          <w:kern w:val="2"/>
          <w:sz w:val="24"/>
          <w:szCs w:val="24"/>
          <w14:ligatures w14:val="standardContextual"/>
        </w:rPr>
      </w:pPr>
    </w:p>
    <w:p w:rsidR="00F12DF6" w:rsidRDefault="00F12DF6">
      <w:pPr>
        <w:spacing w:after="0" w:line="360" w:lineRule="auto"/>
        <w:rPr>
          <w:rFonts w:ascii="Times New Roman" w:eastAsia="Nyala" w:hAnsi="Times New Roman" w:cs="Times New Roman"/>
          <w:bCs/>
          <w:kern w:val="2"/>
          <w:sz w:val="24"/>
          <w:szCs w:val="24"/>
          <w14:ligatures w14:val="standardContextual"/>
        </w:rPr>
      </w:pPr>
    </w:p>
    <w:p w:rsidR="00F12DF6" w:rsidRDefault="00C436E5">
      <w:pPr>
        <w:spacing w:after="0" w:line="360" w:lineRule="auto"/>
        <w:rPr>
          <w:rFonts w:ascii="Times New Roman" w:eastAsia="Nyala" w:hAnsi="Times New Roman" w:cs="Times New Roman"/>
          <w:bCs/>
          <w:kern w:val="2"/>
          <w:sz w:val="24"/>
          <w:szCs w:val="24"/>
          <w14:ligatures w14:val="standardContextual"/>
        </w:rPr>
      </w:pPr>
      <w:r>
        <w:rPr>
          <w:rFonts w:ascii="Times New Roman" w:eastAsia="Nyala" w:hAnsi="Times New Roman" w:cs="Times New Roman"/>
          <w:bCs/>
          <w:kern w:val="2"/>
          <w:sz w:val="24"/>
          <w:szCs w:val="24"/>
          <w14:ligatures w14:val="standardContextual"/>
        </w:rPr>
        <w:br w:type="page"/>
      </w:r>
    </w:p>
    <w:p w:rsidR="00F12DF6" w:rsidRDefault="00F12DF6">
      <w:pPr>
        <w:spacing w:line="360" w:lineRule="auto"/>
        <w:jc w:val="both"/>
        <w:rPr>
          <w:rFonts w:ascii="Times New Roman" w:hAnsi="Times New Roman" w:cs="Times New Roman"/>
          <w:sz w:val="24"/>
          <w:szCs w:val="24"/>
        </w:rPr>
        <w:sectPr w:rsidR="00F12DF6">
          <w:pgSz w:w="12240" w:h="15840"/>
          <w:pgMar w:top="1260" w:right="1170" w:bottom="1440" w:left="1440" w:header="720" w:footer="720" w:gutter="0"/>
          <w:pgNumType w:start="1"/>
          <w:cols w:space="720"/>
          <w:docGrid w:linePitch="360"/>
        </w:sectPr>
      </w:pPr>
    </w:p>
    <w:p w:rsidR="00F12DF6" w:rsidRDefault="00C436E5">
      <w:pPr>
        <w:pStyle w:val="ListParagraph"/>
        <w:tabs>
          <w:tab w:val="right" w:pos="9360"/>
        </w:tabs>
        <w:spacing w:after="0" w:line="360" w:lineRule="auto"/>
        <w:ind w:left="0"/>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 xml:space="preserve">1. </w:t>
      </w:r>
      <w:r>
        <w:rPr>
          <w:rStyle w:val="Strong"/>
          <w:rFonts w:ascii="Times New Roman" w:hAnsi="Times New Roman" w:cs="Times New Roman"/>
          <w:b w:val="0"/>
          <w:bCs w:val="0"/>
          <w:sz w:val="24"/>
          <w:szCs w:val="24"/>
        </w:rPr>
        <w:t xml:space="preserve">What is the primary </w:t>
      </w:r>
      <w:r>
        <w:rPr>
          <w:rStyle w:val="Strong"/>
          <w:rFonts w:ascii="Times New Roman" w:hAnsi="Times New Roman" w:cs="Times New Roman"/>
          <w:b w:val="0"/>
          <w:bCs w:val="0"/>
          <w:sz w:val="24"/>
          <w:szCs w:val="24"/>
        </w:rPr>
        <w:t>purpose of establishing critical limits in HACCP?</w:t>
      </w:r>
      <w:r>
        <w:rPr>
          <w:rFonts w:ascii="Times New Roman" w:hAnsi="Times New Roman" w:cs="Times New Roman"/>
          <w:sz w:val="24"/>
          <w:szCs w:val="24"/>
        </w:rPr>
        <w:br/>
        <w:t>a) To ensure food meets consumer preferences</w:t>
      </w:r>
      <w:r>
        <w:rPr>
          <w:rFonts w:ascii="Times New Roman" w:hAnsi="Times New Roman" w:cs="Times New Roman"/>
          <w:sz w:val="24"/>
          <w:szCs w:val="24"/>
        </w:rPr>
        <w:br/>
        <w:t>b) To set the lowest acceptable food quality standards</w:t>
      </w:r>
      <w:r>
        <w:rPr>
          <w:rFonts w:ascii="Times New Roman" w:hAnsi="Times New Roman" w:cs="Times New Roman"/>
          <w:sz w:val="24"/>
          <w:szCs w:val="24"/>
        </w:rPr>
        <w:br/>
        <w:t>c) To control and prevent identified food safety hazards</w:t>
      </w:r>
      <w:r>
        <w:rPr>
          <w:rFonts w:ascii="Times New Roman" w:hAnsi="Times New Roman" w:cs="Times New Roman"/>
          <w:sz w:val="24"/>
          <w:szCs w:val="24"/>
        </w:rPr>
        <w:br/>
        <w:t>d) To minimize production cost</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2.Which factor bes</w:t>
      </w:r>
      <w:r>
        <w:rPr>
          <w:rStyle w:val="Strong"/>
          <w:rFonts w:ascii="Times New Roman" w:hAnsi="Times New Roman" w:cs="Times New Roman"/>
          <w:b w:val="0"/>
          <w:bCs w:val="0"/>
          <w:sz w:val="24"/>
          <w:szCs w:val="24"/>
        </w:rPr>
        <w:t>t supports evidence-based decision-making in food borne illness prevention?</w:t>
      </w:r>
      <w:r>
        <w:rPr>
          <w:rFonts w:ascii="Times New Roman" w:hAnsi="Times New Roman" w:cs="Times New Roman"/>
          <w:sz w:val="24"/>
          <w:szCs w:val="24"/>
        </w:rPr>
        <w:br/>
        <w:t>a) Anecdotal reports from consumers</w:t>
      </w:r>
      <w:r>
        <w:rPr>
          <w:rFonts w:ascii="Times New Roman" w:hAnsi="Times New Roman" w:cs="Times New Roman"/>
          <w:sz w:val="24"/>
          <w:szCs w:val="24"/>
        </w:rPr>
        <w:br/>
        <w:t>b) Scientific data and surveillance reports</w:t>
      </w:r>
      <w:r>
        <w:rPr>
          <w:rFonts w:ascii="Times New Roman" w:hAnsi="Times New Roman" w:cs="Times New Roman"/>
          <w:sz w:val="24"/>
          <w:szCs w:val="24"/>
        </w:rPr>
        <w:br/>
        <w:t>c) Employee opinions on food handling</w:t>
      </w:r>
      <w:r>
        <w:rPr>
          <w:rFonts w:ascii="Times New Roman" w:hAnsi="Times New Roman" w:cs="Times New Roman"/>
          <w:sz w:val="24"/>
          <w:szCs w:val="24"/>
        </w:rPr>
        <w:br/>
        <w:t>d) Random sampling without analysis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 xml:space="preserve">3.A food safety inspector </w:t>
      </w:r>
      <w:r>
        <w:rPr>
          <w:rStyle w:val="Strong"/>
          <w:rFonts w:ascii="Times New Roman" w:hAnsi="Times New Roman" w:cs="Times New Roman"/>
          <w:b w:val="0"/>
          <w:bCs w:val="0"/>
          <w:sz w:val="24"/>
          <w:szCs w:val="24"/>
        </w:rPr>
        <w:t>observes improper temperature monitoring in a food facility. What should be the next critical step?</w:t>
      </w:r>
      <w:r>
        <w:rPr>
          <w:rFonts w:ascii="Times New Roman" w:hAnsi="Times New Roman" w:cs="Times New Roman"/>
          <w:sz w:val="24"/>
          <w:szCs w:val="24"/>
        </w:rPr>
        <w:br/>
        <w:t>a) Ignore the issue and recheck later</w:t>
      </w:r>
      <w:r>
        <w:rPr>
          <w:rFonts w:ascii="Times New Roman" w:hAnsi="Times New Roman" w:cs="Times New Roman"/>
          <w:sz w:val="24"/>
          <w:szCs w:val="24"/>
        </w:rPr>
        <w:br/>
        <w:t>b) Immediately discard all stored food</w:t>
      </w:r>
      <w:r>
        <w:rPr>
          <w:rFonts w:ascii="Times New Roman" w:hAnsi="Times New Roman" w:cs="Times New Roman"/>
          <w:sz w:val="24"/>
          <w:szCs w:val="24"/>
        </w:rPr>
        <w:br/>
        <w:t>c) Implement corrective actions and review monitoring records</w:t>
      </w:r>
      <w:r>
        <w:rPr>
          <w:rFonts w:ascii="Times New Roman" w:hAnsi="Times New Roman" w:cs="Times New Roman"/>
          <w:sz w:val="24"/>
          <w:szCs w:val="24"/>
        </w:rPr>
        <w:br/>
        <w:t>d) Close the faci</w:t>
      </w:r>
      <w:r>
        <w:rPr>
          <w:rFonts w:ascii="Times New Roman" w:hAnsi="Times New Roman" w:cs="Times New Roman"/>
          <w:sz w:val="24"/>
          <w:szCs w:val="24"/>
        </w:rPr>
        <w:t>lity immediately without investigation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4.What attitude is essential when implementing HACCP in a food production facility?</w:t>
      </w:r>
      <w:r>
        <w:rPr>
          <w:rFonts w:ascii="Times New Roman" w:hAnsi="Times New Roman" w:cs="Times New Roman"/>
          <w:sz w:val="24"/>
          <w:szCs w:val="24"/>
        </w:rPr>
        <w:br/>
        <w:t>a) Compliance with regulations only when necessary</w:t>
      </w:r>
      <w:r>
        <w:rPr>
          <w:rFonts w:ascii="Times New Roman" w:hAnsi="Times New Roman" w:cs="Times New Roman"/>
          <w:sz w:val="24"/>
          <w:szCs w:val="24"/>
        </w:rPr>
        <w:br/>
        <w:t>b) Proactive problem-solving and continuous improvement</w:t>
      </w:r>
      <w:r>
        <w:rPr>
          <w:rFonts w:ascii="Times New Roman" w:hAnsi="Times New Roman" w:cs="Times New Roman"/>
          <w:sz w:val="24"/>
          <w:szCs w:val="24"/>
        </w:rPr>
        <w:br/>
        <w:t>c) Resistance to new proce</w:t>
      </w:r>
      <w:r>
        <w:rPr>
          <w:rFonts w:ascii="Times New Roman" w:hAnsi="Times New Roman" w:cs="Times New Roman"/>
          <w:sz w:val="24"/>
          <w:szCs w:val="24"/>
        </w:rPr>
        <w:t>dures and reluctance to change</w:t>
      </w:r>
      <w:r>
        <w:rPr>
          <w:rFonts w:ascii="Times New Roman" w:hAnsi="Times New Roman" w:cs="Times New Roman"/>
          <w:sz w:val="24"/>
          <w:szCs w:val="24"/>
        </w:rPr>
        <w:br/>
        <w:t>d) Focus solely on minimizing costs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5.An employee suggests a new cleaning method to improve hygiene standards. What should the management’s attitude be?</w:t>
      </w:r>
      <w:r>
        <w:rPr>
          <w:rFonts w:ascii="Times New Roman" w:hAnsi="Times New Roman" w:cs="Times New Roman"/>
          <w:sz w:val="24"/>
          <w:szCs w:val="24"/>
        </w:rPr>
        <w:br/>
        <w:t>a) Evaluate the suggestion and conduct a trial</w:t>
      </w:r>
      <w:r>
        <w:rPr>
          <w:rFonts w:ascii="Times New Roman" w:hAnsi="Times New Roman" w:cs="Times New Roman"/>
          <w:sz w:val="24"/>
          <w:szCs w:val="24"/>
        </w:rPr>
        <w:br/>
        <w:t>b) Dismiss the idea as un</w:t>
      </w:r>
      <w:r>
        <w:rPr>
          <w:rFonts w:ascii="Times New Roman" w:hAnsi="Times New Roman" w:cs="Times New Roman"/>
          <w:sz w:val="24"/>
          <w:szCs w:val="24"/>
        </w:rPr>
        <w:t>necessary</w:t>
      </w:r>
      <w:r>
        <w:rPr>
          <w:rFonts w:ascii="Times New Roman" w:hAnsi="Times New Roman" w:cs="Times New Roman"/>
          <w:sz w:val="24"/>
          <w:szCs w:val="24"/>
        </w:rPr>
        <w:br/>
        <w:t>c) Continue using the existing method without consideration</w:t>
      </w:r>
      <w:r>
        <w:rPr>
          <w:rFonts w:ascii="Times New Roman" w:hAnsi="Times New Roman" w:cs="Times New Roman"/>
          <w:sz w:val="24"/>
          <w:szCs w:val="24"/>
        </w:rPr>
        <w:br/>
        <w:t>d) Implement it immediately without review</w:t>
      </w:r>
    </w:p>
    <w:p w:rsidR="00F12DF6" w:rsidRDefault="00F12DF6">
      <w:pPr>
        <w:tabs>
          <w:tab w:val="right" w:pos="9360"/>
        </w:tabs>
        <w:spacing w:after="0" w:line="360" w:lineRule="auto"/>
        <w:rPr>
          <w:rFonts w:ascii="Times New Roman" w:hAnsi="Times New Roman" w:cs="Times New Roman"/>
          <w:sz w:val="24"/>
          <w:szCs w:val="24"/>
        </w:rPr>
      </w:pPr>
    </w:p>
    <w:p w:rsidR="00F12DF6" w:rsidRDefault="00F12DF6">
      <w:pPr>
        <w:tabs>
          <w:tab w:val="right" w:pos="9360"/>
        </w:tabs>
        <w:spacing w:after="0" w:line="360" w:lineRule="auto"/>
        <w:rPr>
          <w:rFonts w:ascii="Times New Roman" w:hAnsi="Times New Roman" w:cs="Times New Roman"/>
          <w:sz w:val="24"/>
          <w:szCs w:val="24"/>
        </w:rPr>
      </w:pPr>
    </w:p>
    <w:p w:rsidR="00F12DF6" w:rsidRDefault="00F12DF6">
      <w:pPr>
        <w:tabs>
          <w:tab w:val="right" w:pos="9360"/>
        </w:tabs>
        <w:spacing w:after="0" w:line="360" w:lineRule="auto"/>
        <w:rPr>
          <w:rFonts w:ascii="Times New Roman" w:hAnsi="Times New Roman" w:cs="Times New Roman"/>
          <w:sz w:val="24"/>
          <w:szCs w:val="24"/>
        </w:rPr>
      </w:pPr>
    </w:p>
    <w:p w:rsidR="00F12DF6" w:rsidRDefault="00F12DF6">
      <w:pPr>
        <w:tabs>
          <w:tab w:val="right" w:pos="9360"/>
        </w:tabs>
        <w:spacing w:after="0" w:line="360" w:lineRule="auto"/>
        <w:rPr>
          <w:rFonts w:ascii="Times New Roman" w:hAnsi="Times New Roman" w:cs="Times New Roman"/>
          <w:sz w:val="24"/>
          <w:szCs w:val="24"/>
        </w:rPr>
      </w:pP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6.What does the HACCP system primarily focus on?</w:t>
      </w:r>
      <w:r>
        <w:rPr>
          <w:rFonts w:ascii="Times New Roman" w:hAnsi="Times New Roman" w:cs="Times New Roman"/>
          <w:sz w:val="24"/>
          <w:szCs w:val="24"/>
        </w:rPr>
        <w:br/>
        <w:t>a) Detecting contaminants in finished food products</w:t>
      </w:r>
      <w:r>
        <w:rPr>
          <w:rFonts w:ascii="Times New Roman" w:hAnsi="Times New Roman" w:cs="Times New Roman"/>
          <w:sz w:val="24"/>
          <w:szCs w:val="24"/>
        </w:rPr>
        <w:br/>
        <w:t xml:space="preserve">b) Preventing food safety hazards at </w:t>
      </w:r>
      <w:r>
        <w:rPr>
          <w:rFonts w:ascii="Times New Roman" w:hAnsi="Times New Roman" w:cs="Times New Roman"/>
          <w:sz w:val="24"/>
          <w:szCs w:val="24"/>
        </w:rPr>
        <w:t>critical points</w:t>
      </w:r>
      <w:r>
        <w:rPr>
          <w:rFonts w:ascii="Times New Roman" w:hAnsi="Times New Roman" w:cs="Times New Roman"/>
          <w:sz w:val="24"/>
          <w:szCs w:val="24"/>
        </w:rPr>
        <w:br/>
        <w:t>c) Reducing food production costs</w:t>
      </w:r>
      <w:r>
        <w:rPr>
          <w:rFonts w:ascii="Times New Roman" w:hAnsi="Times New Roman" w:cs="Times New Roman"/>
          <w:sz w:val="24"/>
          <w:szCs w:val="24"/>
        </w:rPr>
        <w:br/>
        <w:t>d) Enhancing food aesthetics and presentation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7.Acritical control point (CCP) in food production is a stage where:</w:t>
      </w:r>
      <w:r>
        <w:rPr>
          <w:rFonts w:ascii="Times New Roman" w:hAnsi="Times New Roman" w:cs="Times New Roman"/>
          <w:sz w:val="24"/>
          <w:szCs w:val="24"/>
        </w:rPr>
        <w:br/>
        <w:t>a) A food item is packaged for distribution</w:t>
      </w:r>
      <w:r>
        <w:rPr>
          <w:rFonts w:ascii="Times New Roman" w:hAnsi="Times New Roman" w:cs="Times New Roman"/>
          <w:sz w:val="24"/>
          <w:szCs w:val="24"/>
        </w:rPr>
        <w:br/>
        <w:t>b) Food is visually inspected for quality</w:t>
      </w:r>
      <w:r>
        <w:rPr>
          <w:rFonts w:ascii="Times New Roman" w:hAnsi="Times New Roman" w:cs="Times New Roman"/>
          <w:sz w:val="24"/>
          <w:szCs w:val="24"/>
        </w:rPr>
        <w:br/>
        <w:t>c) Ha</w:t>
      </w:r>
      <w:r>
        <w:rPr>
          <w:rFonts w:ascii="Times New Roman" w:hAnsi="Times New Roman" w:cs="Times New Roman"/>
          <w:sz w:val="24"/>
          <w:szCs w:val="24"/>
        </w:rPr>
        <w:t>zards can be prevented, eliminated, or reduced to an acceptable level</w:t>
      </w:r>
      <w:r>
        <w:rPr>
          <w:rFonts w:ascii="Times New Roman" w:hAnsi="Times New Roman" w:cs="Times New Roman"/>
          <w:sz w:val="24"/>
          <w:szCs w:val="24"/>
        </w:rPr>
        <w:br/>
        <w:t>d) Cost-effective measures are implemented</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8.Which international organization provides guidelines for food safety and HACCP implementation?</w:t>
      </w:r>
      <w:r>
        <w:rPr>
          <w:rFonts w:ascii="Times New Roman" w:hAnsi="Times New Roman" w:cs="Times New Roman"/>
          <w:sz w:val="24"/>
          <w:szCs w:val="24"/>
        </w:rPr>
        <w:br/>
        <w:t>a) World Trade Organization (WTO)</w:t>
      </w:r>
      <w:r>
        <w:rPr>
          <w:rFonts w:ascii="Times New Roman" w:hAnsi="Times New Roman" w:cs="Times New Roman"/>
          <w:sz w:val="24"/>
          <w:szCs w:val="24"/>
        </w:rPr>
        <w:br/>
        <w:t xml:space="preserve">b) Food and </w:t>
      </w:r>
      <w:r>
        <w:rPr>
          <w:rFonts w:ascii="Times New Roman" w:hAnsi="Times New Roman" w:cs="Times New Roman"/>
          <w:sz w:val="24"/>
          <w:szCs w:val="24"/>
        </w:rPr>
        <w:t>Agriculture Organization (FAO)</w:t>
      </w:r>
      <w:r>
        <w:rPr>
          <w:rFonts w:ascii="Times New Roman" w:hAnsi="Times New Roman" w:cs="Times New Roman"/>
          <w:sz w:val="24"/>
          <w:szCs w:val="24"/>
        </w:rPr>
        <w:br/>
        <w:t>c) International Monetary Fund (IMF)</w:t>
      </w:r>
      <w:r>
        <w:rPr>
          <w:rFonts w:ascii="Times New Roman" w:hAnsi="Times New Roman" w:cs="Times New Roman"/>
          <w:sz w:val="24"/>
          <w:szCs w:val="24"/>
        </w:rPr>
        <w:br/>
        <w:t>d) United Nations Development Programme (UNDP)</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9.What is the purpose of establishing critical limits in the HACCP system?</w:t>
      </w:r>
      <w:r>
        <w:rPr>
          <w:rFonts w:ascii="Times New Roman" w:hAnsi="Times New Roman" w:cs="Times New Roman"/>
          <w:sz w:val="24"/>
          <w:szCs w:val="24"/>
        </w:rPr>
        <w:br/>
        <w:t>a) To identify the most cost-effective safety measures</w:t>
      </w:r>
      <w:r>
        <w:rPr>
          <w:rFonts w:ascii="Times New Roman" w:hAnsi="Times New Roman" w:cs="Times New Roman"/>
          <w:sz w:val="24"/>
          <w:szCs w:val="24"/>
        </w:rPr>
        <w:br/>
        <w:t>b) To allow</w:t>
      </w:r>
      <w:r>
        <w:rPr>
          <w:rFonts w:ascii="Times New Roman" w:hAnsi="Times New Roman" w:cs="Times New Roman"/>
          <w:sz w:val="24"/>
          <w:szCs w:val="24"/>
        </w:rPr>
        <w:t xml:space="preserve"> flexibility in food processing times</w:t>
      </w:r>
      <w:r>
        <w:rPr>
          <w:rFonts w:ascii="Times New Roman" w:hAnsi="Times New Roman" w:cs="Times New Roman"/>
          <w:sz w:val="24"/>
          <w:szCs w:val="24"/>
        </w:rPr>
        <w:br/>
        <w:t>c) To define the maximum or minimum values needed to control a hazard</w:t>
      </w:r>
      <w:r>
        <w:rPr>
          <w:rFonts w:ascii="Times New Roman" w:hAnsi="Times New Roman" w:cs="Times New Roman"/>
          <w:sz w:val="24"/>
          <w:szCs w:val="24"/>
        </w:rPr>
        <w:br/>
        <w:t>d) To ensure aesthetic quality of food products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10.Which of the following is an example of a monitoring activity in HACCP?</w:t>
      </w:r>
      <w:r>
        <w:rPr>
          <w:rFonts w:ascii="Times New Roman" w:hAnsi="Times New Roman" w:cs="Times New Roman"/>
          <w:sz w:val="24"/>
          <w:szCs w:val="24"/>
        </w:rPr>
        <w:br/>
        <w:t>a) Conducting annual audi</w:t>
      </w:r>
      <w:r>
        <w:rPr>
          <w:rFonts w:ascii="Times New Roman" w:hAnsi="Times New Roman" w:cs="Times New Roman"/>
          <w:sz w:val="24"/>
          <w:szCs w:val="24"/>
        </w:rPr>
        <w:t>ts</w:t>
      </w:r>
      <w:r>
        <w:rPr>
          <w:rFonts w:ascii="Times New Roman" w:hAnsi="Times New Roman" w:cs="Times New Roman"/>
          <w:sz w:val="24"/>
          <w:szCs w:val="24"/>
        </w:rPr>
        <w:br/>
        <w:t>b) Training staff on customer service</w:t>
      </w:r>
      <w:r>
        <w:rPr>
          <w:rFonts w:ascii="Times New Roman" w:hAnsi="Times New Roman" w:cs="Times New Roman"/>
          <w:sz w:val="24"/>
          <w:szCs w:val="24"/>
        </w:rPr>
        <w:br/>
        <w:t>c) Developing a new food safety policy</w:t>
      </w:r>
      <w:r>
        <w:rPr>
          <w:rFonts w:ascii="Times New Roman" w:hAnsi="Times New Roman" w:cs="Times New Roman"/>
          <w:sz w:val="24"/>
          <w:szCs w:val="24"/>
        </w:rPr>
        <w:br/>
        <w:t>d) Checking refrigeration temperatures daily</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11.If a critical limit is not met at a CCP, what should be the immediate action?</w:t>
      </w:r>
      <w:r>
        <w:rPr>
          <w:rFonts w:ascii="Times New Roman" w:hAnsi="Times New Roman" w:cs="Times New Roman"/>
          <w:sz w:val="24"/>
          <w:szCs w:val="24"/>
        </w:rPr>
        <w:br/>
        <w:t>a) Document the issue and continue production</w:t>
      </w:r>
      <w:r>
        <w:rPr>
          <w:rFonts w:ascii="Times New Roman" w:hAnsi="Times New Roman" w:cs="Times New Roman"/>
          <w:sz w:val="24"/>
          <w:szCs w:val="24"/>
        </w:rPr>
        <w:br/>
        <w:t xml:space="preserve">b) </w:t>
      </w:r>
      <w:r>
        <w:rPr>
          <w:rFonts w:ascii="Times New Roman" w:hAnsi="Times New Roman" w:cs="Times New Roman"/>
          <w:sz w:val="24"/>
          <w:szCs w:val="24"/>
        </w:rPr>
        <w:t>Implement corrective actions and investigate the cause</w:t>
      </w:r>
      <w:r>
        <w:rPr>
          <w:rFonts w:ascii="Times New Roman" w:hAnsi="Times New Roman" w:cs="Times New Roman"/>
          <w:sz w:val="24"/>
          <w:szCs w:val="24"/>
        </w:rPr>
        <w:br/>
        <w:t>c) Ignore the issue if it's a minor deviation</w:t>
      </w:r>
      <w:r>
        <w:rPr>
          <w:rFonts w:ascii="Times New Roman" w:hAnsi="Times New Roman" w:cs="Times New Roman"/>
          <w:sz w:val="24"/>
          <w:szCs w:val="24"/>
        </w:rPr>
        <w:br/>
        <w:t>d) Adjust the HACCP plan without documentation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12.Why is record-keeping an essential part of HACCP implementation?</w:t>
      </w:r>
      <w:r>
        <w:rPr>
          <w:rFonts w:ascii="Times New Roman" w:hAnsi="Times New Roman" w:cs="Times New Roman"/>
          <w:sz w:val="24"/>
          <w:szCs w:val="24"/>
        </w:rPr>
        <w:br/>
        <w:t>a) To ensure proper documentation for au</w:t>
      </w:r>
      <w:r>
        <w:rPr>
          <w:rFonts w:ascii="Times New Roman" w:hAnsi="Times New Roman" w:cs="Times New Roman"/>
          <w:sz w:val="24"/>
          <w:szCs w:val="24"/>
        </w:rPr>
        <w:t>dits and inspections</w:t>
      </w:r>
      <w:r>
        <w:rPr>
          <w:rFonts w:ascii="Times New Roman" w:hAnsi="Times New Roman" w:cs="Times New Roman"/>
          <w:sz w:val="24"/>
          <w:szCs w:val="24"/>
        </w:rPr>
        <w:br/>
        <w:t>b) To provide financial reports for management</w:t>
      </w:r>
      <w:r>
        <w:rPr>
          <w:rFonts w:ascii="Times New Roman" w:hAnsi="Times New Roman" w:cs="Times New Roman"/>
          <w:sz w:val="24"/>
          <w:szCs w:val="24"/>
        </w:rPr>
        <w:br/>
        <w:t>c) To track employee performance</w:t>
      </w:r>
      <w:r>
        <w:rPr>
          <w:rFonts w:ascii="Times New Roman" w:hAnsi="Times New Roman" w:cs="Times New Roman"/>
          <w:sz w:val="24"/>
          <w:szCs w:val="24"/>
        </w:rPr>
        <w:br/>
        <w:t>d) To comply with advertising standards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13.Verification procedures in HACCP are conducted to:</w:t>
      </w:r>
      <w:r>
        <w:rPr>
          <w:rFonts w:ascii="Times New Roman" w:hAnsi="Times New Roman" w:cs="Times New Roman"/>
          <w:sz w:val="24"/>
          <w:szCs w:val="24"/>
        </w:rPr>
        <w:br/>
        <w:t>a) Monitor routine production activities</w:t>
      </w:r>
      <w:r>
        <w:rPr>
          <w:rFonts w:ascii="Times New Roman" w:hAnsi="Times New Roman" w:cs="Times New Roman"/>
          <w:sz w:val="24"/>
          <w:szCs w:val="24"/>
        </w:rPr>
        <w:br/>
        <w:t xml:space="preserve">b) Confirm that the </w:t>
      </w:r>
      <w:r>
        <w:rPr>
          <w:rFonts w:ascii="Times New Roman" w:hAnsi="Times New Roman" w:cs="Times New Roman"/>
          <w:sz w:val="24"/>
          <w:szCs w:val="24"/>
        </w:rPr>
        <w:t>HACCP plan is effectively controlling hazards</w:t>
      </w:r>
      <w:r>
        <w:rPr>
          <w:rFonts w:ascii="Times New Roman" w:hAnsi="Times New Roman" w:cs="Times New Roman"/>
          <w:sz w:val="24"/>
          <w:szCs w:val="24"/>
        </w:rPr>
        <w:br/>
        <w:t>c) Reduce the need for record-keeping</w:t>
      </w:r>
      <w:r>
        <w:rPr>
          <w:rFonts w:ascii="Times New Roman" w:hAnsi="Times New Roman" w:cs="Times New Roman"/>
          <w:sz w:val="24"/>
          <w:szCs w:val="24"/>
        </w:rPr>
        <w:br/>
        <w:t>d) Determine the market demand for products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14.Which of the following corrective actions should be taken if refrigerated food exceeds safe temperature limits?</w:t>
      </w:r>
      <w:r>
        <w:rPr>
          <w:rFonts w:ascii="Times New Roman" w:hAnsi="Times New Roman" w:cs="Times New Roman"/>
          <w:sz w:val="24"/>
          <w:szCs w:val="24"/>
        </w:rPr>
        <w:br/>
        <w:t>a) Continue u</w:t>
      </w:r>
      <w:r>
        <w:rPr>
          <w:rFonts w:ascii="Times New Roman" w:hAnsi="Times New Roman" w:cs="Times New Roman"/>
          <w:sz w:val="24"/>
          <w:szCs w:val="24"/>
        </w:rPr>
        <w:t>sing the food if it looks fine</w:t>
      </w:r>
      <w:r>
        <w:rPr>
          <w:rFonts w:ascii="Times New Roman" w:hAnsi="Times New Roman" w:cs="Times New Roman"/>
          <w:sz w:val="24"/>
          <w:szCs w:val="24"/>
        </w:rPr>
        <w:br/>
        <w:t>b) Document the incident and dispose of the affected food</w:t>
      </w:r>
      <w:r>
        <w:rPr>
          <w:rFonts w:ascii="Times New Roman" w:hAnsi="Times New Roman" w:cs="Times New Roman"/>
          <w:sz w:val="24"/>
          <w:szCs w:val="24"/>
        </w:rPr>
        <w:br/>
        <w:t>c) Lower the temperature and proceed with production</w:t>
      </w:r>
      <w:r>
        <w:rPr>
          <w:rFonts w:ascii="Times New Roman" w:hAnsi="Times New Roman" w:cs="Times New Roman"/>
          <w:sz w:val="24"/>
          <w:szCs w:val="24"/>
        </w:rPr>
        <w:br/>
        <w:t>d) Ignore the temperature deviation for short-term storage</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15.What is the primary focus of the Food Safety Moderni</w:t>
      </w:r>
      <w:r>
        <w:rPr>
          <w:rStyle w:val="Strong"/>
          <w:rFonts w:ascii="Times New Roman" w:hAnsi="Times New Roman" w:cs="Times New Roman"/>
          <w:b w:val="0"/>
          <w:bCs w:val="0"/>
          <w:sz w:val="24"/>
          <w:szCs w:val="24"/>
        </w:rPr>
        <w:t>zation Act (FSMA) in the United States?</w:t>
      </w:r>
      <w:r>
        <w:rPr>
          <w:rFonts w:ascii="Times New Roman" w:hAnsi="Times New Roman" w:cs="Times New Roman"/>
          <w:sz w:val="24"/>
          <w:szCs w:val="24"/>
        </w:rPr>
        <w:br/>
        <w:t>a) Shift from reactive to preventive food safety measures</w:t>
      </w:r>
      <w:r>
        <w:rPr>
          <w:rFonts w:ascii="Times New Roman" w:hAnsi="Times New Roman" w:cs="Times New Roman"/>
          <w:sz w:val="24"/>
          <w:szCs w:val="24"/>
        </w:rPr>
        <w:br/>
        <w:t>b) Increase the availability of organic food products</w:t>
      </w:r>
      <w:r>
        <w:rPr>
          <w:rFonts w:ascii="Times New Roman" w:hAnsi="Times New Roman" w:cs="Times New Roman"/>
          <w:sz w:val="24"/>
          <w:szCs w:val="24"/>
        </w:rPr>
        <w:br/>
        <w:t>c) Reduce import duties on food products</w:t>
      </w:r>
      <w:r>
        <w:rPr>
          <w:rFonts w:ascii="Times New Roman" w:hAnsi="Times New Roman" w:cs="Times New Roman"/>
          <w:sz w:val="24"/>
          <w:szCs w:val="24"/>
        </w:rPr>
        <w:br/>
        <w:t>d) Focus only on food quality testing</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16.Traceability systems i</w:t>
      </w:r>
      <w:r>
        <w:rPr>
          <w:rStyle w:val="Strong"/>
          <w:rFonts w:ascii="Times New Roman" w:hAnsi="Times New Roman" w:cs="Times New Roman"/>
          <w:b w:val="0"/>
          <w:bCs w:val="0"/>
          <w:sz w:val="24"/>
          <w:szCs w:val="24"/>
        </w:rPr>
        <w:t>n food safety are important because they:</w:t>
      </w:r>
      <w:r>
        <w:rPr>
          <w:rFonts w:ascii="Times New Roman" w:hAnsi="Times New Roman" w:cs="Times New Roman"/>
          <w:sz w:val="24"/>
          <w:szCs w:val="24"/>
        </w:rPr>
        <w:br/>
        <w:t>a) Improve food shelf life</w:t>
      </w:r>
      <w:r>
        <w:rPr>
          <w:rFonts w:ascii="Times New Roman" w:hAnsi="Times New Roman" w:cs="Times New Roman"/>
          <w:sz w:val="24"/>
          <w:szCs w:val="24"/>
        </w:rPr>
        <w:br/>
        <w:t>b) Help identify the source of contamination quickly</w:t>
      </w:r>
      <w:r>
        <w:rPr>
          <w:rFonts w:ascii="Times New Roman" w:hAnsi="Times New Roman" w:cs="Times New Roman"/>
          <w:sz w:val="24"/>
          <w:szCs w:val="24"/>
        </w:rPr>
        <w:br/>
        <w:t>c) Reduce food production costs</w:t>
      </w:r>
      <w:r>
        <w:rPr>
          <w:rFonts w:ascii="Times New Roman" w:hAnsi="Times New Roman" w:cs="Times New Roman"/>
          <w:sz w:val="24"/>
          <w:szCs w:val="24"/>
        </w:rPr>
        <w:br/>
        <w:t>d) Increase market competition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 xml:space="preserve">17.Which of the following demonstrates an analytical skill required in </w:t>
      </w:r>
      <w:r>
        <w:rPr>
          <w:rStyle w:val="Strong"/>
          <w:rFonts w:ascii="Times New Roman" w:hAnsi="Times New Roman" w:cs="Times New Roman"/>
          <w:b w:val="0"/>
          <w:bCs w:val="0"/>
          <w:sz w:val="24"/>
          <w:szCs w:val="24"/>
        </w:rPr>
        <w:t>HACCP implementation?</w:t>
      </w:r>
      <w:r>
        <w:rPr>
          <w:rFonts w:ascii="Times New Roman" w:hAnsi="Times New Roman" w:cs="Times New Roman"/>
          <w:sz w:val="24"/>
          <w:szCs w:val="24"/>
        </w:rPr>
        <w:br/>
        <w:t>a) Guessing the critical control points based on intuition</w:t>
      </w:r>
      <w:r>
        <w:rPr>
          <w:rFonts w:ascii="Times New Roman" w:hAnsi="Times New Roman" w:cs="Times New Roman"/>
          <w:sz w:val="24"/>
          <w:szCs w:val="24"/>
        </w:rPr>
        <w:br/>
        <w:t>b) Systematically evaluating hazards at each food production stage</w:t>
      </w:r>
      <w:r>
        <w:rPr>
          <w:rFonts w:ascii="Times New Roman" w:hAnsi="Times New Roman" w:cs="Times New Roman"/>
          <w:sz w:val="24"/>
          <w:szCs w:val="24"/>
        </w:rPr>
        <w:br/>
        <w:t>c) Relying on trial and error methods</w:t>
      </w:r>
      <w:r>
        <w:rPr>
          <w:rFonts w:ascii="Times New Roman" w:hAnsi="Times New Roman" w:cs="Times New Roman"/>
          <w:sz w:val="24"/>
          <w:szCs w:val="24"/>
        </w:rPr>
        <w:br/>
        <w:t>d) Delegating the responsibility without verification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18.To effectivel</w:t>
      </w:r>
      <w:r>
        <w:rPr>
          <w:rStyle w:val="Strong"/>
          <w:rFonts w:ascii="Times New Roman" w:hAnsi="Times New Roman" w:cs="Times New Roman"/>
          <w:b w:val="0"/>
          <w:bCs w:val="0"/>
          <w:sz w:val="24"/>
          <w:szCs w:val="24"/>
        </w:rPr>
        <w:t>y monitor critical control points (CCPs), a food safety officer must:</w:t>
      </w:r>
      <w:r>
        <w:rPr>
          <w:rFonts w:ascii="Times New Roman" w:hAnsi="Times New Roman" w:cs="Times New Roman"/>
          <w:sz w:val="24"/>
          <w:szCs w:val="24"/>
        </w:rPr>
        <w:br/>
        <w:t>a) Use proper tools and maintain accurate records</w:t>
      </w:r>
      <w:r>
        <w:rPr>
          <w:rFonts w:ascii="Times New Roman" w:hAnsi="Times New Roman" w:cs="Times New Roman"/>
          <w:sz w:val="24"/>
          <w:szCs w:val="24"/>
        </w:rPr>
        <w:br/>
        <w:t>b) Make assumptions about food safety conditions</w:t>
      </w:r>
      <w:r>
        <w:rPr>
          <w:rFonts w:ascii="Times New Roman" w:hAnsi="Times New Roman" w:cs="Times New Roman"/>
          <w:sz w:val="24"/>
          <w:szCs w:val="24"/>
        </w:rPr>
        <w:br/>
        <w:t>c) Conduct inspections only when issues arise</w:t>
      </w:r>
      <w:r>
        <w:rPr>
          <w:rFonts w:ascii="Times New Roman" w:hAnsi="Times New Roman" w:cs="Times New Roman"/>
          <w:sz w:val="24"/>
          <w:szCs w:val="24"/>
        </w:rPr>
        <w:br/>
        <w:t>d) Trust suppliers without verification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1</w:t>
      </w:r>
      <w:r>
        <w:rPr>
          <w:rStyle w:val="Strong"/>
          <w:rFonts w:ascii="Times New Roman" w:hAnsi="Times New Roman" w:cs="Times New Roman"/>
          <w:b w:val="0"/>
          <w:bCs w:val="0"/>
          <w:sz w:val="24"/>
          <w:szCs w:val="24"/>
        </w:rPr>
        <w:t>9.Which of the following skills is essential when handling food safety non-conformities?</w:t>
      </w:r>
      <w:r>
        <w:rPr>
          <w:rFonts w:ascii="Times New Roman" w:hAnsi="Times New Roman" w:cs="Times New Roman"/>
          <w:sz w:val="24"/>
          <w:szCs w:val="24"/>
        </w:rPr>
        <w:br/>
        <w:t>a) Problem-solving and decision-making</w:t>
      </w:r>
      <w:r>
        <w:rPr>
          <w:rFonts w:ascii="Times New Roman" w:hAnsi="Times New Roman" w:cs="Times New Roman"/>
          <w:sz w:val="24"/>
          <w:szCs w:val="24"/>
        </w:rPr>
        <w:br/>
        <w:t>b) Product development skills</w:t>
      </w:r>
      <w:r>
        <w:rPr>
          <w:rFonts w:ascii="Times New Roman" w:hAnsi="Times New Roman" w:cs="Times New Roman"/>
          <w:sz w:val="24"/>
          <w:szCs w:val="24"/>
        </w:rPr>
        <w:br/>
        <w:t>c) Basic cooking techniques</w:t>
      </w:r>
      <w:r>
        <w:rPr>
          <w:rFonts w:ascii="Times New Roman" w:hAnsi="Times New Roman" w:cs="Times New Roman"/>
          <w:sz w:val="24"/>
          <w:szCs w:val="24"/>
        </w:rPr>
        <w:br/>
        <w:t>d) Customer relationship management</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20.How should a responsible food s</w:t>
      </w:r>
      <w:r>
        <w:rPr>
          <w:rStyle w:val="Strong"/>
          <w:rFonts w:ascii="Times New Roman" w:hAnsi="Times New Roman" w:cs="Times New Roman"/>
          <w:b w:val="0"/>
          <w:bCs w:val="0"/>
          <w:sz w:val="24"/>
          <w:szCs w:val="24"/>
        </w:rPr>
        <w:t>afety professional react to customer complaints about food safety?</w:t>
      </w:r>
      <w:r>
        <w:rPr>
          <w:rFonts w:ascii="Times New Roman" w:hAnsi="Times New Roman" w:cs="Times New Roman"/>
          <w:sz w:val="24"/>
          <w:szCs w:val="24"/>
        </w:rPr>
        <w:br/>
        <w:t>a) Blame staff without reviewing processes</w:t>
      </w:r>
      <w:r>
        <w:rPr>
          <w:rFonts w:ascii="Times New Roman" w:hAnsi="Times New Roman" w:cs="Times New Roman"/>
          <w:sz w:val="24"/>
          <w:szCs w:val="24"/>
        </w:rPr>
        <w:br/>
        <w:t>b) Dismiss the complaint as an isolated issue</w:t>
      </w:r>
      <w:r>
        <w:rPr>
          <w:rFonts w:ascii="Times New Roman" w:hAnsi="Times New Roman" w:cs="Times New Roman"/>
          <w:sz w:val="24"/>
          <w:szCs w:val="24"/>
        </w:rPr>
        <w:br/>
        <w:t>c) Investigate the complaint and take corrective action</w:t>
      </w:r>
      <w:r>
        <w:rPr>
          <w:rFonts w:ascii="Times New Roman" w:hAnsi="Times New Roman" w:cs="Times New Roman"/>
          <w:sz w:val="24"/>
          <w:szCs w:val="24"/>
        </w:rPr>
        <w:br/>
        <w:t>d) Assume no action is necessary if no illne</w:t>
      </w:r>
      <w:r>
        <w:rPr>
          <w:rFonts w:ascii="Times New Roman" w:hAnsi="Times New Roman" w:cs="Times New Roman"/>
          <w:sz w:val="24"/>
          <w:szCs w:val="24"/>
        </w:rPr>
        <w:t>ss is reported</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21.During a routine inspection, a food safety officer finds that the refrigeration unit in your facility is operating at 10°C instead of the required 4°C. What is the most appropriate action to take?</w:t>
      </w:r>
      <w:r>
        <w:rPr>
          <w:rFonts w:ascii="Times New Roman" w:hAnsi="Times New Roman" w:cs="Times New Roman"/>
          <w:sz w:val="24"/>
          <w:szCs w:val="24"/>
        </w:rPr>
        <w:br/>
        <w:t>a) Adjust the temperature and continue us</w:t>
      </w:r>
      <w:r>
        <w:rPr>
          <w:rFonts w:ascii="Times New Roman" w:hAnsi="Times New Roman" w:cs="Times New Roman"/>
          <w:sz w:val="24"/>
          <w:szCs w:val="24"/>
        </w:rPr>
        <w:t>ing the stored food</w:t>
      </w:r>
      <w:r>
        <w:rPr>
          <w:rFonts w:ascii="Times New Roman" w:hAnsi="Times New Roman" w:cs="Times New Roman"/>
          <w:sz w:val="24"/>
          <w:szCs w:val="24"/>
        </w:rPr>
        <w:br/>
        <w:t>b) Conduct a risk assessment, discard unsafe food, and implement corrective actions</w:t>
      </w:r>
      <w:r>
        <w:rPr>
          <w:rFonts w:ascii="Times New Roman" w:hAnsi="Times New Roman" w:cs="Times New Roman"/>
          <w:sz w:val="24"/>
          <w:szCs w:val="24"/>
        </w:rPr>
        <w:br/>
        <w:t>c) Inform management and wait for their decision</w:t>
      </w:r>
      <w:r>
        <w:rPr>
          <w:rFonts w:ascii="Times New Roman" w:hAnsi="Times New Roman" w:cs="Times New Roman"/>
          <w:sz w:val="24"/>
          <w:szCs w:val="24"/>
        </w:rPr>
        <w:br/>
        <w:t>d) Document the issue and monitor the temperature for the next few days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22.A food production facility r</w:t>
      </w:r>
      <w:r>
        <w:rPr>
          <w:rFonts w:ascii="Times New Roman" w:hAnsi="Times New Roman" w:cs="Times New Roman"/>
          <w:sz w:val="24"/>
          <w:szCs w:val="24"/>
        </w:rPr>
        <w:t>ecently introduced a new supplier for raw meat. What critical thinking skill should the food safety team apply before accepting the first shipment?</w:t>
      </w:r>
      <w:r>
        <w:rPr>
          <w:rFonts w:ascii="Times New Roman" w:hAnsi="Times New Roman" w:cs="Times New Roman"/>
          <w:sz w:val="24"/>
          <w:szCs w:val="24"/>
        </w:rPr>
        <w:br/>
        <w:t>a) Conduct a supplier audit and verify compliance with safety standards</w:t>
      </w:r>
      <w:r>
        <w:rPr>
          <w:rFonts w:ascii="Times New Roman" w:hAnsi="Times New Roman" w:cs="Times New Roman"/>
          <w:sz w:val="24"/>
          <w:szCs w:val="24"/>
        </w:rPr>
        <w:br/>
        <w:t>b) Trust the supplier's claims witho</w:t>
      </w:r>
      <w:r>
        <w:rPr>
          <w:rFonts w:ascii="Times New Roman" w:hAnsi="Times New Roman" w:cs="Times New Roman"/>
          <w:sz w:val="24"/>
          <w:szCs w:val="24"/>
        </w:rPr>
        <w:t>ut verification</w:t>
      </w:r>
      <w:r>
        <w:rPr>
          <w:rFonts w:ascii="Times New Roman" w:hAnsi="Times New Roman" w:cs="Times New Roman"/>
          <w:sz w:val="24"/>
          <w:szCs w:val="24"/>
        </w:rPr>
        <w:br/>
        <w:t>c) Start using the meat and monitor for complaints later</w:t>
      </w:r>
      <w:r>
        <w:rPr>
          <w:rFonts w:ascii="Times New Roman" w:hAnsi="Times New Roman" w:cs="Times New Roman"/>
          <w:sz w:val="24"/>
          <w:szCs w:val="24"/>
        </w:rPr>
        <w:br/>
        <w:t>d) Conduct sensory evaluations to ensure freshness</w:t>
      </w:r>
    </w:p>
    <w:p w:rsidR="00F12DF6" w:rsidRDefault="00F12DF6">
      <w:pPr>
        <w:pStyle w:val="ListParagraph"/>
        <w:tabs>
          <w:tab w:val="right" w:pos="9360"/>
        </w:tabs>
        <w:spacing w:after="0" w:line="360" w:lineRule="auto"/>
        <w:ind w:left="0"/>
        <w:rPr>
          <w:rFonts w:ascii="Times New Roman" w:hAnsi="Times New Roman" w:cs="Times New Roman"/>
          <w:sz w:val="24"/>
          <w:szCs w:val="24"/>
        </w:rPr>
      </w:pPr>
    </w:p>
    <w:p w:rsidR="00F12DF6" w:rsidRDefault="00F12DF6">
      <w:pPr>
        <w:pStyle w:val="ListParagraph"/>
        <w:tabs>
          <w:tab w:val="right" w:pos="9360"/>
        </w:tabs>
        <w:spacing w:after="0" w:line="360" w:lineRule="auto"/>
        <w:ind w:left="0"/>
        <w:rPr>
          <w:rFonts w:ascii="Times New Roman" w:hAnsi="Times New Roman" w:cs="Times New Roman"/>
          <w:sz w:val="24"/>
          <w:szCs w:val="24"/>
        </w:rPr>
      </w:pPr>
    </w:p>
    <w:p w:rsidR="00F12DF6" w:rsidRDefault="00F12DF6">
      <w:pPr>
        <w:pStyle w:val="ListParagraph"/>
        <w:tabs>
          <w:tab w:val="right" w:pos="9360"/>
        </w:tabs>
        <w:spacing w:after="0" w:line="360" w:lineRule="auto"/>
        <w:ind w:left="0"/>
        <w:rPr>
          <w:rFonts w:ascii="Times New Roman" w:hAnsi="Times New Roman" w:cs="Times New Roman"/>
          <w:sz w:val="24"/>
          <w:szCs w:val="24"/>
        </w:rPr>
      </w:pP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23.During a HACCP audit, you discover that a critical control point (CCP) was not monitored for the past two weeks due to staff </w:t>
      </w:r>
      <w:r>
        <w:rPr>
          <w:rFonts w:ascii="Times New Roman" w:hAnsi="Times New Roman" w:cs="Times New Roman"/>
          <w:sz w:val="24"/>
          <w:szCs w:val="24"/>
        </w:rPr>
        <w:t>turnover. What should be your immediate course of action?</w:t>
      </w:r>
      <w:r>
        <w:rPr>
          <w:rFonts w:ascii="Times New Roman" w:hAnsi="Times New Roman" w:cs="Times New Roman"/>
          <w:sz w:val="24"/>
          <w:szCs w:val="24"/>
        </w:rPr>
        <w:br/>
        <w:t>a) Update the HACCP records to cover the lapse</w:t>
      </w:r>
      <w:r>
        <w:rPr>
          <w:rFonts w:ascii="Times New Roman" w:hAnsi="Times New Roman" w:cs="Times New Roman"/>
          <w:sz w:val="24"/>
          <w:szCs w:val="24"/>
        </w:rPr>
        <w:br/>
        <w:t>b) Conduct an internal investigation and retrain staff</w:t>
      </w:r>
      <w:r>
        <w:rPr>
          <w:rFonts w:ascii="Times New Roman" w:hAnsi="Times New Roman" w:cs="Times New Roman"/>
          <w:sz w:val="24"/>
          <w:szCs w:val="24"/>
        </w:rPr>
        <w:br/>
        <w:t>c) Ignore the lapse since no incidents were reported</w:t>
      </w:r>
      <w:r>
        <w:rPr>
          <w:rFonts w:ascii="Times New Roman" w:hAnsi="Times New Roman" w:cs="Times New Roman"/>
          <w:sz w:val="24"/>
          <w:szCs w:val="24"/>
        </w:rPr>
        <w:br/>
        <w:t>d) Report the issue only if an inspector as</w:t>
      </w:r>
      <w:r>
        <w:rPr>
          <w:rFonts w:ascii="Times New Roman" w:hAnsi="Times New Roman" w:cs="Times New Roman"/>
          <w:sz w:val="24"/>
          <w:szCs w:val="24"/>
        </w:rPr>
        <w:t>ks about it</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24.Your team implemented new HACCP guidelines, but some staff members resist the changes. What attitude should management adopt to ensure compliance?</w:t>
      </w:r>
      <w:r>
        <w:rPr>
          <w:rFonts w:ascii="Times New Roman" w:hAnsi="Times New Roman" w:cs="Times New Roman"/>
          <w:sz w:val="24"/>
          <w:szCs w:val="24"/>
        </w:rPr>
        <w:br/>
        <w:t>a) Encourage open communication and provide additional training</w:t>
      </w:r>
      <w:r>
        <w:rPr>
          <w:rFonts w:ascii="Times New Roman" w:hAnsi="Times New Roman" w:cs="Times New Roman"/>
          <w:sz w:val="24"/>
          <w:szCs w:val="24"/>
        </w:rPr>
        <w:br/>
        <w:t>b) Ignore complaints and enfor</w:t>
      </w:r>
      <w:r>
        <w:rPr>
          <w:rFonts w:ascii="Times New Roman" w:hAnsi="Times New Roman" w:cs="Times New Roman"/>
          <w:sz w:val="24"/>
          <w:szCs w:val="24"/>
        </w:rPr>
        <w:t>ce strict penalties</w:t>
      </w:r>
      <w:r>
        <w:rPr>
          <w:rFonts w:ascii="Times New Roman" w:hAnsi="Times New Roman" w:cs="Times New Roman"/>
          <w:sz w:val="24"/>
          <w:szCs w:val="24"/>
        </w:rPr>
        <w:br/>
        <w:t>c) Allow staff to follow their previous methods if they prefer</w:t>
      </w:r>
      <w:r>
        <w:rPr>
          <w:rFonts w:ascii="Times New Roman" w:hAnsi="Times New Roman" w:cs="Times New Roman"/>
          <w:sz w:val="24"/>
          <w:szCs w:val="24"/>
        </w:rPr>
        <w:br/>
        <w:t>d) Cancel the new guidelines to avoid conflict</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25.Your facility received new guidelines requiring additional monitoring of food allergens. Some employees see this as unneces</w:t>
      </w:r>
      <w:r>
        <w:rPr>
          <w:rFonts w:ascii="Times New Roman" w:hAnsi="Times New Roman" w:cs="Times New Roman"/>
          <w:sz w:val="24"/>
          <w:szCs w:val="24"/>
        </w:rPr>
        <w:t>sary. What should be your approach?</w:t>
      </w:r>
      <w:r>
        <w:rPr>
          <w:rFonts w:ascii="Times New Roman" w:hAnsi="Times New Roman" w:cs="Times New Roman"/>
          <w:sz w:val="24"/>
          <w:szCs w:val="24"/>
        </w:rPr>
        <w:br/>
        <w:t>a ) Ignore the new guidelines</w:t>
      </w:r>
      <w:r>
        <w:rPr>
          <w:rFonts w:ascii="Times New Roman" w:hAnsi="Times New Roman" w:cs="Times New Roman"/>
          <w:sz w:val="24"/>
          <w:szCs w:val="24"/>
        </w:rPr>
        <w:br/>
        <w:t>b) Reduce allergen checks to save time</w:t>
      </w:r>
      <w:r>
        <w:rPr>
          <w:rFonts w:ascii="Times New Roman" w:hAnsi="Times New Roman" w:cs="Times New Roman"/>
          <w:sz w:val="24"/>
          <w:szCs w:val="24"/>
        </w:rPr>
        <w:br/>
        <w:t>c) Allow staff to follow previous procedures</w:t>
      </w:r>
      <w:r>
        <w:rPr>
          <w:rFonts w:ascii="Times New Roman" w:hAnsi="Times New Roman" w:cs="Times New Roman"/>
          <w:sz w:val="24"/>
          <w:szCs w:val="24"/>
        </w:rPr>
        <w:br/>
        <w:t>d) Educate staff on the importance of allergen management</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26.Your food production line experiences an incr</w:t>
      </w:r>
      <w:r>
        <w:rPr>
          <w:rFonts w:ascii="Times New Roman" w:hAnsi="Times New Roman" w:cs="Times New Roman"/>
          <w:sz w:val="24"/>
          <w:szCs w:val="24"/>
        </w:rPr>
        <w:t>ease in customer complaints about spoiled products. How should management respond?</w:t>
      </w:r>
      <w:r>
        <w:rPr>
          <w:rFonts w:ascii="Times New Roman" w:hAnsi="Times New Roman" w:cs="Times New Roman"/>
          <w:sz w:val="24"/>
          <w:szCs w:val="24"/>
        </w:rPr>
        <w:br/>
        <w:t>a) Wait for an external audit to address the complaints</w:t>
      </w:r>
      <w:r>
        <w:rPr>
          <w:rFonts w:ascii="Times New Roman" w:hAnsi="Times New Roman" w:cs="Times New Roman"/>
          <w:sz w:val="24"/>
          <w:szCs w:val="24"/>
        </w:rPr>
        <w:br/>
        <w:t>b) Offer discounts to dissatisfied customers without investigating</w:t>
      </w:r>
      <w:r>
        <w:rPr>
          <w:rFonts w:ascii="Times New Roman" w:hAnsi="Times New Roman" w:cs="Times New Roman"/>
          <w:sz w:val="24"/>
          <w:szCs w:val="24"/>
        </w:rPr>
        <w:br/>
        <w:t>c) Assume it's an isolated issue and continue norm</w:t>
      </w:r>
      <w:r>
        <w:rPr>
          <w:rFonts w:ascii="Times New Roman" w:hAnsi="Times New Roman" w:cs="Times New Roman"/>
          <w:sz w:val="24"/>
          <w:szCs w:val="24"/>
        </w:rPr>
        <w:t>al operations</w:t>
      </w:r>
      <w:r>
        <w:rPr>
          <w:rFonts w:ascii="Times New Roman" w:hAnsi="Times New Roman" w:cs="Times New Roman"/>
          <w:sz w:val="24"/>
          <w:szCs w:val="24"/>
        </w:rPr>
        <w:br/>
        <w:t>d) Conduct an immediate review of storage and processing controls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27.While analyzing regional foodborne disease patterns, you notice a spike in diarrheal diseases during the rainy season. What action should you take?</w:t>
      </w:r>
      <w:r>
        <w:rPr>
          <w:rFonts w:ascii="Times New Roman" w:hAnsi="Times New Roman" w:cs="Times New Roman"/>
          <w:sz w:val="24"/>
          <w:szCs w:val="24"/>
        </w:rPr>
        <w:br/>
        <w:t>a) Investigate water cont</w:t>
      </w:r>
      <w:r>
        <w:rPr>
          <w:rFonts w:ascii="Times New Roman" w:hAnsi="Times New Roman" w:cs="Times New Roman"/>
          <w:sz w:val="24"/>
          <w:szCs w:val="24"/>
        </w:rPr>
        <w:t>amination sources and implement preventive measures</w:t>
      </w:r>
      <w:r>
        <w:rPr>
          <w:rFonts w:ascii="Times New Roman" w:hAnsi="Times New Roman" w:cs="Times New Roman"/>
          <w:sz w:val="24"/>
          <w:szCs w:val="24"/>
        </w:rPr>
        <w:br/>
        <w:t>b) Ignore the trend since it’s seasonal</w:t>
      </w:r>
      <w:r>
        <w:rPr>
          <w:rFonts w:ascii="Times New Roman" w:hAnsi="Times New Roman" w:cs="Times New Roman"/>
          <w:sz w:val="24"/>
          <w:szCs w:val="24"/>
        </w:rPr>
        <w:br/>
        <w:t>c) Focus only on bacterial pathogens without considering other factors</w:t>
      </w:r>
      <w:r>
        <w:rPr>
          <w:rFonts w:ascii="Times New Roman" w:hAnsi="Times New Roman" w:cs="Times New Roman"/>
          <w:sz w:val="24"/>
          <w:szCs w:val="24"/>
        </w:rPr>
        <w:br/>
        <w:t>d) Wait for official reports to take action</w:t>
      </w:r>
    </w:p>
    <w:p w:rsidR="00F12DF6" w:rsidRDefault="00F12DF6">
      <w:pPr>
        <w:pStyle w:val="ListParagraph"/>
        <w:tabs>
          <w:tab w:val="right" w:pos="9360"/>
        </w:tabs>
        <w:spacing w:after="0" w:line="360" w:lineRule="auto"/>
        <w:ind w:left="360"/>
        <w:rPr>
          <w:rFonts w:ascii="Times New Roman" w:hAnsi="Times New Roman" w:cs="Times New Roman"/>
          <w:sz w:val="24"/>
          <w:szCs w:val="24"/>
        </w:rPr>
      </w:pP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lastRenderedPageBreak/>
        <w:t>28.A team is tasked with developing public aware</w:t>
      </w:r>
      <w:r>
        <w:rPr>
          <w:rStyle w:val="Strong"/>
          <w:rFonts w:ascii="Times New Roman" w:hAnsi="Times New Roman" w:cs="Times New Roman"/>
          <w:b w:val="0"/>
          <w:bCs w:val="0"/>
          <w:sz w:val="24"/>
          <w:szCs w:val="24"/>
        </w:rPr>
        <w:t>ness programs about foodborne diseases. Which skill is crucial for this task?</w:t>
      </w:r>
      <w:r>
        <w:rPr>
          <w:rFonts w:ascii="Times New Roman" w:hAnsi="Times New Roman" w:cs="Times New Roman"/>
          <w:sz w:val="24"/>
          <w:szCs w:val="24"/>
        </w:rPr>
        <w:br/>
        <w:t>a) Effective communication and public engagement</w:t>
      </w:r>
      <w:r>
        <w:rPr>
          <w:rFonts w:ascii="Times New Roman" w:hAnsi="Times New Roman" w:cs="Times New Roman"/>
          <w:sz w:val="24"/>
          <w:szCs w:val="24"/>
        </w:rPr>
        <w:br/>
        <w:t>b) Advanced culinary techniques</w:t>
      </w:r>
      <w:r>
        <w:rPr>
          <w:rFonts w:ascii="Times New Roman" w:hAnsi="Times New Roman" w:cs="Times New Roman"/>
          <w:sz w:val="24"/>
          <w:szCs w:val="24"/>
        </w:rPr>
        <w:br/>
        <w:t>c) Product pricing and marketing strategies</w:t>
      </w:r>
      <w:r>
        <w:rPr>
          <w:rFonts w:ascii="Times New Roman" w:hAnsi="Times New Roman" w:cs="Times New Roman"/>
          <w:sz w:val="24"/>
          <w:szCs w:val="24"/>
        </w:rPr>
        <w:br/>
        <w:t>d) Financial auditing of food safety budgets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29.Durin</w:t>
      </w:r>
      <w:r>
        <w:rPr>
          <w:rStyle w:val="Strong"/>
          <w:rFonts w:ascii="Times New Roman" w:hAnsi="Times New Roman" w:cs="Times New Roman"/>
          <w:b w:val="0"/>
          <w:bCs w:val="0"/>
          <w:sz w:val="24"/>
          <w:szCs w:val="24"/>
        </w:rPr>
        <w:t>g an outbreak of foodborne illness, what is the first step in an epidemiological investigation?</w:t>
      </w:r>
      <w:r>
        <w:rPr>
          <w:rFonts w:ascii="Times New Roman" w:hAnsi="Times New Roman" w:cs="Times New Roman"/>
          <w:sz w:val="24"/>
          <w:szCs w:val="24"/>
        </w:rPr>
        <w:br/>
        <w:t>a) Identifying the source and transmission routes</w:t>
      </w:r>
      <w:r>
        <w:rPr>
          <w:rFonts w:ascii="Times New Roman" w:hAnsi="Times New Roman" w:cs="Times New Roman"/>
          <w:sz w:val="24"/>
          <w:szCs w:val="24"/>
        </w:rPr>
        <w:br/>
        <w:t>b) Developing a media campaign</w:t>
      </w:r>
      <w:r>
        <w:rPr>
          <w:rFonts w:ascii="Times New Roman" w:hAnsi="Times New Roman" w:cs="Times New Roman"/>
          <w:sz w:val="24"/>
          <w:szCs w:val="24"/>
        </w:rPr>
        <w:br/>
        <w:t>c) Performing mass disinfection of all food facilities</w:t>
      </w:r>
      <w:r>
        <w:rPr>
          <w:rFonts w:ascii="Times New Roman" w:hAnsi="Times New Roman" w:cs="Times New Roman"/>
          <w:sz w:val="24"/>
          <w:szCs w:val="24"/>
        </w:rPr>
        <w:br/>
        <w:t xml:space="preserve">d) Calculating economic </w:t>
      </w:r>
      <w:r>
        <w:rPr>
          <w:rFonts w:ascii="Times New Roman" w:hAnsi="Times New Roman" w:cs="Times New Roman"/>
          <w:sz w:val="24"/>
          <w:szCs w:val="24"/>
        </w:rPr>
        <w:t>losses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30.Our team proposes a program to address foodborne disease prevention, but it requires significant budget allocation. How should you approach this?</w:t>
      </w:r>
      <w:r>
        <w:rPr>
          <w:rFonts w:ascii="Times New Roman" w:hAnsi="Times New Roman" w:cs="Times New Roman"/>
          <w:sz w:val="24"/>
          <w:szCs w:val="24"/>
        </w:rPr>
        <w:br/>
        <w:t xml:space="preserve">     a) Implement the program without approval </w:t>
      </w:r>
    </w:p>
    <w:p w:rsidR="00F12DF6" w:rsidRDefault="00C436E5">
      <w:pPr>
        <w:pStyle w:val="ListParagraph"/>
        <w:tabs>
          <w:tab w:val="right" w:pos="9360"/>
        </w:tabs>
        <w:spacing w:after="0" w:line="360" w:lineRule="auto"/>
        <w:rPr>
          <w:rFonts w:ascii="Times New Roman" w:hAnsi="Times New Roman" w:cs="Times New Roman"/>
          <w:sz w:val="24"/>
          <w:szCs w:val="24"/>
        </w:rPr>
      </w:pPr>
      <w:r>
        <w:rPr>
          <w:rFonts w:ascii="Times New Roman" w:hAnsi="Times New Roman" w:cs="Times New Roman"/>
          <w:sz w:val="24"/>
          <w:szCs w:val="24"/>
        </w:rPr>
        <w:t>b) Abandon the program to avoid budget issues</w:t>
      </w:r>
      <w:r>
        <w:rPr>
          <w:rFonts w:ascii="Times New Roman" w:hAnsi="Times New Roman" w:cs="Times New Roman"/>
          <w:sz w:val="24"/>
          <w:szCs w:val="24"/>
        </w:rPr>
        <w:br/>
        <w:t>c) Adv</w:t>
      </w:r>
      <w:r>
        <w:rPr>
          <w:rFonts w:ascii="Times New Roman" w:hAnsi="Times New Roman" w:cs="Times New Roman"/>
          <w:sz w:val="24"/>
          <w:szCs w:val="24"/>
        </w:rPr>
        <w:t>ocate for the program by presenting its public health benefits</w:t>
      </w:r>
      <w:r>
        <w:rPr>
          <w:rFonts w:ascii="Times New Roman" w:hAnsi="Times New Roman" w:cs="Times New Roman"/>
          <w:sz w:val="24"/>
          <w:szCs w:val="24"/>
        </w:rPr>
        <w:br/>
        <w:t>d) Scale down the program to reduce costs, even if it compromises effectiveness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31.How should a food safety manager react to a higher incidence of foodborne diseases in low-income regions?</w:t>
      </w:r>
      <w:r>
        <w:rPr>
          <w:rFonts w:ascii="Times New Roman" w:hAnsi="Times New Roman" w:cs="Times New Roman"/>
          <w:sz w:val="24"/>
          <w:szCs w:val="24"/>
        </w:rPr>
        <w:br/>
        <w:t>a) F</w:t>
      </w:r>
      <w:r>
        <w:rPr>
          <w:rFonts w:ascii="Times New Roman" w:hAnsi="Times New Roman" w:cs="Times New Roman"/>
          <w:sz w:val="24"/>
          <w:szCs w:val="24"/>
        </w:rPr>
        <w:t>ocus on low-cost, community-based education programs</w:t>
      </w:r>
      <w:r>
        <w:rPr>
          <w:rFonts w:ascii="Times New Roman" w:hAnsi="Times New Roman" w:cs="Times New Roman"/>
          <w:sz w:val="24"/>
          <w:szCs w:val="24"/>
        </w:rPr>
        <w:br/>
        <w:t>b) Assume the issue will resolve over time</w:t>
      </w:r>
      <w:r>
        <w:rPr>
          <w:rFonts w:ascii="Times New Roman" w:hAnsi="Times New Roman" w:cs="Times New Roman"/>
          <w:sz w:val="24"/>
          <w:szCs w:val="24"/>
        </w:rPr>
        <w:br/>
        <w:t>c) Limit interventions to urban areas with better infrastructure</w:t>
      </w:r>
      <w:r>
        <w:rPr>
          <w:rFonts w:ascii="Times New Roman" w:hAnsi="Times New Roman" w:cs="Times New Roman"/>
          <w:sz w:val="24"/>
          <w:szCs w:val="24"/>
        </w:rPr>
        <w:br/>
        <w:t>d) Ignore resource constraints and implement expensive solutions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32.A foodborne disease outbrea</w:t>
      </w:r>
      <w:r>
        <w:rPr>
          <w:rFonts w:ascii="Times New Roman" w:hAnsi="Times New Roman" w:cs="Times New Roman"/>
          <w:sz w:val="24"/>
          <w:szCs w:val="24"/>
        </w:rPr>
        <w:t>k occurs at a festival where local street vendors are the primary food providers. What should your response focus on?</w:t>
      </w:r>
      <w:r>
        <w:rPr>
          <w:rFonts w:ascii="Times New Roman" w:hAnsi="Times New Roman" w:cs="Times New Roman"/>
          <w:sz w:val="24"/>
          <w:szCs w:val="24"/>
        </w:rPr>
        <w:br/>
        <w:t>a) Investigating the vendors' practices and providing immediate corrective guidance</w:t>
      </w:r>
      <w:r>
        <w:rPr>
          <w:rFonts w:ascii="Times New Roman" w:hAnsi="Times New Roman" w:cs="Times New Roman"/>
          <w:sz w:val="24"/>
          <w:szCs w:val="24"/>
        </w:rPr>
        <w:br/>
        <w:t>b) Shutting down all vendors without investigation</w:t>
      </w:r>
      <w:r>
        <w:rPr>
          <w:rFonts w:ascii="Times New Roman" w:hAnsi="Times New Roman" w:cs="Times New Roman"/>
          <w:sz w:val="24"/>
          <w:szCs w:val="24"/>
        </w:rPr>
        <w:br/>
        <w:t xml:space="preserve">c) </w:t>
      </w:r>
      <w:r>
        <w:rPr>
          <w:rFonts w:ascii="Times New Roman" w:hAnsi="Times New Roman" w:cs="Times New Roman"/>
          <w:sz w:val="24"/>
          <w:szCs w:val="24"/>
        </w:rPr>
        <w:t>Assuming the outbreak is unrelated to vendor practices</w:t>
      </w:r>
      <w:r>
        <w:rPr>
          <w:rFonts w:ascii="Times New Roman" w:hAnsi="Times New Roman" w:cs="Times New Roman"/>
          <w:sz w:val="24"/>
          <w:szCs w:val="24"/>
        </w:rPr>
        <w:br/>
        <w:t>d) Avoid addressing the issue until it is officially reported</w:t>
      </w:r>
    </w:p>
    <w:p w:rsidR="00F12DF6" w:rsidRDefault="00F12DF6">
      <w:pPr>
        <w:pStyle w:val="ListParagraph"/>
        <w:tabs>
          <w:tab w:val="right" w:pos="9360"/>
        </w:tabs>
        <w:spacing w:after="0" w:line="360" w:lineRule="auto"/>
        <w:ind w:left="0"/>
        <w:rPr>
          <w:rFonts w:ascii="Times New Roman" w:hAnsi="Times New Roman" w:cs="Times New Roman"/>
          <w:sz w:val="24"/>
          <w:szCs w:val="24"/>
        </w:rPr>
      </w:pP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33.A community experiences frequent foodborne outbreaks due to lack of sanitation. What is the best strategy to address this?</w:t>
      </w:r>
      <w:r>
        <w:rPr>
          <w:rFonts w:ascii="Times New Roman" w:hAnsi="Times New Roman" w:cs="Times New Roman"/>
          <w:sz w:val="24"/>
          <w:szCs w:val="24"/>
        </w:rPr>
        <w:br/>
        <w:t>a) Implement</w:t>
      </w:r>
      <w:r>
        <w:rPr>
          <w:rFonts w:ascii="Times New Roman" w:hAnsi="Times New Roman" w:cs="Times New Roman"/>
          <w:sz w:val="24"/>
          <w:szCs w:val="24"/>
        </w:rPr>
        <w:t xml:space="preserve"> strict penalties without community involvement</w:t>
      </w:r>
      <w:r>
        <w:rPr>
          <w:rFonts w:ascii="Times New Roman" w:hAnsi="Times New Roman" w:cs="Times New Roman"/>
          <w:sz w:val="24"/>
          <w:szCs w:val="24"/>
        </w:rPr>
        <w:br/>
        <w:t>b) Focus on economic impacts instead of health issues</w:t>
      </w:r>
      <w:r>
        <w:rPr>
          <w:rFonts w:ascii="Times New Roman" w:hAnsi="Times New Roman" w:cs="Times New Roman"/>
          <w:sz w:val="24"/>
          <w:szCs w:val="24"/>
        </w:rPr>
        <w:br/>
        <w:t>c) Combine sanitation improvements with public education programs</w:t>
      </w:r>
      <w:r>
        <w:rPr>
          <w:rFonts w:ascii="Times New Roman" w:hAnsi="Times New Roman" w:cs="Times New Roman"/>
          <w:sz w:val="24"/>
          <w:szCs w:val="24"/>
        </w:rPr>
        <w:br/>
        <w:t>d) Rely solely on health authorities to manage the situation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34.A food safety officer is</w:t>
      </w:r>
      <w:r>
        <w:rPr>
          <w:rFonts w:ascii="Times New Roman" w:hAnsi="Times New Roman" w:cs="Times New Roman"/>
          <w:sz w:val="24"/>
          <w:szCs w:val="24"/>
        </w:rPr>
        <w:t xml:space="preserve"> tasked with educating the community on foodborne illness prevention. What is the most effective strategy?</w:t>
      </w:r>
      <w:r>
        <w:rPr>
          <w:rFonts w:ascii="Times New Roman" w:hAnsi="Times New Roman" w:cs="Times New Roman"/>
          <w:sz w:val="24"/>
          <w:szCs w:val="24"/>
        </w:rPr>
        <w:br/>
        <w:t>a) Organize community workshops and awareness campaigns</w:t>
      </w:r>
      <w:r>
        <w:rPr>
          <w:rFonts w:ascii="Times New Roman" w:hAnsi="Times New Roman" w:cs="Times New Roman"/>
          <w:sz w:val="24"/>
          <w:szCs w:val="24"/>
        </w:rPr>
        <w:br/>
        <w:t>b) Focus only on high-risk groups such as children and the elderly</w:t>
      </w:r>
      <w:r>
        <w:rPr>
          <w:rFonts w:ascii="Times New Roman" w:hAnsi="Times New Roman" w:cs="Times New Roman"/>
          <w:sz w:val="24"/>
          <w:szCs w:val="24"/>
        </w:rPr>
        <w:br/>
        <w:t>c) Distribute leaflets wit</w:t>
      </w:r>
      <w:r>
        <w:rPr>
          <w:rFonts w:ascii="Times New Roman" w:hAnsi="Times New Roman" w:cs="Times New Roman"/>
          <w:sz w:val="24"/>
          <w:szCs w:val="24"/>
        </w:rPr>
        <w:t>hout follow-up</w:t>
      </w:r>
      <w:r>
        <w:rPr>
          <w:rFonts w:ascii="Times New Roman" w:hAnsi="Times New Roman" w:cs="Times New Roman"/>
          <w:sz w:val="24"/>
          <w:szCs w:val="24"/>
        </w:rPr>
        <w:br/>
        <w:t>d) Assume food safety is already well-understood in the community</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hAnsi="Times New Roman" w:cs="Times New Roman"/>
          <w:sz w:val="24"/>
          <w:szCs w:val="24"/>
        </w:rPr>
        <w:t>35.A food safety inspector discovers expired food items in a supermarket. What should their approach be?</w:t>
      </w:r>
      <w:r>
        <w:rPr>
          <w:rFonts w:ascii="Times New Roman" w:hAnsi="Times New Roman" w:cs="Times New Roman"/>
          <w:sz w:val="24"/>
          <w:szCs w:val="24"/>
        </w:rPr>
        <w:br/>
        <w:t>a) Document the issue and take appropriate enforcement action</w:t>
      </w:r>
      <w:r>
        <w:rPr>
          <w:rFonts w:ascii="Times New Roman" w:hAnsi="Times New Roman" w:cs="Times New Roman"/>
          <w:sz w:val="24"/>
          <w:szCs w:val="24"/>
        </w:rPr>
        <w:br/>
        <w:t>b) Disre</w:t>
      </w:r>
      <w:r>
        <w:rPr>
          <w:rFonts w:ascii="Times New Roman" w:hAnsi="Times New Roman" w:cs="Times New Roman"/>
          <w:sz w:val="24"/>
          <w:szCs w:val="24"/>
        </w:rPr>
        <w:t>gard the issue if the food still appears safe</w:t>
      </w:r>
      <w:r>
        <w:rPr>
          <w:rFonts w:ascii="Times New Roman" w:hAnsi="Times New Roman" w:cs="Times New Roman"/>
          <w:sz w:val="24"/>
          <w:szCs w:val="24"/>
        </w:rPr>
        <w:br/>
        <w:t>c) Warn the store and allow continued sales for a limited period</w:t>
      </w:r>
      <w:r>
        <w:rPr>
          <w:rFonts w:ascii="Times New Roman" w:hAnsi="Times New Roman" w:cs="Times New Roman"/>
          <w:sz w:val="24"/>
          <w:szCs w:val="24"/>
        </w:rPr>
        <w:br/>
        <w:t>d) Avoid confrontation with the store management</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Style w:val="Strong"/>
          <w:rFonts w:ascii="Times New Roman" w:hAnsi="Times New Roman" w:cs="Times New Roman"/>
          <w:b w:val="0"/>
          <w:bCs w:val="0"/>
          <w:sz w:val="24"/>
          <w:szCs w:val="24"/>
        </w:rPr>
        <w:t>36.Which of the following is a key prevention strategy for foodborne diseases?</w:t>
      </w:r>
      <w:r>
        <w:rPr>
          <w:rFonts w:ascii="Times New Roman" w:hAnsi="Times New Roman" w:cs="Times New Roman"/>
          <w:sz w:val="24"/>
          <w:szCs w:val="24"/>
        </w:rPr>
        <w:br/>
        <w:t>a )Rinsing food w</w:t>
      </w:r>
      <w:r>
        <w:rPr>
          <w:rFonts w:ascii="Times New Roman" w:hAnsi="Times New Roman" w:cs="Times New Roman"/>
          <w:sz w:val="24"/>
          <w:szCs w:val="24"/>
        </w:rPr>
        <w:t>ith plain water only</w:t>
      </w:r>
      <w:r>
        <w:rPr>
          <w:rFonts w:ascii="Times New Roman" w:hAnsi="Times New Roman" w:cs="Times New Roman"/>
          <w:sz w:val="24"/>
          <w:szCs w:val="24"/>
        </w:rPr>
        <w:br/>
        <w:t>b)  Proper hand hygiene and sanitation practices</w:t>
      </w:r>
      <w:r>
        <w:rPr>
          <w:rFonts w:ascii="Times New Roman" w:hAnsi="Times New Roman" w:cs="Times New Roman"/>
          <w:sz w:val="24"/>
          <w:szCs w:val="24"/>
        </w:rPr>
        <w:br/>
        <w:t>c) Avoiding fresh fruits and vegetables</w:t>
      </w:r>
      <w:r>
        <w:rPr>
          <w:rFonts w:ascii="Times New Roman" w:hAnsi="Times New Roman" w:cs="Times New Roman"/>
          <w:sz w:val="24"/>
          <w:szCs w:val="24"/>
        </w:rPr>
        <w:br/>
        <w:t>d) Storing all foods at room temperature</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 xml:space="preserve">37.During a school event, several students reported experiencing nausea, vomiting, and diarrhea within a </w:t>
      </w:r>
      <w:r>
        <w:rPr>
          <w:rFonts w:ascii="Times New Roman" w:eastAsia="Times New Roman" w:hAnsi="Times New Roman" w:cs="Times New Roman"/>
          <w:sz w:val="24"/>
          <w:szCs w:val="24"/>
        </w:rPr>
        <w:t>few hours of consuming sandwiches and salads provided by a local caterer. Upon investigation, it was found that the food had been left at room temperature for an extended period. What is the most likely pathogen responsible for this outbreak?</w:t>
      </w:r>
      <w:r>
        <w:rPr>
          <w:rFonts w:ascii="Times New Roman" w:eastAsia="Times New Roman" w:hAnsi="Times New Roman" w:cs="Times New Roman"/>
          <w:sz w:val="24"/>
          <w:szCs w:val="24"/>
        </w:rPr>
        <w:br/>
        <w:t>A) Salmonella</w:t>
      </w:r>
      <w:r>
        <w:rPr>
          <w:rFonts w:ascii="Times New Roman" w:eastAsia="Times New Roman" w:hAnsi="Times New Roman" w:cs="Times New Roman"/>
          <w:sz w:val="24"/>
          <w:szCs w:val="24"/>
        </w:rPr>
        <w:br/>
        <w:t>B) Norovirus</w:t>
      </w:r>
      <w:r>
        <w:rPr>
          <w:rFonts w:ascii="Times New Roman" w:eastAsia="Times New Roman" w:hAnsi="Times New Roman" w:cs="Times New Roman"/>
          <w:sz w:val="24"/>
          <w:szCs w:val="24"/>
        </w:rPr>
        <w:br/>
        <w:t>C) Staphylococcus aureus</w:t>
      </w:r>
      <w:r>
        <w:rPr>
          <w:rFonts w:ascii="Times New Roman" w:eastAsia="Times New Roman" w:hAnsi="Times New Roman" w:cs="Times New Roman"/>
          <w:sz w:val="24"/>
          <w:szCs w:val="24"/>
        </w:rPr>
        <w:br/>
        <w:t>D) Listeria monocytogenes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lastRenderedPageBreak/>
        <w:t>38.A woman who experienced severe abdominal cramps and bloody diarrhea after eating undercooked ground beef was later diagnosed with hemolytic uremic syndrome (HUS), leading to kidney failure</w:t>
      </w:r>
      <w:r>
        <w:rPr>
          <w:rFonts w:ascii="Times New Roman" w:eastAsia="Times New Roman" w:hAnsi="Times New Roman" w:cs="Times New Roman"/>
          <w:sz w:val="24"/>
          <w:szCs w:val="24"/>
        </w:rPr>
        <w:t>.Which pathogen is most likely responsible for her condition?</w:t>
      </w:r>
      <w:r>
        <w:rPr>
          <w:rFonts w:ascii="Times New Roman" w:eastAsia="Times New Roman" w:hAnsi="Times New Roman" w:cs="Times New Roman"/>
          <w:sz w:val="24"/>
          <w:szCs w:val="24"/>
        </w:rPr>
        <w:br/>
        <w:t>A) Escherichia coli O157:H7</w:t>
      </w:r>
      <w:r>
        <w:rPr>
          <w:rFonts w:ascii="Times New Roman" w:eastAsia="Times New Roman" w:hAnsi="Times New Roman" w:cs="Times New Roman"/>
          <w:sz w:val="24"/>
          <w:szCs w:val="24"/>
        </w:rPr>
        <w:br/>
        <w:t>B) Salmonella</w:t>
      </w:r>
      <w:r>
        <w:rPr>
          <w:rFonts w:ascii="Times New Roman" w:eastAsia="Times New Roman" w:hAnsi="Times New Roman" w:cs="Times New Roman"/>
          <w:sz w:val="24"/>
          <w:szCs w:val="24"/>
        </w:rPr>
        <w:br/>
        <w:t>C) Norovirus</w:t>
      </w:r>
      <w:r>
        <w:rPr>
          <w:rFonts w:ascii="Times New Roman" w:eastAsia="Times New Roman" w:hAnsi="Times New Roman" w:cs="Times New Roman"/>
          <w:sz w:val="24"/>
          <w:szCs w:val="24"/>
        </w:rPr>
        <w:br/>
        <w:t>D) Staphylococcus aureus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39.A consumer experienced a severe allergic reaction after eating packaged peanuts, which were found to contain mo</w:t>
      </w:r>
      <w:r>
        <w:rPr>
          <w:rFonts w:ascii="Times New Roman" w:eastAsia="Times New Roman" w:hAnsi="Times New Roman" w:cs="Times New Roman"/>
          <w:sz w:val="24"/>
          <w:szCs w:val="24"/>
        </w:rPr>
        <w:t>ld. Laboratory testing confirmed the presence of mycotoxins. Which specific toxin is most likely responsible for the illness?</w:t>
      </w:r>
      <w:r>
        <w:rPr>
          <w:rFonts w:ascii="Times New Roman" w:eastAsia="Times New Roman" w:hAnsi="Times New Roman" w:cs="Times New Roman"/>
          <w:sz w:val="24"/>
          <w:szCs w:val="24"/>
        </w:rPr>
        <w:br/>
        <w:t>A) Botulinum toxin</w:t>
      </w:r>
      <w:r>
        <w:rPr>
          <w:rFonts w:ascii="Times New Roman" w:eastAsia="Times New Roman" w:hAnsi="Times New Roman" w:cs="Times New Roman"/>
          <w:sz w:val="24"/>
          <w:szCs w:val="24"/>
        </w:rPr>
        <w:br/>
        <w:t>B) Aflatoxin</w:t>
      </w:r>
      <w:r>
        <w:rPr>
          <w:rFonts w:ascii="Times New Roman" w:eastAsia="Times New Roman" w:hAnsi="Times New Roman" w:cs="Times New Roman"/>
          <w:sz w:val="24"/>
          <w:szCs w:val="24"/>
        </w:rPr>
        <w:br/>
        <w:t>C) Histamine</w:t>
      </w:r>
      <w:r>
        <w:rPr>
          <w:rFonts w:ascii="Times New Roman" w:eastAsia="Times New Roman" w:hAnsi="Times New Roman" w:cs="Times New Roman"/>
          <w:sz w:val="24"/>
          <w:szCs w:val="24"/>
        </w:rPr>
        <w:br/>
        <w:t>D) Staphylococcal enterotoxin</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40.A person who suffered from a severe E. coli infectio</w:t>
      </w:r>
      <w:r>
        <w:rPr>
          <w:rFonts w:ascii="Times New Roman" w:eastAsia="Times New Roman" w:hAnsi="Times New Roman" w:cs="Times New Roman"/>
          <w:sz w:val="24"/>
          <w:szCs w:val="24"/>
        </w:rPr>
        <w:t>n years ago is now experiencing chronic kidney issues.What long-term condition is most likely associated with the previous infection?</w:t>
      </w:r>
      <w:r>
        <w:rPr>
          <w:rFonts w:ascii="Times New Roman" w:eastAsia="Times New Roman" w:hAnsi="Times New Roman" w:cs="Times New Roman"/>
          <w:sz w:val="24"/>
          <w:szCs w:val="24"/>
        </w:rPr>
        <w:br/>
        <w:t>A) Guillain-Barré syndrome</w:t>
      </w:r>
      <w:r>
        <w:rPr>
          <w:rFonts w:ascii="Times New Roman" w:eastAsia="Times New Roman" w:hAnsi="Times New Roman" w:cs="Times New Roman"/>
          <w:sz w:val="24"/>
          <w:szCs w:val="24"/>
        </w:rPr>
        <w:br/>
        <w:t>B) Hemolytic uremic syndrome (HUS)</w:t>
      </w:r>
      <w:r>
        <w:rPr>
          <w:rFonts w:ascii="Times New Roman" w:eastAsia="Times New Roman" w:hAnsi="Times New Roman" w:cs="Times New Roman"/>
          <w:sz w:val="24"/>
          <w:szCs w:val="24"/>
        </w:rPr>
        <w:br/>
        <w:t>C) Liver cirrhosis</w:t>
      </w:r>
      <w:r>
        <w:rPr>
          <w:rFonts w:ascii="Times New Roman" w:eastAsia="Times New Roman" w:hAnsi="Times New Roman" w:cs="Times New Roman"/>
          <w:sz w:val="24"/>
          <w:szCs w:val="24"/>
        </w:rPr>
        <w:br/>
        <w:t>D) Chronic pancreatitis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41.An outbreak of</w:t>
      </w:r>
      <w:r>
        <w:rPr>
          <w:rFonts w:ascii="Times New Roman" w:eastAsia="Times New Roman" w:hAnsi="Times New Roman" w:cs="Times New Roman"/>
          <w:sz w:val="24"/>
          <w:szCs w:val="24"/>
        </w:rPr>
        <w:t xml:space="preserve"> gastrointestinal illness was traced to a batch of pre-packaged sandwiches contaminated during production due to unhygienic conditions at the factory.What could have prevented this outbreak?</w:t>
      </w:r>
      <w:r>
        <w:rPr>
          <w:rFonts w:ascii="Times New Roman" w:eastAsia="Times New Roman" w:hAnsi="Times New Roman" w:cs="Times New Roman"/>
          <w:sz w:val="24"/>
          <w:szCs w:val="24"/>
        </w:rPr>
        <w:br/>
        <w:t>A) Proper refrigeration</w:t>
      </w:r>
      <w:r>
        <w:rPr>
          <w:rFonts w:ascii="Times New Roman" w:eastAsia="Times New Roman" w:hAnsi="Times New Roman" w:cs="Times New Roman"/>
          <w:sz w:val="24"/>
          <w:szCs w:val="24"/>
        </w:rPr>
        <w:br/>
        <w:t>B) Adhering to HACCP principles</w:t>
      </w:r>
      <w:r>
        <w:rPr>
          <w:rFonts w:ascii="Times New Roman" w:eastAsia="Times New Roman" w:hAnsi="Times New Roman" w:cs="Times New Roman"/>
          <w:sz w:val="24"/>
          <w:szCs w:val="24"/>
        </w:rPr>
        <w:br/>
        <w:t>C) Increa</w:t>
      </w:r>
      <w:r>
        <w:rPr>
          <w:rFonts w:ascii="Times New Roman" w:eastAsia="Times New Roman" w:hAnsi="Times New Roman" w:cs="Times New Roman"/>
          <w:sz w:val="24"/>
          <w:szCs w:val="24"/>
        </w:rPr>
        <w:t>sing food additives</w:t>
      </w:r>
      <w:r>
        <w:rPr>
          <w:rFonts w:ascii="Times New Roman" w:eastAsia="Times New Roman" w:hAnsi="Times New Roman" w:cs="Times New Roman"/>
          <w:sz w:val="24"/>
          <w:szCs w:val="24"/>
        </w:rPr>
        <w:br/>
        <w:t>D) Shortening the supply chain</w:t>
      </w:r>
    </w:p>
    <w:p w:rsidR="00F12DF6" w:rsidRDefault="00F12DF6">
      <w:pPr>
        <w:pStyle w:val="ListParagraph"/>
        <w:tabs>
          <w:tab w:val="right" w:pos="9360"/>
        </w:tabs>
        <w:spacing w:after="0" w:line="360" w:lineRule="auto"/>
        <w:ind w:left="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0"/>
        <w:rPr>
          <w:rFonts w:ascii="Times New Roman" w:eastAsia="Times New Roman" w:hAnsi="Times New Roman" w:cs="Times New Roman"/>
          <w:sz w:val="24"/>
          <w:szCs w:val="24"/>
        </w:rPr>
      </w:pP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lastRenderedPageBreak/>
        <w:t>42.A group of people experienced rapid-onset flushing, dizziness, and a rash after consuming tuna sandwiches from a vending machine.What is the most likely cause of their illness?</w:t>
      </w:r>
      <w:r>
        <w:rPr>
          <w:rFonts w:ascii="Times New Roman" w:eastAsia="Times New Roman" w:hAnsi="Times New Roman" w:cs="Times New Roman"/>
          <w:sz w:val="24"/>
          <w:szCs w:val="24"/>
        </w:rPr>
        <w:br/>
        <w:t xml:space="preserve">A) Clostridium </w:t>
      </w:r>
      <w:r>
        <w:rPr>
          <w:rFonts w:ascii="Times New Roman" w:eastAsia="Times New Roman" w:hAnsi="Times New Roman" w:cs="Times New Roman"/>
          <w:sz w:val="24"/>
          <w:szCs w:val="24"/>
        </w:rPr>
        <w:t>botulinum toxin</w:t>
      </w:r>
      <w:r>
        <w:rPr>
          <w:rFonts w:ascii="Times New Roman" w:eastAsia="Times New Roman" w:hAnsi="Times New Roman" w:cs="Times New Roman"/>
          <w:sz w:val="24"/>
          <w:szCs w:val="24"/>
        </w:rPr>
        <w:br/>
        <w:t>B) Aflatoxin</w:t>
      </w:r>
      <w:r>
        <w:rPr>
          <w:rFonts w:ascii="Times New Roman" w:eastAsia="Times New Roman" w:hAnsi="Times New Roman" w:cs="Times New Roman"/>
          <w:sz w:val="24"/>
          <w:szCs w:val="24"/>
        </w:rPr>
        <w:br/>
        <w:t>C) Scombroid poisoning (histamine toxicity)</w:t>
      </w:r>
      <w:r>
        <w:rPr>
          <w:rFonts w:ascii="Times New Roman" w:eastAsia="Times New Roman" w:hAnsi="Times New Roman" w:cs="Times New Roman"/>
          <w:sz w:val="24"/>
          <w:szCs w:val="24"/>
        </w:rPr>
        <w:br/>
        <w:t>D) Hepatitis A</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43.An international food shipment of frozen vegetables was linked to a widespread outbreak of diarrheal illness across multiple countries.Which global food safety issue</w:t>
      </w:r>
      <w:r>
        <w:rPr>
          <w:rFonts w:ascii="Times New Roman" w:eastAsia="Times New Roman" w:hAnsi="Times New Roman" w:cs="Times New Roman"/>
          <w:sz w:val="24"/>
          <w:szCs w:val="24"/>
        </w:rPr>
        <w:t xml:space="preserve"> does this scenario highlight?</w:t>
      </w:r>
      <w:r>
        <w:rPr>
          <w:rFonts w:ascii="Times New Roman" w:eastAsia="Times New Roman" w:hAnsi="Times New Roman" w:cs="Times New Roman"/>
          <w:sz w:val="24"/>
          <w:szCs w:val="24"/>
        </w:rPr>
        <w:br/>
        <w:t>A) Lack of refrigeration</w:t>
      </w:r>
      <w:r>
        <w:rPr>
          <w:rFonts w:ascii="Times New Roman" w:eastAsia="Times New Roman" w:hAnsi="Times New Roman" w:cs="Times New Roman"/>
          <w:sz w:val="24"/>
          <w:szCs w:val="24"/>
        </w:rPr>
        <w:br/>
        <w:t>B) Cross-contamination</w:t>
      </w:r>
      <w:r>
        <w:rPr>
          <w:rFonts w:ascii="Times New Roman" w:eastAsia="Times New Roman" w:hAnsi="Times New Roman" w:cs="Times New Roman"/>
          <w:sz w:val="24"/>
          <w:szCs w:val="24"/>
        </w:rPr>
        <w:br/>
        <w:t>C) Globalization of the food supply chain</w:t>
      </w:r>
      <w:r>
        <w:rPr>
          <w:rFonts w:ascii="Times New Roman" w:eastAsia="Times New Roman" w:hAnsi="Times New Roman" w:cs="Times New Roman"/>
          <w:sz w:val="24"/>
          <w:szCs w:val="24"/>
        </w:rPr>
        <w:br/>
        <w:t>D) Overuse of food additives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44.A supermarket recalled several ready-to-eat salads after laboratory tests found contamination with bact</w:t>
      </w:r>
      <w:r>
        <w:rPr>
          <w:rFonts w:ascii="Times New Roman" w:eastAsia="Times New Roman" w:hAnsi="Times New Roman" w:cs="Times New Roman"/>
          <w:sz w:val="24"/>
          <w:szCs w:val="24"/>
        </w:rPr>
        <w:t>eria that can grow even at refrigeration temperatures.Which pathogen is most likely responsible for the contamination?</w:t>
      </w:r>
      <w:r>
        <w:rPr>
          <w:rFonts w:ascii="Times New Roman" w:eastAsia="Times New Roman" w:hAnsi="Times New Roman" w:cs="Times New Roman"/>
          <w:sz w:val="24"/>
          <w:szCs w:val="24"/>
        </w:rPr>
        <w:br/>
        <w:t>A) Campylobacter</w:t>
      </w:r>
      <w:r>
        <w:rPr>
          <w:rFonts w:ascii="Times New Roman" w:eastAsia="Times New Roman" w:hAnsi="Times New Roman" w:cs="Times New Roman"/>
          <w:sz w:val="24"/>
          <w:szCs w:val="24"/>
        </w:rPr>
        <w:br/>
        <w:t>B) Staphylococcus aureus</w:t>
      </w:r>
      <w:r>
        <w:rPr>
          <w:rFonts w:ascii="Times New Roman" w:eastAsia="Times New Roman" w:hAnsi="Times New Roman" w:cs="Times New Roman"/>
          <w:sz w:val="24"/>
          <w:szCs w:val="24"/>
        </w:rPr>
        <w:br/>
        <w:t>C) Listeria monocytogenes</w:t>
      </w:r>
      <w:r>
        <w:rPr>
          <w:rFonts w:ascii="Times New Roman" w:eastAsia="Times New Roman" w:hAnsi="Times New Roman" w:cs="Times New Roman"/>
          <w:sz w:val="24"/>
          <w:szCs w:val="24"/>
        </w:rPr>
        <w:br/>
        <w:t>D) Vibrio cholera</w:t>
      </w:r>
    </w:p>
    <w:p w:rsidR="00F12DF6" w:rsidRDefault="00C436E5">
      <w:pPr>
        <w:pStyle w:val="ListParagraph"/>
        <w:tabs>
          <w:tab w:val="right" w:pos="9360"/>
        </w:tabs>
        <w:spacing w:after="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45.During an audit of a dairy processing facility, </w:t>
      </w:r>
      <w:r>
        <w:rPr>
          <w:rFonts w:ascii="Times New Roman" w:eastAsia="Times New Roman" w:hAnsi="Times New Roman" w:cs="Times New Roman"/>
          <w:sz w:val="24"/>
          <w:szCs w:val="24"/>
        </w:rPr>
        <w:t>it was found that temperature logs for pasteurization were not being consistently recorded. Which HACCP principle focuses on this?</w:t>
      </w:r>
      <w:r>
        <w:rPr>
          <w:rFonts w:ascii="Times New Roman" w:eastAsia="Times New Roman" w:hAnsi="Times New Roman" w:cs="Times New Roman"/>
          <w:sz w:val="24"/>
          <w:szCs w:val="24"/>
        </w:rPr>
        <w:br/>
        <w:t>A) Hazard analysis</w:t>
      </w:r>
      <w:r>
        <w:rPr>
          <w:rFonts w:ascii="Times New Roman" w:eastAsia="Times New Roman" w:hAnsi="Times New Roman" w:cs="Times New Roman"/>
          <w:sz w:val="24"/>
          <w:szCs w:val="24"/>
        </w:rPr>
        <w:br/>
        <w:t>B) Verification procedures</w:t>
      </w:r>
      <w:r>
        <w:rPr>
          <w:rFonts w:ascii="Times New Roman" w:eastAsia="Times New Roman" w:hAnsi="Times New Roman" w:cs="Times New Roman"/>
          <w:sz w:val="24"/>
          <w:szCs w:val="24"/>
        </w:rPr>
        <w:br/>
        <w:t>C) Record-keeping and documentation</w:t>
      </w:r>
      <w:r>
        <w:rPr>
          <w:rFonts w:ascii="Times New Roman" w:eastAsia="Times New Roman" w:hAnsi="Times New Roman" w:cs="Times New Roman"/>
          <w:sz w:val="24"/>
          <w:szCs w:val="24"/>
        </w:rPr>
        <w:br/>
        <w:t>D) Corrective actions</w:t>
      </w:r>
    </w:p>
    <w:p w:rsidR="00F12DF6" w:rsidRDefault="00F12DF6">
      <w:pPr>
        <w:pStyle w:val="ListParagraph"/>
        <w:tabs>
          <w:tab w:val="right" w:pos="9360"/>
        </w:tabs>
        <w:spacing w:after="0" w:line="360" w:lineRule="auto"/>
        <w:ind w:left="36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36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36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360"/>
        <w:rPr>
          <w:rFonts w:ascii="Times New Roman" w:eastAsia="Times New Roman" w:hAnsi="Times New Roman" w:cs="Times New Roman"/>
          <w:sz w:val="24"/>
          <w:szCs w:val="24"/>
        </w:rPr>
      </w:pPr>
    </w:p>
    <w:p w:rsidR="00F12DF6" w:rsidRDefault="00F12DF6">
      <w:pPr>
        <w:pStyle w:val="ListParagraph"/>
        <w:tabs>
          <w:tab w:val="right" w:pos="9360"/>
        </w:tabs>
        <w:spacing w:after="0" w:line="360" w:lineRule="auto"/>
        <w:ind w:left="360"/>
        <w:rPr>
          <w:rFonts w:ascii="Times New Roman" w:eastAsia="Times New Roman" w:hAnsi="Times New Roman" w:cs="Times New Roman"/>
          <w:sz w:val="24"/>
          <w:szCs w:val="24"/>
        </w:rPr>
      </w:pP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lastRenderedPageBreak/>
        <w:t>46.A bakery uses</w:t>
      </w:r>
      <w:r>
        <w:rPr>
          <w:rFonts w:ascii="Times New Roman" w:eastAsia="Times New Roman" w:hAnsi="Times New Roman" w:cs="Times New Roman"/>
          <w:sz w:val="24"/>
          <w:szCs w:val="24"/>
        </w:rPr>
        <w:t xml:space="preserve"> temperature monitoring devices to ensure their pastries are cooked to a safe internal temperature. However, during a routine check, they found that the monitoring equipment was malfunctioning.What should the bakery do first?</w:t>
      </w:r>
      <w:r>
        <w:rPr>
          <w:rFonts w:ascii="Times New Roman" w:eastAsia="Times New Roman" w:hAnsi="Times New Roman" w:cs="Times New Roman"/>
          <w:sz w:val="24"/>
          <w:szCs w:val="24"/>
        </w:rPr>
        <w:br/>
        <w:t>A) Establish a new CCP</w:t>
      </w:r>
      <w:r>
        <w:rPr>
          <w:rFonts w:ascii="Times New Roman" w:eastAsia="Times New Roman" w:hAnsi="Times New Roman" w:cs="Times New Roman"/>
          <w:sz w:val="24"/>
          <w:szCs w:val="24"/>
        </w:rPr>
        <w:br/>
        <w:t>B) Disc</w:t>
      </w:r>
      <w:r>
        <w:rPr>
          <w:rFonts w:ascii="Times New Roman" w:eastAsia="Times New Roman" w:hAnsi="Times New Roman" w:cs="Times New Roman"/>
          <w:sz w:val="24"/>
          <w:szCs w:val="24"/>
        </w:rPr>
        <w:t>ard the batch and recalibrate the equipment</w:t>
      </w:r>
      <w:r>
        <w:rPr>
          <w:rFonts w:ascii="Times New Roman" w:eastAsia="Times New Roman" w:hAnsi="Times New Roman" w:cs="Times New Roman"/>
          <w:sz w:val="24"/>
          <w:szCs w:val="24"/>
        </w:rPr>
        <w:br/>
        <w:t>C) Reduce cooking time</w:t>
      </w:r>
      <w:r>
        <w:rPr>
          <w:rFonts w:ascii="Times New Roman" w:eastAsia="Times New Roman" w:hAnsi="Times New Roman" w:cs="Times New Roman"/>
          <w:sz w:val="24"/>
          <w:szCs w:val="24"/>
        </w:rPr>
        <w:br/>
        <w:t>D) Conduct a hazard analysis</w:t>
      </w:r>
    </w:p>
    <w:p w:rsidR="00F12DF6" w:rsidRDefault="00C436E5">
      <w:pPr>
        <w:pStyle w:val="ListParagraph"/>
        <w:tabs>
          <w:tab w:val="right" w:pos="9360"/>
        </w:tabs>
        <w:spacing w:after="0" w:line="360" w:lineRule="auto"/>
        <w:ind w:left="360"/>
        <w:rPr>
          <w:rFonts w:ascii="Times New Roman" w:hAnsi="Times New Roman" w:cs="Times New Roman"/>
          <w:sz w:val="24"/>
          <w:szCs w:val="24"/>
        </w:rPr>
      </w:pPr>
      <w:r>
        <w:rPr>
          <w:rFonts w:ascii="Times New Roman" w:eastAsia="Times New Roman" w:hAnsi="Times New Roman" w:cs="Times New Roman"/>
          <w:sz w:val="24"/>
          <w:szCs w:val="24"/>
        </w:rPr>
        <w:t>47.A company issued a recall for a batch of canned soup after discovering that it contained undeclared allergens.What food safety measure is violated in this sc</w:t>
      </w:r>
      <w:r>
        <w:rPr>
          <w:rFonts w:ascii="Times New Roman" w:eastAsia="Times New Roman" w:hAnsi="Times New Roman" w:cs="Times New Roman"/>
          <w:sz w:val="24"/>
          <w:szCs w:val="24"/>
        </w:rPr>
        <w:t>enario?</w:t>
      </w:r>
      <w:r>
        <w:rPr>
          <w:rFonts w:ascii="Times New Roman" w:eastAsia="Times New Roman" w:hAnsi="Times New Roman" w:cs="Times New Roman"/>
          <w:sz w:val="24"/>
          <w:szCs w:val="24"/>
        </w:rPr>
        <w:br/>
        <w:t>A) Good Manufacturing Practices (GMPs)</w:t>
      </w:r>
      <w:r>
        <w:rPr>
          <w:rFonts w:ascii="Times New Roman" w:eastAsia="Times New Roman" w:hAnsi="Times New Roman" w:cs="Times New Roman"/>
          <w:sz w:val="24"/>
          <w:szCs w:val="24"/>
        </w:rPr>
        <w:br/>
        <w:t>B) Critical control points (CCPs)</w:t>
      </w:r>
      <w:r>
        <w:rPr>
          <w:rFonts w:ascii="Times New Roman" w:eastAsia="Times New Roman" w:hAnsi="Times New Roman" w:cs="Times New Roman"/>
          <w:sz w:val="24"/>
          <w:szCs w:val="24"/>
        </w:rPr>
        <w:br/>
        <w:t>C) Food labeling regulations</w:t>
      </w:r>
      <w:r>
        <w:rPr>
          <w:rFonts w:ascii="Times New Roman" w:eastAsia="Times New Roman" w:hAnsi="Times New Roman" w:cs="Times New Roman"/>
          <w:sz w:val="24"/>
          <w:szCs w:val="24"/>
        </w:rPr>
        <w:br/>
        <w:t>D) Verification procedures</w:t>
      </w:r>
    </w:p>
    <w:p w:rsidR="00F12DF6" w:rsidRDefault="00C436E5">
      <w:pPr>
        <w:pStyle w:val="ListParagraph"/>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48.Many people fell ill after consuming street food in an area where vendors lacked access to clean water and proper wa</w:t>
      </w:r>
      <w:r>
        <w:rPr>
          <w:rFonts w:ascii="Times New Roman" w:eastAsia="Times New Roman" w:hAnsi="Times New Roman" w:cs="Times New Roman"/>
          <w:sz w:val="24"/>
          <w:szCs w:val="24"/>
        </w:rPr>
        <w:t>ste disposal.Which of the following is the most effective prevention strategy?</w:t>
      </w:r>
      <w:r>
        <w:rPr>
          <w:rFonts w:ascii="Times New Roman" w:eastAsia="Times New Roman" w:hAnsi="Times New Roman" w:cs="Times New Roman"/>
          <w:sz w:val="24"/>
          <w:szCs w:val="24"/>
        </w:rPr>
        <w:br/>
        <w:t>A) Encouraging food fortification</w:t>
      </w:r>
      <w:r>
        <w:rPr>
          <w:rFonts w:ascii="Times New Roman" w:eastAsia="Times New Roman" w:hAnsi="Times New Roman" w:cs="Times New Roman"/>
          <w:sz w:val="24"/>
          <w:szCs w:val="24"/>
        </w:rPr>
        <w:br/>
        <w:t>B) Implementing vendor food safety training</w:t>
      </w:r>
      <w:r>
        <w:rPr>
          <w:rFonts w:ascii="Times New Roman" w:eastAsia="Times New Roman" w:hAnsi="Times New Roman" w:cs="Times New Roman"/>
          <w:sz w:val="24"/>
          <w:szCs w:val="24"/>
        </w:rPr>
        <w:br/>
        <w:t>C) Increasing food imports</w:t>
      </w:r>
      <w:r>
        <w:rPr>
          <w:rFonts w:ascii="Times New Roman" w:eastAsia="Times New Roman" w:hAnsi="Times New Roman" w:cs="Times New Roman"/>
          <w:sz w:val="24"/>
          <w:szCs w:val="24"/>
        </w:rPr>
        <w:br/>
        <w:t>D) Promoting dietary supplements</w:t>
      </w:r>
    </w:p>
    <w:p w:rsidR="00F12DF6" w:rsidRDefault="00C436E5">
      <w:pPr>
        <w:pStyle w:val="ListParagraph"/>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49.A popular restaurant faced a norovir</w:t>
      </w:r>
      <w:r>
        <w:rPr>
          <w:rFonts w:ascii="Times New Roman" w:eastAsia="Times New Roman" w:hAnsi="Times New Roman" w:cs="Times New Roman"/>
          <w:sz w:val="24"/>
          <w:szCs w:val="24"/>
        </w:rPr>
        <w:t>us outbreak after several customers consumed ready-to-eat salads prepared by an infected food handler.What critical control point (CCP) could have prevented this outbreak?</w:t>
      </w:r>
      <w:r>
        <w:rPr>
          <w:rFonts w:ascii="Times New Roman" w:eastAsia="Times New Roman" w:hAnsi="Times New Roman" w:cs="Times New Roman"/>
          <w:sz w:val="24"/>
          <w:szCs w:val="24"/>
        </w:rPr>
        <w:br/>
        <w:t>A) Proper hand hygiene practices</w:t>
      </w:r>
      <w:r>
        <w:rPr>
          <w:rFonts w:ascii="Times New Roman" w:eastAsia="Times New Roman" w:hAnsi="Times New Roman" w:cs="Times New Roman"/>
          <w:sz w:val="24"/>
          <w:szCs w:val="24"/>
        </w:rPr>
        <w:br/>
        <w:t>B) Cooking food at high temperatures</w:t>
      </w:r>
      <w:r>
        <w:rPr>
          <w:rFonts w:ascii="Times New Roman" w:eastAsia="Times New Roman" w:hAnsi="Times New Roman" w:cs="Times New Roman"/>
          <w:sz w:val="24"/>
          <w:szCs w:val="24"/>
        </w:rPr>
        <w:br/>
        <w:t>C) Proper stor</w:t>
      </w:r>
      <w:r>
        <w:rPr>
          <w:rFonts w:ascii="Times New Roman" w:eastAsia="Times New Roman" w:hAnsi="Times New Roman" w:cs="Times New Roman"/>
          <w:sz w:val="24"/>
          <w:szCs w:val="24"/>
        </w:rPr>
        <w:t>age conditions</w:t>
      </w:r>
      <w:r>
        <w:rPr>
          <w:rFonts w:ascii="Times New Roman" w:eastAsia="Times New Roman" w:hAnsi="Times New Roman" w:cs="Times New Roman"/>
          <w:sz w:val="24"/>
          <w:szCs w:val="24"/>
        </w:rPr>
        <w:br/>
        <w:t>D) Use of preservatives</w:t>
      </w: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50.A supermarket received customer complaints about spoiled milk, despite being stored in refrigeration units. An investigation found that the milk was exposed to fluctuating temperatures during transportation.Whi</w:t>
      </w:r>
      <w:r>
        <w:rPr>
          <w:rFonts w:ascii="Times New Roman" w:eastAsia="Times New Roman" w:hAnsi="Times New Roman" w:cs="Times New Roman"/>
          <w:sz w:val="24"/>
          <w:szCs w:val="24"/>
        </w:rPr>
        <w:t>ch HACCP principle should have been better implemented to prevent this issue?</w:t>
      </w:r>
      <w:r>
        <w:rPr>
          <w:rFonts w:ascii="Times New Roman" w:eastAsia="Times New Roman" w:hAnsi="Times New Roman" w:cs="Times New Roman"/>
          <w:sz w:val="24"/>
          <w:szCs w:val="24"/>
        </w:rPr>
        <w:br/>
        <w:t>A) Establishing critical limits</w:t>
      </w:r>
      <w:r>
        <w:rPr>
          <w:rFonts w:ascii="Times New Roman" w:eastAsia="Times New Roman" w:hAnsi="Times New Roman" w:cs="Times New Roman"/>
          <w:sz w:val="24"/>
          <w:szCs w:val="24"/>
        </w:rPr>
        <w:br/>
        <w:t>B) Monitoring procedures</w:t>
      </w:r>
      <w:r>
        <w:rPr>
          <w:rFonts w:ascii="Times New Roman" w:eastAsia="Times New Roman" w:hAnsi="Times New Roman" w:cs="Times New Roman"/>
          <w:sz w:val="24"/>
          <w:szCs w:val="24"/>
        </w:rPr>
        <w:br/>
        <w:t>C) Conducting hazard analysis</w:t>
      </w:r>
      <w:r>
        <w:rPr>
          <w:rFonts w:ascii="Times New Roman" w:eastAsia="Times New Roman" w:hAnsi="Times New Roman" w:cs="Times New Roman"/>
          <w:sz w:val="24"/>
          <w:szCs w:val="24"/>
        </w:rPr>
        <w:br/>
        <w:t>D) Corrective actions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51.A meat processing plant reported a foodborne illness outbreak due </w:t>
      </w:r>
      <w:r>
        <w:rPr>
          <w:rFonts w:ascii="Times New Roman" w:eastAsia="Times New Roman" w:hAnsi="Times New Roman" w:cs="Times New Roman"/>
          <w:sz w:val="24"/>
          <w:szCs w:val="24"/>
        </w:rPr>
        <w:t xml:space="preserve">to the presence of </w:t>
      </w:r>
      <w:r>
        <w:rPr>
          <w:rFonts w:ascii="Times New Roman" w:eastAsia="Times New Roman" w:hAnsi="Times New Roman" w:cs="Times New Roman"/>
          <w:i/>
          <w:iCs/>
          <w:sz w:val="24"/>
          <w:szCs w:val="24"/>
        </w:rPr>
        <w:t>Salmonella</w:t>
      </w:r>
      <w:r>
        <w:rPr>
          <w:rFonts w:ascii="Times New Roman" w:eastAsia="Times New Roman" w:hAnsi="Times New Roman" w:cs="Times New Roman"/>
          <w:sz w:val="24"/>
          <w:szCs w:val="24"/>
        </w:rPr>
        <w:t xml:space="preserve"> in their products. Upon investigation, it was found that the cooking temperature did not reach the required 74°C. Which HACCP principle was violated in this case?</w:t>
      </w:r>
      <w:r>
        <w:rPr>
          <w:rFonts w:ascii="Times New Roman" w:eastAsia="Times New Roman" w:hAnsi="Times New Roman" w:cs="Times New Roman"/>
          <w:sz w:val="24"/>
          <w:szCs w:val="24"/>
        </w:rPr>
        <w:br/>
        <w:t>A) Conducting a hazard analysis</w:t>
      </w:r>
      <w:r>
        <w:rPr>
          <w:rFonts w:ascii="Times New Roman" w:eastAsia="Times New Roman" w:hAnsi="Times New Roman" w:cs="Times New Roman"/>
          <w:sz w:val="24"/>
          <w:szCs w:val="24"/>
        </w:rPr>
        <w:br/>
        <w:t>B) Establishing critical limits</w:t>
      </w:r>
      <w:r>
        <w:rPr>
          <w:rFonts w:ascii="Times New Roman" w:eastAsia="Times New Roman" w:hAnsi="Times New Roman" w:cs="Times New Roman"/>
          <w:sz w:val="24"/>
          <w:szCs w:val="24"/>
        </w:rPr>
        <w:br/>
        <w:t>C) Monitoring procedures</w:t>
      </w:r>
      <w:r>
        <w:rPr>
          <w:rFonts w:ascii="Times New Roman" w:eastAsia="Times New Roman" w:hAnsi="Times New Roman" w:cs="Times New Roman"/>
          <w:sz w:val="24"/>
          <w:szCs w:val="24"/>
        </w:rPr>
        <w:br/>
        <w:t>D) Corrective actions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52.Which of the following is not considered a type of infectious foodborne pathogen?</w:t>
      </w:r>
      <w:r>
        <w:rPr>
          <w:rFonts w:ascii="Times New Roman" w:eastAsia="Times New Roman" w:hAnsi="Times New Roman" w:cs="Times New Roman"/>
          <w:sz w:val="24"/>
          <w:szCs w:val="24"/>
        </w:rPr>
        <w:br/>
        <w:t>A) Bacteria</w:t>
      </w:r>
      <w:r>
        <w:rPr>
          <w:rFonts w:ascii="Times New Roman" w:eastAsia="Times New Roman" w:hAnsi="Times New Roman" w:cs="Times New Roman"/>
          <w:sz w:val="24"/>
          <w:szCs w:val="24"/>
        </w:rPr>
        <w:br/>
        <w:t>B) Viruses</w:t>
      </w:r>
      <w:r>
        <w:rPr>
          <w:rFonts w:ascii="Times New Roman" w:eastAsia="Times New Roman" w:hAnsi="Times New Roman" w:cs="Times New Roman"/>
          <w:sz w:val="24"/>
          <w:szCs w:val="24"/>
        </w:rPr>
        <w:br/>
        <w:t>C) Fungi</w:t>
      </w:r>
      <w:r>
        <w:rPr>
          <w:rFonts w:ascii="Times New Roman" w:eastAsia="Times New Roman" w:hAnsi="Times New Roman" w:cs="Times New Roman"/>
          <w:sz w:val="24"/>
          <w:szCs w:val="24"/>
        </w:rPr>
        <w:br/>
        <w:t>D) Minerals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53.What is the primary causative agent of foodborne illness associated with </w:t>
      </w:r>
      <w:r>
        <w:rPr>
          <w:rFonts w:ascii="Times New Roman" w:eastAsia="Times New Roman" w:hAnsi="Times New Roman" w:cs="Times New Roman"/>
          <w:sz w:val="24"/>
          <w:szCs w:val="24"/>
        </w:rPr>
        <w:t>undercooked poultry?</w:t>
      </w:r>
      <w:r>
        <w:rPr>
          <w:rFonts w:ascii="Times New Roman" w:eastAsia="Times New Roman" w:hAnsi="Times New Roman" w:cs="Times New Roman"/>
          <w:sz w:val="24"/>
          <w:szCs w:val="24"/>
        </w:rPr>
        <w:br/>
        <w:t>A) Salmonella</w:t>
      </w:r>
      <w:r>
        <w:rPr>
          <w:rFonts w:ascii="Times New Roman" w:eastAsia="Times New Roman" w:hAnsi="Times New Roman" w:cs="Times New Roman"/>
          <w:sz w:val="24"/>
          <w:szCs w:val="24"/>
        </w:rPr>
        <w:br/>
        <w:t>B) E. coli</w:t>
      </w:r>
      <w:r>
        <w:rPr>
          <w:rFonts w:ascii="Times New Roman" w:eastAsia="Times New Roman" w:hAnsi="Times New Roman" w:cs="Times New Roman"/>
          <w:sz w:val="24"/>
          <w:szCs w:val="24"/>
        </w:rPr>
        <w:br/>
        <w:t>C) Listeria</w:t>
      </w:r>
      <w:r>
        <w:rPr>
          <w:rFonts w:ascii="Times New Roman" w:eastAsia="Times New Roman" w:hAnsi="Times New Roman" w:cs="Times New Roman"/>
          <w:sz w:val="24"/>
          <w:szCs w:val="24"/>
        </w:rPr>
        <w:br/>
        <w:t>D) Campylobacter</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54.Which of the following pathogens is most commonly associated with shellfish?</w:t>
      </w:r>
      <w:r>
        <w:rPr>
          <w:rFonts w:ascii="Times New Roman" w:eastAsia="Times New Roman" w:hAnsi="Times New Roman" w:cs="Times New Roman"/>
          <w:sz w:val="24"/>
          <w:szCs w:val="24"/>
        </w:rPr>
        <w:br/>
        <w:t>A) Norovirus</w:t>
      </w:r>
      <w:r>
        <w:rPr>
          <w:rFonts w:ascii="Times New Roman" w:eastAsia="Times New Roman" w:hAnsi="Times New Roman" w:cs="Times New Roman"/>
          <w:sz w:val="24"/>
          <w:szCs w:val="24"/>
        </w:rPr>
        <w:br/>
        <w:t>B) Clostridium botulinum</w:t>
      </w:r>
      <w:r>
        <w:rPr>
          <w:rFonts w:ascii="Times New Roman" w:eastAsia="Times New Roman" w:hAnsi="Times New Roman" w:cs="Times New Roman"/>
          <w:sz w:val="24"/>
          <w:szCs w:val="24"/>
        </w:rPr>
        <w:br/>
        <w:t>C) Giardia</w:t>
      </w:r>
      <w:r>
        <w:rPr>
          <w:rFonts w:ascii="Times New Roman" w:eastAsia="Times New Roman" w:hAnsi="Times New Roman" w:cs="Times New Roman"/>
          <w:sz w:val="24"/>
          <w:szCs w:val="24"/>
        </w:rPr>
        <w:br/>
        <w:t>D) Shigella</w:t>
      </w: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55.What is the main characteristic of t</w:t>
      </w:r>
      <w:r>
        <w:rPr>
          <w:rFonts w:ascii="Times New Roman" w:eastAsia="Times New Roman" w:hAnsi="Times New Roman" w:cs="Times New Roman"/>
          <w:sz w:val="24"/>
          <w:szCs w:val="24"/>
        </w:rPr>
        <w:t>oxigenic foodborne pathogens?</w:t>
      </w:r>
      <w:r>
        <w:rPr>
          <w:rFonts w:ascii="Times New Roman" w:eastAsia="Times New Roman" w:hAnsi="Times New Roman" w:cs="Times New Roman"/>
          <w:sz w:val="24"/>
          <w:szCs w:val="24"/>
        </w:rPr>
        <w:br/>
        <w:t>A) They multiply in the host.</w:t>
      </w:r>
      <w:r>
        <w:rPr>
          <w:rFonts w:ascii="Times New Roman" w:eastAsia="Times New Roman" w:hAnsi="Times New Roman" w:cs="Times New Roman"/>
          <w:sz w:val="24"/>
          <w:szCs w:val="24"/>
        </w:rPr>
        <w:br/>
        <w:t>B) They produce toxins that cause illness.</w:t>
      </w:r>
      <w:r>
        <w:rPr>
          <w:rFonts w:ascii="Times New Roman" w:eastAsia="Times New Roman" w:hAnsi="Times New Roman" w:cs="Times New Roman"/>
          <w:sz w:val="24"/>
          <w:szCs w:val="24"/>
        </w:rPr>
        <w:br/>
        <w:t>C) They require high temperatures for growth.</w:t>
      </w:r>
      <w:r>
        <w:rPr>
          <w:rFonts w:ascii="Times New Roman" w:eastAsia="Times New Roman" w:hAnsi="Times New Roman" w:cs="Times New Roman"/>
          <w:sz w:val="24"/>
          <w:szCs w:val="24"/>
        </w:rPr>
        <w:br/>
        <w:t>D) They are always visible to the naked eye.</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56.Which of the following methods is commonly used for the iso</w:t>
      </w:r>
      <w:r>
        <w:rPr>
          <w:rFonts w:ascii="Times New Roman" w:eastAsia="Times New Roman" w:hAnsi="Times New Roman" w:cs="Times New Roman"/>
          <w:sz w:val="24"/>
          <w:szCs w:val="24"/>
        </w:rPr>
        <w:t>lation of bacterial foodborne pathogens?</w:t>
      </w:r>
      <w:r>
        <w:rPr>
          <w:rFonts w:ascii="Times New Roman" w:eastAsia="Times New Roman" w:hAnsi="Times New Roman" w:cs="Times New Roman"/>
          <w:sz w:val="24"/>
          <w:szCs w:val="24"/>
        </w:rPr>
        <w:br/>
        <w:t>A) PCR (Polymerase Chain Reaction)</w:t>
      </w:r>
      <w:r>
        <w:rPr>
          <w:rFonts w:ascii="Times New Roman" w:eastAsia="Times New Roman" w:hAnsi="Times New Roman" w:cs="Times New Roman"/>
          <w:sz w:val="24"/>
          <w:szCs w:val="24"/>
        </w:rPr>
        <w:br/>
        <w:t>B) Magnetic resonance imaging</w:t>
      </w:r>
      <w:r>
        <w:rPr>
          <w:rFonts w:ascii="Times New Roman" w:eastAsia="Times New Roman" w:hAnsi="Times New Roman" w:cs="Times New Roman"/>
          <w:sz w:val="24"/>
          <w:szCs w:val="24"/>
        </w:rPr>
        <w:br/>
        <w:t>C) X-ray diffraction</w:t>
      </w:r>
      <w:r>
        <w:rPr>
          <w:rFonts w:ascii="Times New Roman" w:eastAsia="Times New Roman" w:hAnsi="Times New Roman" w:cs="Times New Roman"/>
          <w:sz w:val="24"/>
          <w:szCs w:val="24"/>
        </w:rPr>
        <w:br/>
        <w:t>D) Chemical titration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57.Which of the following classifications does not belong to the disease processes in foodborne illness?</w:t>
      </w:r>
      <w:r>
        <w:rPr>
          <w:rFonts w:ascii="Times New Roman" w:eastAsia="Times New Roman" w:hAnsi="Times New Roman" w:cs="Times New Roman"/>
          <w:sz w:val="24"/>
          <w:szCs w:val="24"/>
        </w:rPr>
        <w:br/>
        <w:t>A)</w:t>
      </w:r>
      <w:r>
        <w:rPr>
          <w:rFonts w:ascii="Times New Roman" w:eastAsia="Times New Roman" w:hAnsi="Times New Roman" w:cs="Times New Roman"/>
          <w:sz w:val="24"/>
          <w:szCs w:val="24"/>
        </w:rPr>
        <w:t xml:space="preserve"> Infections</w:t>
      </w:r>
      <w:r>
        <w:rPr>
          <w:rFonts w:ascii="Times New Roman" w:eastAsia="Times New Roman" w:hAnsi="Times New Roman" w:cs="Times New Roman"/>
          <w:sz w:val="24"/>
          <w:szCs w:val="24"/>
        </w:rPr>
        <w:br/>
        <w:t>B) Intoxications</w:t>
      </w:r>
      <w:r>
        <w:rPr>
          <w:rFonts w:ascii="Times New Roman" w:eastAsia="Times New Roman" w:hAnsi="Times New Roman" w:cs="Times New Roman"/>
          <w:sz w:val="24"/>
          <w:szCs w:val="24"/>
        </w:rPr>
        <w:br/>
        <w:t>C) Genetic disorders</w:t>
      </w:r>
      <w:r>
        <w:rPr>
          <w:rFonts w:ascii="Times New Roman" w:eastAsia="Times New Roman" w:hAnsi="Times New Roman" w:cs="Times New Roman"/>
          <w:sz w:val="24"/>
          <w:szCs w:val="24"/>
        </w:rPr>
        <w:br/>
        <w:t>D) Metabolic food disorders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58.What type of foodborne illness is primarily caused by the consumption of toxins produced by microorganisms?</w:t>
      </w:r>
      <w:r>
        <w:rPr>
          <w:rFonts w:ascii="Times New Roman" w:eastAsia="Times New Roman" w:hAnsi="Times New Roman" w:cs="Times New Roman"/>
          <w:sz w:val="24"/>
          <w:szCs w:val="24"/>
        </w:rPr>
        <w:br/>
        <w:t>A) Infection</w:t>
      </w:r>
      <w:r>
        <w:rPr>
          <w:rFonts w:ascii="Times New Roman" w:eastAsia="Times New Roman" w:hAnsi="Times New Roman" w:cs="Times New Roman"/>
          <w:sz w:val="24"/>
          <w:szCs w:val="24"/>
        </w:rPr>
        <w:br/>
        <w:t>B) Intoxication</w:t>
      </w:r>
      <w:r>
        <w:rPr>
          <w:rFonts w:ascii="Times New Roman" w:eastAsia="Times New Roman" w:hAnsi="Times New Roman" w:cs="Times New Roman"/>
          <w:sz w:val="24"/>
          <w:szCs w:val="24"/>
        </w:rPr>
        <w:br/>
        <w:t>C) Metabolic food disorder</w:t>
      </w:r>
      <w:r>
        <w:rPr>
          <w:rFonts w:ascii="Times New Roman" w:eastAsia="Times New Roman" w:hAnsi="Times New Roman" w:cs="Times New Roman"/>
          <w:sz w:val="24"/>
          <w:szCs w:val="24"/>
        </w:rPr>
        <w:br/>
        <w:t>D) Allergy</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59.Which of the following is an example of a metabolic food disorder?</w:t>
      </w:r>
      <w:r>
        <w:rPr>
          <w:rFonts w:ascii="Times New Roman" w:eastAsia="Times New Roman" w:hAnsi="Times New Roman" w:cs="Times New Roman"/>
          <w:sz w:val="24"/>
          <w:szCs w:val="24"/>
        </w:rPr>
        <w:br/>
        <w:t>A) Salmonellosis</w:t>
      </w:r>
      <w:r>
        <w:rPr>
          <w:rFonts w:ascii="Times New Roman" w:eastAsia="Times New Roman" w:hAnsi="Times New Roman" w:cs="Times New Roman"/>
          <w:sz w:val="24"/>
          <w:szCs w:val="24"/>
        </w:rPr>
        <w:br/>
        <w:t>B) Lactose intolerance</w:t>
      </w:r>
      <w:r>
        <w:rPr>
          <w:rFonts w:ascii="Times New Roman" w:eastAsia="Times New Roman" w:hAnsi="Times New Roman" w:cs="Times New Roman"/>
          <w:sz w:val="24"/>
          <w:szCs w:val="24"/>
        </w:rPr>
        <w:br/>
        <w:t>C) Botulism</w:t>
      </w:r>
      <w:r>
        <w:rPr>
          <w:rFonts w:ascii="Times New Roman" w:eastAsia="Times New Roman" w:hAnsi="Times New Roman" w:cs="Times New Roman"/>
          <w:sz w:val="24"/>
          <w:szCs w:val="24"/>
        </w:rPr>
        <w:br/>
        <w:t>D) Anaphylaxis</w:t>
      </w: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hAnsi="Times New Roman" w:cs="Times New Roman"/>
          <w:sz w:val="24"/>
          <w:szCs w:val="24"/>
        </w:rPr>
      </w:pPr>
      <w:r>
        <w:rPr>
          <w:rFonts w:ascii="Times New Roman" w:eastAsia="Times New Roman" w:hAnsi="Times New Roman" w:cs="Times New Roman"/>
          <w:sz w:val="24"/>
          <w:szCs w:val="24"/>
        </w:rPr>
        <w:lastRenderedPageBreak/>
        <w:t>60.What part of the digestive system is primarily responsible for nutrient absorption?</w:t>
      </w:r>
      <w:r>
        <w:rPr>
          <w:rFonts w:ascii="Times New Roman" w:eastAsia="Times New Roman" w:hAnsi="Times New Roman" w:cs="Times New Roman"/>
          <w:sz w:val="24"/>
          <w:szCs w:val="24"/>
        </w:rPr>
        <w:br/>
        <w:t>A) Stomach</w:t>
      </w:r>
      <w:r>
        <w:rPr>
          <w:rFonts w:ascii="Times New Roman" w:eastAsia="Times New Roman" w:hAnsi="Times New Roman" w:cs="Times New Roman"/>
          <w:sz w:val="24"/>
          <w:szCs w:val="24"/>
        </w:rPr>
        <w:br/>
        <w:t>B) Esophagus</w:t>
      </w:r>
      <w:r>
        <w:rPr>
          <w:rFonts w:ascii="Times New Roman" w:eastAsia="Times New Roman" w:hAnsi="Times New Roman" w:cs="Times New Roman"/>
          <w:sz w:val="24"/>
          <w:szCs w:val="24"/>
        </w:rPr>
        <w:br/>
        <w:t>C) Sm</w:t>
      </w:r>
      <w:r>
        <w:rPr>
          <w:rFonts w:ascii="Times New Roman" w:eastAsia="Times New Roman" w:hAnsi="Times New Roman" w:cs="Times New Roman"/>
          <w:sz w:val="24"/>
          <w:szCs w:val="24"/>
        </w:rPr>
        <w:t>all intestine</w:t>
      </w:r>
      <w:r>
        <w:rPr>
          <w:rFonts w:ascii="Times New Roman" w:eastAsia="Times New Roman" w:hAnsi="Times New Roman" w:cs="Times New Roman"/>
          <w:sz w:val="24"/>
          <w:szCs w:val="24"/>
        </w:rPr>
        <w:br/>
        <w:t>D) Large intestine</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61.How do foodborne pathogens primarily affect nutritional status in individuals?</w:t>
      </w:r>
      <w:r>
        <w:rPr>
          <w:rFonts w:ascii="Times New Roman" w:eastAsia="Times New Roman" w:hAnsi="Times New Roman" w:cs="Times New Roman"/>
          <w:sz w:val="24"/>
          <w:szCs w:val="24"/>
        </w:rPr>
        <w:br/>
        <w:t>A) By enhancing nutrient absorption</w:t>
      </w:r>
      <w:r>
        <w:rPr>
          <w:rFonts w:ascii="Times New Roman" w:eastAsia="Times New Roman" w:hAnsi="Times New Roman" w:cs="Times New Roman"/>
          <w:sz w:val="24"/>
          <w:szCs w:val="24"/>
        </w:rPr>
        <w:br/>
        <w:t>B) By causing gastrointestinal illnesses that lead to dehydration and malnutrition</w:t>
      </w:r>
      <w:r>
        <w:rPr>
          <w:rFonts w:ascii="Times New Roman" w:eastAsia="Times New Roman" w:hAnsi="Times New Roman" w:cs="Times New Roman"/>
          <w:sz w:val="24"/>
          <w:szCs w:val="24"/>
        </w:rPr>
        <w:br/>
        <w:t>C) By increasing appet</w:t>
      </w:r>
      <w:r>
        <w:rPr>
          <w:rFonts w:ascii="Times New Roman" w:eastAsia="Times New Roman" w:hAnsi="Times New Roman" w:cs="Times New Roman"/>
          <w:sz w:val="24"/>
          <w:szCs w:val="24"/>
        </w:rPr>
        <w:t>ite</w:t>
      </w:r>
      <w:r>
        <w:rPr>
          <w:rFonts w:ascii="Times New Roman" w:eastAsia="Times New Roman" w:hAnsi="Times New Roman" w:cs="Times New Roman"/>
          <w:sz w:val="24"/>
          <w:szCs w:val="24"/>
        </w:rPr>
        <w:br/>
        <w:t>D) By providing essential nutrients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62.Which of the following is a common clinical implication of foodborne diseases?</w:t>
      </w:r>
      <w:r>
        <w:rPr>
          <w:rFonts w:ascii="Times New Roman" w:eastAsia="Times New Roman" w:hAnsi="Times New Roman" w:cs="Times New Roman"/>
          <w:sz w:val="24"/>
          <w:szCs w:val="24"/>
        </w:rPr>
        <w:br/>
        <w:t>A) Improved digestion</w:t>
      </w:r>
      <w:r>
        <w:rPr>
          <w:rFonts w:ascii="Times New Roman" w:eastAsia="Times New Roman" w:hAnsi="Times New Roman" w:cs="Times New Roman"/>
          <w:sz w:val="24"/>
          <w:szCs w:val="24"/>
        </w:rPr>
        <w:br/>
        <w:t>B) Increased hospital admissions</w:t>
      </w:r>
      <w:r>
        <w:rPr>
          <w:rFonts w:ascii="Times New Roman" w:eastAsia="Times New Roman" w:hAnsi="Times New Roman" w:cs="Times New Roman"/>
          <w:sz w:val="24"/>
          <w:szCs w:val="24"/>
        </w:rPr>
        <w:br/>
        <w:t>C) Enhanced immune function</w:t>
      </w:r>
      <w:r>
        <w:rPr>
          <w:rFonts w:ascii="Times New Roman" w:eastAsia="Times New Roman" w:hAnsi="Times New Roman" w:cs="Times New Roman"/>
          <w:sz w:val="24"/>
          <w:szCs w:val="24"/>
        </w:rPr>
        <w:br/>
        <w:t>D) Decreased healthcare costs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63.Foodborne diseases</w:t>
      </w:r>
      <w:r>
        <w:rPr>
          <w:rFonts w:ascii="Times New Roman" w:eastAsia="Times New Roman" w:hAnsi="Times New Roman" w:cs="Times New Roman"/>
          <w:sz w:val="24"/>
          <w:szCs w:val="24"/>
        </w:rPr>
        <w:t xml:space="preserve"> can lead to economic implications for which of the following groups?</w:t>
      </w:r>
      <w:r>
        <w:rPr>
          <w:rFonts w:ascii="Times New Roman" w:eastAsia="Times New Roman" w:hAnsi="Times New Roman" w:cs="Times New Roman"/>
          <w:sz w:val="24"/>
          <w:szCs w:val="24"/>
        </w:rPr>
        <w:br/>
        <w:t>A) Only consumers</w:t>
      </w:r>
      <w:r>
        <w:rPr>
          <w:rFonts w:ascii="Times New Roman" w:eastAsia="Times New Roman" w:hAnsi="Times New Roman" w:cs="Times New Roman"/>
          <w:sz w:val="24"/>
          <w:szCs w:val="24"/>
        </w:rPr>
        <w:br/>
        <w:t>B) Only food producers</w:t>
      </w:r>
      <w:r>
        <w:rPr>
          <w:rFonts w:ascii="Times New Roman" w:eastAsia="Times New Roman" w:hAnsi="Times New Roman" w:cs="Times New Roman"/>
          <w:sz w:val="24"/>
          <w:szCs w:val="24"/>
        </w:rPr>
        <w:br/>
        <w:t>C) Both consumers and producers, as well as healthcare systems</w:t>
      </w:r>
      <w:r>
        <w:rPr>
          <w:rFonts w:ascii="Times New Roman" w:eastAsia="Times New Roman" w:hAnsi="Times New Roman" w:cs="Times New Roman"/>
          <w:sz w:val="24"/>
          <w:szCs w:val="24"/>
        </w:rPr>
        <w:br/>
        <w:t>D) Only government regulators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64.What is a potential social implication of widespr</w:t>
      </w:r>
      <w:r>
        <w:rPr>
          <w:rFonts w:ascii="Times New Roman" w:eastAsia="Times New Roman" w:hAnsi="Times New Roman" w:cs="Times New Roman"/>
          <w:sz w:val="24"/>
          <w:szCs w:val="24"/>
        </w:rPr>
        <w:t>ead foodborne illnesses in a community?</w:t>
      </w:r>
      <w:r>
        <w:rPr>
          <w:rFonts w:ascii="Times New Roman" w:eastAsia="Times New Roman" w:hAnsi="Times New Roman" w:cs="Times New Roman"/>
          <w:sz w:val="24"/>
          <w:szCs w:val="24"/>
        </w:rPr>
        <w:br/>
        <w:t>A) Strengthened community ties</w:t>
      </w:r>
      <w:r>
        <w:rPr>
          <w:rFonts w:ascii="Times New Roman" w:eastAsia="Times New Roman" w:hAnsi="Times New Roman" w:cs="Times New Roman"/>
          <w:sz w:val="24"/>
          <w:szCs w:val="24"/>
        </w:rPr>
        <w:br/>
        <w:t>B) Increased public trust in food safety</w:t>
      </w:r>
      <w:r>
        <w:rPr>
          <w:rFonts w:ascii="Times New Roman" w:eastAsia="Times New Roman" w:hAnsi="Times New Roman" w:cs="Times New Roman"/>
          <w:sz w:val="24"/>
          <w:szCs w:val="24"/>
        </w:rPr>
        <w:br/>
        <w:t>C) Stigmatization of certain food vendors or products</w:t>
      </w:r>
      <w:r>
        <w:rPr>
          <w:rFonts w:ascii="Times New Roman" w:eastAsia="Times New Roman" w:hAnsi="Times New Roman" w:cs="Times New Roman"/>
          <w:sz w:val="24"/>
          <w:szCs w:val="24"/>
        </w:rPr>
        <w:br/>
        <w:t>D) Enhanced tourism</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65.Which of the following is a long-term consequence of foodborne dise</w:t>
      </w:r>
      <w:r>
        <w:rPr>
          <w:rFonts w:ascii="Times New Roman" w:eastAsia="Times New Roman" w:hAnsi="Times New Roman" w:cs="Times New Roman"/>
          <w:sz w:val="24"/>
          <w:szCs w:val="24"/>
        </w:rPr>
        <w:t>ases on nutritional status?</w:t>
      </w:r>
      <w:r>
        <w:rPr>
          <w:rFonts w:ascii="Times New Roman" w:eastAsia="Times New Roman" w:hAnsi="Times New Roman" w:cs="Times New Roman"/>
          <w:sz w:val="24"/>
          <w:szCs w:val="24"/>
        </w:rPr>
        <w:br/>
        <w:t>A) Improved dietary choices</w:t>
      </w:r>
      <w:r>
        <w:rPr>
          <w:rFonts w:ascii="Times New Roman" w:eastAsia="Times New Roman" w:hAnsi="Times New Roman" w:cs="Times New Roman"/>
          <w:sz w:val="24"/>
          <w:szCs w:val="24"/>
        </w:rPr>
        <w:br/>
        <w:t>B) Chronic health problems such as food intolerances or malnutrition</w:t>
      </w:r>
      <w:r>
        <w:rPr>
          <w:rFonts w:ascii="Times New Roman" w:eastAsia="Times New Roman" w:hAnsi="Times New Roman" w:cs="Times New Roman"/>
          <w:sz w:val="24"/>
          <w:szCs w:val="24"/>
        </w:rPr>
        <w:br/>
        <w:t>C) Increased physical activity levels</w:t>
      </w:r>
      <w:r>
        <w:rPr>
          <w:rFonts w:ascii="Times New Roman" w:eastAsia="Times New Roman" w:hAnsi="Times New Roman" w:cs="Times New Roman"/>
          <w:sz w:val="24"/>
          <w:szCs w:val="24"/>
        </w:rPr>
        <w:br/>
        <w:t>D) Enhanced public health policies</w:t>
      </w: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66.Which of the following is considered a chemical hazard</w:t>
      </w:r>
      <w:r>
        <w:rPr>
          <w:rFonts w:ascii="Times New Roman" w:eastAsia="Times New Roman" w:hAnsi="Times New Roman" w:cs="Times New Roman"/>
          <w:sz w:val="24"/>
          <w:szCs w:val="24"/>
        </w:rPr>
        <w:t xml:space="preserve"> in food?</w:t>
      </w:r>
      <w:r>
        <w:rPr>
          <w:rFonts w:ascii="Times New Roman" w:eastAsia="Times New Roman" w:hAnsi="Times New Roman" w:cs="Times New Roman"/>
          <w:sz w:val="24"/>
          <w:szCs w:val="24"/>
        </w:rPr>
        <w:br/>
        <w:t>A) Salmonella</w:t>
      </w:r>
      <w:r>
        <w:rPr>
          <w:rFonts w:ascii="Times New Roman" w:eastAsia="Times New Roman" w:hAnsi="Times New Roman" w:cs="Times New Roman"/>
          <w:sz w:val="24"/>
          <w:szCs w:val="24"/>
        </w:rPr>
        <w:br/>
        <w:t>B) Pesticide residues</w:t>
      </w:r>
      <w:r>
        <w:rPr>
          <w:rFonts w:ascii="Times New Roman" w:eastAsia="Times New Roman" w:hAnsi="Times New Roman" w:cs="Times New Roman"/>
          <w:sz w:val="24"/>
          <w:szCs w:val="24"/>
        </w:rPr>
        <w:br/>
        <w:t>C) Glass fragments</w:t>
      </w:r>
      <w:r>
        <w:rPr>
          <w:rFonts w:ascii="Times New Roman" w:eastAsia="Times New Roman" w:hAnsi="Times New Roman" w:cs="Times New Roman"/>
          <w:sz w:val="24"/>
          <w:szCs w:val="24"/>
        </w:rPr>
        <w:br/>
        <w:t>D) Bacteria</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67.What is a common source of food allergens in processed foods?</w:t>
      </w:r>
      <w:r>
        <w:rPr>
          <w:rFonts w:ascii="Times New Roman" w:eastAsia="Times New Roman" w:hAnsi="Times New Roman" w:cs="Times New Roman"/>
          <w:sz w:val="24"/>
          <w:szCs w:val="24"/>
        </w:rPr>
        <w:br/>
        <w:t>A) Natural ingredients</w:t>
      </w:r>
      <w:r>
        <w:rPr>
          <w:rFonts w:ascii="Times New Roman" w:eastAsia="Times New Roman" w:hAnsi="Times New Roman" w:cs="Times New Roman"/>
          <w:sz w:val="24"/>
          <w:szCs w:val="24"/>
        </w:rPr>
        <w:br/>
        <w:t>B) Cross-contamination during processing</w:t>
      </w:r>
      <w:r>
        <w:rPr>
          <w:rFonts w:ascii="Times New Roman" w:eastAsia="Times New Roman" w:hAnsi="Times New Roman" w:cs="Times New Roman"/>
          <w:sz w:val="24"/>
          <w:szCs w:val="24"/>
        </w:rPr>
        <w:br/>
        <w:t>C) Cooking methods</w:t>
      </w:r>
      <w:r>
        <w:rPr>
          <w:rFonts w:ascii="Times New Roman" w:eastAsia="Times New Roman" w:hAnsi="Times New Roman" w:cs="Times New Roman"/>
          <w:sz w:val="24"/>
          <w:szCs w:val="24"/>
        </w:rPr>
        <w:br/>
        <w:t>D) Packaging materials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68.Which</w:t>
      </w:r>
      <w:r>
        <w:rPr>
          <w:rFonts w:ascii="Times New Roman" w:eastAsia="Times New Roman" w:hAnsi="Times New Roman" w:cs="Times New Roman"/>
          <w:sz w:val="24"/>
          <w:szCs w:val="24"/>
        </w:rPr>
        <w:t xml:space="preserve"> of the following is a </w:t>
      </w:r>
      <w:r>
        <w:rPr>
          <w:rFonts w:ascii="Times New Roman" w:eastAsia="Times New Roman" w:hAnsi="Times New Roman" w:cs="Times New Roman"/>
          <w:sz w:val="24"/>
          <w:szCs w:val="24"/>
        </w:rPr>
        <w:t xml:space="preserve">Biological </w:t>
      </w:r>
      <w:r>
        <w:rPr>
          <w:rFonts w:ascii="Times New Roman" w:eastAsia="Times New Roman" w:hAnsi="Times New Roman" w:cs="Times New Roman"/>
          <w:sz w:val="24"/>
          <w:szCs w:val="24"/>
        </w:rPr>
        <w:t>hazard in food?</w:t>
      </w:r>
      <w:r>
        <w:rPr>
          <w:rFonts w:ascii="Times New Roman" w:eastAsia="Times New Roman" w:hAnsi="Times New Roman" w:cs="Times New Roman"/>
          <w:sz w:val="24"/>
          <w:szCs w:val="24"/>
        </w:rPr>
        <w:br/>
        <w:t xml:space="preserve">A) </w:t>
      </w:r>
      <w:r>
        <w:rPr>
          <w:rFonts w:ascii="Times New Roman" w:eastAsia="Times New Roman" w:hAnsi="Times New Roman" w:cs="Times New Roman"/>
          <w:sz w:val="24"/>
          <w:szCs w:val="24"/>
        </w:rPr>
        <w:t>Bacteria</w:t>
      </w:r>
      <w:r>
        <w:rPr>
          <w:rFonts w:ascii="Times New Roman" w:eastAsia="Times New Roman" w:hAnsi="Times New Roman" w:cs="Times New Roman"/>
          <w:sz w:val="24"/>
          <w:szCs w:val="24"/>
        </w:rPr>
        <w:br/>
        <w:t>B) Undeclared allergens</w:t>
      </w:r>
      <w:r>
        <w:rPr>
          <w:rFonts w:ascii="Times New Roman" w:eastAsia="Times New Roman" w:hAnsi="Times New Roman" w:cs="Times New Roman"/>
          <w:sz w:val="24"/>
          <w:szCs w:val="24"/>
        </w:rPr>
        <w:br/>
        <w:t>C) Wood splinters</w:t>
      </w:r>
      <w:r>
        <w:rPr>
          <w:rFonts w:ascii="Times New Roman" w:eastAsia="Times New Roman" w:hAnsi="Times New Roman" w:cs="Times New Roman"/>
          <w:sz w:val="24"/>
          <w:szCs w:val="24"/>
        </w:rPr>
        <w:br/>
        <w:t>D) Food additives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69.Which of the following groups is most at risk from food allergens?</w:t>
      </w:r>
      <w:r>
        <w:rPr>
          <w:rFonts w:ascii="Times New Roman" w:eastAsia="Times New Roman" w:hAnsi="Times New Roman" w:cs="Times New Roman"/>
          <w:sz w:val="24"/>
          <w:szCs w:val="24"/>
        </w:rPr>
        <w:br/>
        <w:t>A) Infants</w:t>
      </w:r>
      <w:r>
        <w:rPr>
          <w:rFonts w:ascii="Times New Roman" w:eastAsia="Times New Roman" w:hAnsi="Times New Roman" w:cs="Times New Roman"/>
          <w:sz w:val="24"/>
          <w:szCs w:val="24"/>
        </w:rPr>
        <w:br/>
        <w:t>B) Adults without allergies</w:t>
      </w:r>
      <w:r>
        <w:rPr>
          <w:rFonts w:ascii="Times New Roman" w:eastAsia="Times New Roman" w:hAnsi="Times New Roman" w:cs="Times New Roman"/>
          <w:sz w:val="24"/>
          <w:szCs w:val="24"/>
        </w:rPr>
        <w:br/>
        <w:t xml:space="preserve">C) People with a history </w:t>
      </w:r>
      <w:r>
        <w:rPr>
          <w:rFonts w:ascii="Times New Roman" w:eastAsia="Times New Roman" w:hAnsi="Times New Roman" w:cs="Times New Roman"/>
          <w:sz w:val="24"/>
          <w:szCs w:val="24"/>
        </w:rPr>
        <w:t>of allergies</w:t>
      </w:r>
      <w:r>
        <w:rPr>
          <w:rFonts w:ascii="Times New Roman" w:eastAsia="Times New Roman" w:hAnsi="Times New Roman" w:cs="Times New Roman"/>
          <w:sz w:val="24"/>
          <w:szCs w:val="24"/>
        </w:rPr>
        <w:br/>
        <w:t>D) All of the above</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70.What is the primary regulatory requirement for labeling food allergens in packaged foods?</w:t>
      </w:r>
      <w:r>
        <w:rPr>
          <w:rFonts w:ascii="Times New Roman" w:eastAsia="Times New Roman" w:hAnsi="Times New Roman" w:cs="Times New Roman"/>
          <w:sz w:val="24"/>
          <w:szCs w:val="24"/>
        </w:rPr>
        <w:br/>
        <w:t>A) Listing all ingredients in alphabetical order</w:t>
      </w:r>
      <w:r>
        <w:rPr>
          <w:rFonts w:ascii="Times New Roman" w:eastAsia="Times New Roman" w:hAnsi="Times New Roman" w:cs="Times New Roman"/>
          <w:sz w:val="24"/>
          <w:szCs w:val="24"/>
        </w:rPr>
        <w:br/>
        <w:t>B) Highlighting the top eight allergens in bold</w:t>
      </w:r>
      <w:r>
        <w:rPr>
          <w:rFonts w:ascii="Times New Roman" w:eastAsia="Times New Roman" w:hAnsi="Times New Roman" w:cs="Times New Roman"/>
          <w:sz w:val="24"/>
          <w:szCs w:val="24"/>
        </w:rPr>
        <w:br/>
        <w:t xml:space="preserve">C) Providing a general statement </w:t>
      </w:r>
      <w:r>
        <w:rPr>
          <w:rFonts w:ascii="Times New Roman" w:eastAsia="Times New Roman" w:hAnsi="Times New Roman" w:cs="Times New Roman"/>
          <w:sz w:val="24"/>
          <w:szCs w:val="24"/>
        </w:rPr>
        <w:t>about potential allergens</w:t>
      </w:r>
      <w:r>
        <w:rPr>
          <w:rFonts w:ascii="Times New Roman" w:eastAsia="Times New Roman" w:hAnsi="Times New Roman" w:cs="Times New Roman"/>
          <w:sz w:val="24"/>
          <w:szCs w:val="24"/>
        </w:rPr>
        <w:br/>
        <w:t>D) No requirement exists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71.What temperature range is considered the "danger zone" for food safety, where microorganisms can rapidly grow?</w:t>
      </w:r>
      <w:r>
        <w:rPr>
          <w:rFonts w:ascii="Times New Roman" w:eastAsia="Times New Roman" w:hAnsi="Times New Roman" w:cs="Times New Roman"/>
          <w:sz w:val="24"/>
          <w:szCs w:val="24"/>
        </w:rPr>
        <w:br/>
        <w:t>A) 0-4°C</w:t>
      </w:r>
      <w:r>
        <w:rPr>
          <w:rFonts w:ascii="Times New Roman" w:eastAsia="Times New Roman" w:hAnsi="Times New Roman" w:cs="Times New Roman"/>
          <w:sz w:val="24"/>
          <w:szCs w:val="24"/>
        </w:rPr>
        <w:br/>
        <w:t>B) 5-60°C</w:t>
      </w:r>
      <w:r>
        <w:rPr>
          <w:rFonts w:ascii="Times New Roman" w:eastAsia="Times New Roman" w:hAnsi="Times New Roman" w:cs="Times New Roman"/>
          <w:sz w:val="24"/>
          <w:szCs w:val="24"/>
        </w:rPr>
        <w:br/>
        <w:t>C) 60-75°C</w:t>
      </w:r>
      <w:r>
        <w:rPr>
          <w:rFonts w:ascii="Times New Roman" w:eastAsia="Times New Roman" w:hAnsi="Times New Roman" w:cs="Times New Roman"/>
          <w:sz w:val="24"/>
          <w:szCs w:val="24"/>
        </w:rPr>
        <w:br/>
        <w:t>D) 75-100°C</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72.Which food preservation method primarily works</w:t>
      </w:r>
      <w:r>
        <w:rPr>
          <w:rFonts w:ascii="Times New Roman" w:eastAsia="Times New Roman" w:hAnsi="Times New Roman" w:cs="Times New Roman"/>
          <w:sz w:val="24"/>
          <w:szCs w:val="24"/>
        </w:rPr>
        <w:t xml:space="preserve"> by lowering the temperature to inhibit microbial growth?</w:t>
      </w:r>
      <w:r>
        <w:rPr>
          <w:rFonts w:ascii="Times New Roman" w:eastAsia="Times New Roman" w:hAnsi="Times New Roman" w:cs="Times New Roman"/>
          <w:sz w:val="24"/>
          <w:szCs w:val="24"/>
        </w:rPr>
        <w:br/>
        <w:t>A) Canning</w:t>
      </w:r>
      <w:r>
        <w:rPr>
          <w:rFonts w:ascii="Times New Roman" w:eastAsia="Times New Roman" w:hAnsi="Times New Roman" w:cs="Times New Roman"/>
          <w:sz w:val="24"/>
          <w:szCs w:val="24"/>
        </w:rPr>
        <w:br/>
        <w:t>B) Freezing</w:t>
      </w:r>
      <w:r>
        <w:rPr>
          <w:rFonts w:ascii="Times New Roman" w:eastAsia="Times New Roman" w:hAnsi="Times New Roman" w:cs="Times New Roman"/>
          <w:sz w:val="24"/>
          <w:szCs w:val="24"/>
        </w:rPr>
        <w:br/>
        <w:t>C) Fermentation</w:t>
      </w:r>
      <w:r>
        <w:rPr>
          <w:rFonts w:ascii="Times New Roman" w:eastAsia="Times New Roman" w:hAnsi="Times New Roman" w:cs="Times New Roman"/>
          <w:sz w:val="24"/>
          <w:szCs w:val="24"/>
        </w:rPr>
        <w:br/>
        <w:t>D) Dehydration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73.Which of the following is a factor that affects the survival of microorganisms during food processing?</w:t>
      </w:r>
      <w:r>
        <w:rPr>
          <w:rFonts w:ascii="Times New Roman" w:eastAsia="Times New Roman" w:hAnsi="Times New Roman" w:cs="Times New Roman"/>
          <w:sz w:val="24"/>
          <w:szCs w:val="24"/>
        </w:rPr>
        <w:br/>
        <w:t>A) Presence of oxygen</w:t>
      </w:r>
      <w:r>
        <w:rPr>
          <w:rFonts w:ascii="Times New Roman" w:eastAsia="Times New Roman" w:hAnsi="Times New Roman" w:cs="Times New Roman"/>
          <w:sz w:val="24"/>
          <w:szCs w:val="24"/>
        </w:rPr>
        <w:br/>
        <w:t>B) Food color</w:t>
      </w:r>
      <w:r>
        <w:rPr>
          <w:rFonts w:ascii="Times New Roman" w:eastAsia="Times New Roman" w:hAnsi="Times New Roman" w:cs="Times New Roman"/>
          <w:sz w:val="24"/>
          <w:szCs w:val="24"/>
        </w:rPr>
        <w:br/>
        <w:t>C)</w:t>
      </w:r>
      <w:r>
        <w:rPr>
          <w:rFonts w:ascii="Times New Roman" w:eastAsia="Times New Roman" w:hAnsi="Times New Roman" w:cs="Times New Roman"/>
          <w:sz w:val="24"/>
          <w:szCs w:val="24"/>
        </w:rPr>
        <w:t xml:space="preserve"> Size of food particles</w:t>
      </w:r>
      <w:r>
        <w:rPr>
          <w:rFonts w:ascii="Times New Roman" w:eastAsia="Times New Roman" w:hAnsi="Times New Roman" w:cs="Times New Roman"/>
          <w:sz w:val="24"/>
          <w:szCs w:val="24"/>
        </w:rPr>
        <w:br/>
        <w:t>D) food size</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74.What role does water activity (aw) play in food safety?</w:t>
      </w:r>
      <w:r>
        <w:rPr>
          <w:rFonts w:ascii="Times New Roman" w:eastAsia="Times New Roman" w:hAnsi="Times New Roman" w:cs="Times New Roman"/>
          <w:sz w:val="24"/>
          <w:szCs w:val="24"/>
        </w:rPr>
        <w:br/>
        <w:t>A) It has no effect on microbial growth.</w:t>
      </w:r>
      <w:r>
        <w:rPr>
          <w:rFonts w:ascii="Times New Roman" w:eastAsia="Times New Roman" w:hAnsi="Times New Roman" w:cs="Times New Roman"/>
          <w:sz w:val="24"/>
          <w:szCs w:val="24"/>
        </w:rPr>
        <w:br/>
        <w:t>B) Higher water activity promotes the growth of microorganisms.</w:t>
      </w:r>
      <w:r>
        <w:rPr>
          <w:rFonts w:ascii="Times New Roman" w:eastAsia="Times New Roman" w:hAnsi="Times New Roman" w:cs="Times New Roman"/>
          <w:sz w:val="24"/>
          <w:szCs w:val="24"/>
        </w:rPr>
        <w:br/>
        <w:t>C) Lower water activity encourages microbial growth.</w:t>
      </w:r>
      <w:r>
        <w:rPr>
          <w:rFonts w:ascii="Times New Roman" w:eastAsia="Times New Roman" w:hAnsi="Times New Roman" w:cs="Times New Roman"/>
          <w:sz w:val="24"/>
          <w:szCs w:val="24"/>
        </w:rPr>
        <w:br/>
        <w:t>D)</w:t>
      </w:r>
      <w:r>
        <w:rPr>
          <w:rFonts w:ascii="Times New Roman" w:eastAsia="Times New Roman" w:hAnsi="Times New Roman" w:cs="Times New Roman"/>
          <w:sz w:val="24"/>
          <w:szCs w:val="24"/>
        </w:rPr>
        <w:t xml:space="preserve"> It only affects the taste of food.</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75.What role does environmental sanitation play in the prevention of foodborne diseases?</w:t>
      </w:r>
      <w:r>
        <w:rPr>
          <w:rFonts w:ascii="Times New Roman" w:eastAsia="Times New Roman" w:hAnsi="Times New Roman" w:cs="Times New Roman"/>
          <w:sz w:val="24"/>
          <w:szCs w:val="24"/>
        </w:rPr>
        <w:br/>
        <w:t>A) It has little effect on food safety.</w:t>
      </w:r>
      <w:r>
        <w:rPr>
          <w:rFonts w:ascii="Times New Roman" w:eastAsia="Times New Roman" w:hAnsi="Times New Roman" w:cs="Times New Roman"/>
          <w:sz w:val="24"/>
          <w:szCs w:val="24"/>
        </w:rPr>
        <w:br/>
        <w:t>B) It helps to eliminate sources of contamination.</w:t>
      </w:r>
      <w:r>
        <w:rPr>
          <w:rFonts w:ascii="Times New Roman" w:eastAsia="Times New Roman" w:hAnsi="Times New Roman" w:cs="Times New Roman"/>
          <w:sz w:val="24"/>
          <w:szCs w:val="24"/>
        </w:rPr>
        <w:br/>
        <w:t xml:space="preserve">C) It only applies to restaurant </w:t>
      </w:r>
      <w:r>
        <w:rPr>
          <w:rFonts w:ascii="Times New Roman" w:eastAsia="Times New Roman" w:hAnsi="Times New Roman" w:cs="Times New Roman"/>
          <w:sz w:val="24"/>
          <w:szCs w:val="24"/>
        </w:rPr>
        <w:t>kitchens.</w:t>
      </w:r>
      <w:r>
        <w:rPr>
          <w:rFonts w:ascii="Times New Roman" w:eastAsia="Times New Roman" w:hAnsi="Times New Roman" w:cs="Times New Roman"/>
          <w:sz w:val="24"/>
          <w:szCs w:val="24"/>
        </w:rPr>
        <w:br/>
        <w:t>D) It is irrelevant to foodborne pathogens.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76.What is a key method for preventing foodborne diseases during food preparation?</w:t>
      </w:r>
      <w:r>
        <w:rPr>
          <w:rFonts w:ascii="Times New Roman" w:eastAsia="Times New Roman" w:hAnsi="Times New Roman" w:cs="Times New Roman"/>
          <w:sz w:val="24"/>
          <w:szCs w:val="24"/>
        </w:rPr>
        <w:br/>
        <w:t>A) Using the same utensils for raw and cooked foods</w:t>
      </w:r>
      <w:r>
        <w:rPr>
          <w:rFonts w:ascii="Times New Roman" w:eastAsia="Times New Roman" w:hAnsi="Times New Roman" w:cs="Times New Roman"/>
          <w:sz w:val="24"/>
          <w:szCs w:val="24"/>
        </w:rPr>
        <w:br/>
        <w:t>B) Keeping food at room temperature for long periods</w:t>
      </w:r>
      <w:r>
        <w:rPr>
          <w:rFonts w:ascii="Times New Roman" w:eastAsia="Times New Roman" w:hAnsi="Times New Roman" w:cs="Times New Roman"/>
          <w:sz w:val="24"/>
          <w:szCs w:val="24"/>
        </w:rPr>
        <w:br/>
        <w:t xml:space="preserve">C) Practicing </w:t>
      </w:r>
      <w:r>
        <w:rPr>
          <w:rFonts w:ascii="Times New Roman" w:eastAsia="Times New Roman" w:hAnsi="Times New Roman" w:cs="Times New Roman"/>
          <w:sz w:val="24"/>
          <w:szCs w:val="24"/>
        </w:rPr>
        <w:t>proper hand hygiene</w:t>
      </w:r>
      <w:r>
        <w:rPr>
          <w:rFonts w:ascii="Times New Roman" w:eastAsia="Times New Roman" w:hAnsi="Times New Roman" w:cs="Times New Roman"/>
          <w:sz w:val="24"/>
          <w:szCs w:val="24"/>
        </w:rPr>
        <w:br/>
        <w:t>D) Ignoring expiration dates</w:t>
      </w: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F12DF6">
      <w:pPr>
        <w:pStyle w:val="ListParagraph"/>
        <w:spacing w:before="100" w:beforeAutospacing="1" w:after="100" w:afterAutospacing="1" w:line="360" w:lineRule="auto"/>
        <w:ind w:left="0"/>
        <w:rPr>
          <w:rFonts w:ascii="Times New Roman" w:eastAsia="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lastRenderedPageBreak/>
        <w:t>77.Which of the following is the best approach to investigating substandard food quality? a) Relying only on historical data</w:t>
      </w:r>
      <w:r>
        <w:rPr>
          <w:rFonts w:ascii="Times New Roman" w:hAnsi="Times New Roman" w:cs="Times New Roman"/>
          <w:sz w:val="24"/>
          <w:szCs w:val="24"/>
        </w:rPr>
        <w:br/>
        <w:t xml:space="preserve">b) Conducting a thorough investigation using scientific methods </w:t>
      </w:r>
      <w:r>
        <w:rPr>
          <w:rFonts w:ascii="Times New Roman" w:hAnsi="Times New Roman" w:cs="Times New Roman"/>
          <w:sz w:val="24"/>
          <w:szCs w:val="24"/>
        </w:rPr>
        <w:br/>
        <w:t>c) Ignoring m</w:t>
      </w:r>
      <w:r>
        <w:rPr>
          <w:rFonts w:ascii="Times New Roman" w:hAnsi="Times New Roman" w:cs="Times New Roman"/>
          <w:sz w:val="24"/>
          <w:szCs w:val="24"/>
        </w:rPr>
        <w:t>inor defects to focus on major ones</w:t>
      </w:r>
      <w:r>
        <w:rPr>
          <w:rFonts w:ascii="Times New Roman" w:hAnsi="Times New Roman" w:cs="Times New Roman"/>
          <w:sz w:val="24"/>
          <w:szCs w:val="24"/>
        </w:rPr>
        <w:br/>
        <w:t>d) Assuming all food safety complaints are exaggerated</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78.What is the primary goal of applying food safety principles in practice? a) Enhancing food aesthetics</w:t>
      </w:r>
      <w:r>
        <w:rPr>
          <w:rFonts w:ascii="Times New Roman" w:hAnsi="Times New Roman" w:cs="Times New Roman"/>
          <w:sz w:val="24"/>
          <w:szCs w:val="24"/>
        </w:rPr>
        <w:br/>
        <w:t>b) Minimizing production costs</w:t>
      </w:r>
      <w:r>
        <w:rPr>
          <w:rFonts w:ascii="Times New Roman" w:hAnsi="Times New Roman" w:cs="Times New Roman"/>
          <w:sz w:val="24"/>
          <w:szCs w:val="24"/>
        </w:rPr>
        <w:br/>
        <w:t>c) Reducing contamination and</w:t>
      </w:r>
      <w:r>
        <w:rPr>
          <w:rFonts w:ascii="Times New Roman" w:hAnsi="Times New Roman" w:cs="Times New Roman"/>
          <w:sz w:val="24"/>
          <w:szCs w:val="24"/>
        </w:rPr>
        <w:t xml:space="preserve"> ensuring safe consumption </w:t>
      </w:r>
      <w:r>
        <w:rPr>
          <w:rFonts w:ascii="Times New Roman" w:hAnsi="Times New Roman" w:cs="Times New Roman"/>
          <w:sz w:val="24"/>
          <w:szCs w:val="24"/>
        </w:rPr>
        <w:br/>
        <w:t>d) Extending shelf life through preservatives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79.Which control measure is most appropriate in preventing cross-contamination? a) Washing hands occasionally</w:t>
      </w:r>
      <w:r>
        <w:rPr>
          <w:rFonts w:ascii="Times New Roman" w:hAnsi="Times New Roman" w:cs="Times New Roman"/>
          <w:sz w:val="24"/>
          <w:szCs w:val="24"/>
        </w:rPr>
        <w:br/>
        <w:t xml:space="preserve">b) Using color-coded chopping boards for raw and cooked food </w:t>
      </w:r>
      <w:r>
        <w:rPr>
          <w:rFonts w:ascii="Times New Roman" w:hAnsi="Times New Roman" w:cs="Times New Roman"/>
          <w:sz w:val="24"/>
          <w:szCs w:val="24"/>
        </w:rPr>
        <w:br/>
        <w:t>c) Cooking</w:t>
      </w:r>
      <w:r>
        <w:rPr>
          <w:rFonts w:ascii="Times New Roman" w:hAnsi="Times New Roman" w:cs="Times New Roman"/>
          <w:sz w:val="24"/>
          <w:szCs w:val="24"/>
        </w:rPr>
        <w:t xml:space="preserve"> food at a higher temperature than necessary</w:t>
      </w:r>
      <w:r>
        <w:rPr>
          <w:rFonts w:ascii="Times New Roman" w:hAnsi="Times New Roman" w:cs="Times New Roman"/>
          <w:sz w:val="24"/>
          <w:szCs w:val="24"/>
        </w:rPr>
        <w:br/>
        <w:t>d) Refrigerating all types of food together</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 xml:space="preserve">80.What is a key indicator of a strong health and safety culture in the food industry? a) Employees reporting safety concerns without fear </w:t>
      </w:r>
      <w:r>
        <w:rPr>
          <w:rFonts w:ascii="Times New Roman" w:hAnsi="Times New Roman" w:cs="Times New Roman"/>
          <w:sz w:val="24"/>
          <w:szCs w:val="24"/>
        </w:rPr>
        <w:br/>
        <w:t>b) Reliance on periodic ext</w:t>
      </w:r>
      <w:r>
        <w:rPr>
          <w:rFonts w:ascii="Times New Roman" w:hAnsi="Times New Roman" w:cs="Times New Roman"/>
          <w:sz w:val="24"/>
          <w:szCs w:val="24"/>
        </w:rPr>
        <w:t>ernal audits alone</w:t>
      </w:r>
      <w:r>
        <w:rPr>
          <w:rFonts w:ascii="Times New Roman" w:hAnsi="Times New Roman" w:cs="Times New Roman"/>
          <w:sz w:val="24"/>
          <w:szCs w:val="24"/>
        </w:rPr>
        <w:br/>
        <w:t>c) Minimal investment in employee training</w:t>
      </w:r>
      <w:r>
        <w:rPr>
          <w:rFonts w:ascii="Times New Roman" w:hAnsi="Times New Roman" w:cs="Times New Roman"/>
          <w:sz w:val="24"/>
          <w:szCs w:val="24"/>
        </w:rPr>
        <w:br/>
        <w:t>d) Ignoring minor infractions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81.What is an example of a potential health risk in food processing industries? a) Proper waste disposal</w:t>
      </w:r>
      <w:r>
        <w:rPr>
          <w:rFonts w:ascii="Times New Roman" w:hAnsi="Times New Roman" w:cs="Times New Roman"/>
          <w:sz w:val="24"/>
          <w:szCs w:val="24"/>
        </w:rPr>
        <w:br/>
        <w:t xml:space="preserve">b) Poor personal hygiene among workers </w:t>
      </w:r>
      <w:r>
        <w:rPr>
          <w:rFonts w:ascii="Times New Roman" w:hAnsi="Times New Roman" w:cs="Times New Roman"/>
          <w:sz w:val="24"/>
          <w:szCs w:val="24"/>
        </w:rPr>
        <w:br/>
        <w:t>c) Regular equipmen</w:t>
      </w:r>
      <w:r>
        <w:rPr>
          <w:rFonts w:ascii="Times New Roman" w:hAnsi="Times New Roman" w:cs="Times New Roman"/>
          <w:sz w:val="24"/>
          <w:szCs w:val="24"/>
        </w:rPr>
        <w:t>t maintenance</w:t>
      </w:r>
      <w:r>
        <w:rPr>
          <w:rFonts w:ascii="Times New Roman" w:hAnsi="Times New Roman" w:cs="Times New Roman"/>
          <w:sz w:val="24"/>
          <w:szCs w:val="24"/>
        </w:rPr>
        <w:br/>
        <w:t>d) Effective pest control measures</w:t>
      </w:r>
    </w:p>
    <w:p w:rsidR="00F12DF6" w:rsidRDefault="00C436E5">
      <w:pPr>
        <w:pStyle w:val="ListParagraph"/>
        <w:spacing w:before="100" w:beforeAutospacing="1" w:after="100" w:afterAutospacing="1" w:line="360" w:lineRule="auto"/>
        <w:ind w:left="0"/>
        <w:rPr>
          <w:rFonts w:ascii="Times New Roman" w:hAnsi="Times New Roman" w:cs="Times New Roman"/>
          <w:sz w:val="24"/>
          <w:szCs w:val="24"/>
        </w:rPr>
      </w:pPr>
      <w:r>
        <w:rPr>
          <w:rFonts w:ascii="Times New Roman" w:hAnsi="Times New Roman" w:cs="Times New Roman"/>
          <w:sz w:val="24"/>
          <w:szCs w:val="24"/>
        </w:rPr>
        <w:t xml:space="preserve">82.How should food safety professionals communicate risk avoidance measures? a) Using clear and standardized food safety guidelines </w:t>
      </w:r>
      <w:r>
        <w:rPr>
          <w:rFonts w:ascii="Times New Roman" w:hAnsi="Times New Roman" w:cs="Times New Roman"/>
          <w:sz w:val="24"/>
          <w:szCs w:val="24"/>
        </w:rPr>
        <w:br/>
        <w:t>b) Relying on word-of-mouth communication</w:t>
      </w:r>
      <w:r>
        <w:rPr>
          <w:rFonts w:ascii="Times New Roman" w:hAnsi="Times New Roman" w:cs="Times New Roman"/>
          <w:sz w:val="24"/>
          <w:szCs w:val="24"/>
        </w:rPr>
        <w:br/>
        <w:t>c) Avoiding discussions about ri</w:t>
      </w:r>
      <w:r>
        <w:rPr>
          <w:rFonts w:ascii="Times New Roman" w:hAnsi="Times New Roman" w:cs="Times New Roman"/>
          <w:sz w:val="24"/>
          <w:szCs w:val="24"/>
        </w:rPr>
        <w:t>sks to prevent panic</w:t>
      </w:r>
      <w:r>
        <w:rPr>
          <w:rFonts w:ascii="Times New Roman" w:hAnsi="Times New Roman" w:cs="Times New Roman"/>
          <w:sz w:val="24"/>
          <w:szCs w:val="24"/>
        </w:rPr>
        <w:br/>
        <w:t>d) Making assumptions without scientific validation</w:t>
      </w:r>
    </w:p>
    <w:p w:rsidR="00F12DF6" w:rsidRDefault="00F12DF6">
      <w:pPr>
        <w:pStyle w:val="ListParagraph"/>
        <w:spacing w:before="100" w:beforeAutospacing="1" w:after="100" w:afterAutospacing="1" w:line="360" w:lineRule="auto"/>
        <w:ind w:left="0"/>
        <w:rPr>
          <w:rFonts w:ascii="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lastRenderedPageBreak/>
        <w:t>83.What is an essential aspect of food inspection for imported and locally produced goods? a) Checking only the packaging date</w:t>
      </w:r>
      <w:r>
        <w:rPr>
          <w:rFonts w:ascii="Times New Roman" w:hAnsi="Times New Roman" w:cs="Times New Roman"/>
          <w:sz w:val="24"/>
          <w:szCs w:val="24"/>
        </w:rPr>
        <w:br/>
        <w:t>b) Ensuring compliance with safety standards and regula</w:t>
      </w:r>
      <w:r>
        <w:rPr>
          <w:rFonts w:ascii="Times New Roman" w:hAnsi="Times New Roman" w:cs="Times New Roman"/>
          <w:sz w:val="24"/>
          <w:szCs w:val="24"/>
        </w:rPr>
        <w:t xml:space="preserve">tions </w:t>
      </w:r>
      <w:r>
        <w:rPr>
          <w:rFonts w:ascii="Times New Roman" w:hAnsi="Times New Roman" w:cs="Times New Roman"/>
          <w:sz w:val="24"/>
          <w:szCs w:val="24"/>
        </w:rPr>
        <w:br/>
        <w:t>c) Focusing only on taste and texture</w:t>
      </w:r>
      <w:r>
        <w:rPr>
          <w:rFonts w:ascii="Times New Roman" w:hAnsi="Times New Roman" w:cs="Times New Roman"/>
          <w:sz w:val="24"/>
          <w:szCs w:val="24"/>
        </w:rPr>
        <w:br/>
        <w:t>d) Allowing untested food products to enter the market</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84.Which of the following food safety principles is critical for specific food commodities? a) Implementing a one-size-fits-all food safety plan</w:t>
      </w:r>
      <w:r>
        <w:rPr>
          <w:rFonts w:ascii="Times New Roman" w:hAnsi="Times New Roman" w:cs="Times New Roman"/>
          <w:sz w:val="24"/>
          <w:szCs w:val="24"/>
        </w:rPr>
        <w:br/>
        <w:t>b) Conducti</w:t>
      </w:r>
      <w:r>
        <w:rPr>
          <w:rFonts w:ascii="Times New Roman" w:hAnsi="Times New Roman" w:cs="Times New Roman"/>
          <w:sz w:val="24"/>
          <w:szCs w:val="24"/>
        </w:rPr>
        <w:t xml:space="preserve">ng hazard analysis for each commodity </w:t>
      </w:r>
      <w:r>
        <w:rPr>
          <w:rFonts w:ascii="Times New Roman" w:hAnsi="Times New Roman" w:cs="Times New Roman"/>
          <w:sz w:val="24"/>
          <w:szCs w:val="24"/>
        </w:rPr>
        <w:br/>
        <w:t>c) Ignoring microbial risks in processed foods</w:t>
      </w:r>
      <w:r>
        <w:rPr>
          <w:rFonts w:ascii="Times New Roman" w:hAnsi="Times New Roman" w:cs="Times New Roman"/>
          <w:sz w:val="24"/>
          <w:szCs w:val="24"/>
        </w:rPr>
        <w:br/>
        <w:t>d) Assuming all food commodities have the same safety risks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85.How do legislative approaches enhance food safety management at different levels? a) By enforcing complianc</w:t>
      </w:r>
      <w:r>
        <w:rPr>
          <w:rFonts w:ascii="Times New Roman" w:hAnsi="Times New Roman" w:cs="Times New Roman"/>
          <w:sz w:val="24"/>
          <w:szCs w:val="24"/>
        </w:rPr>
        <w:t xml:space="preserve">e with food safety laws </w:t>
      </w:r>
      <w:r>
        <w:rPr>
          <w:rFonts w:ascii="Times New Roman" w:hAnsi="Times New Roman" w:cs="Times New Roman"/>
          <w:sz w:val="24"/>
          <w:szCs w:val="24"/>
        </w:rPr>
        <w:br/>
        <w:t>b) By limiting food production to large industries only</w:t>
      </w:r>
      <w:r>
        <w:rPr>
          <w:rFonts w:ascii="Times New Roman" w:hAnsi="Times New Roman" w:cs="Times New Roman"/>
          <w:sz w:val="24"/>
          <w:szCs w:val="24"/>
        </w:rPr>
        <w:br/>
        <w:t>c) By allowing flexible interpretation of food safety rules</w:t>
      </w:r>
      <w:r>
        <w:rPr>
          <w:rFonts w:ascii="Times New Roman" w:hAnsi="Times New Roman" w:cs="Times New Roman"/>
          <w:sz w:val="24"/>
          <w:szCs w:val="24"/>
        </w:rPr>
        <w:br/>
        <w:t>d) By discouraging food safety audits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 xml:space="preserve">86.Why is it important to consider social and ethical issues in food safety? </w:t>
      </w:r>
      <w:r>
        <w:rPr>
          <w:rFonts w:ascii="Times New Roman" w:hAnsi="Times New Roman" w:cs="Times New Roman"/>
          <w:sz w:val="24"/>
          <w:szCs w:val="24"/>
        </w:rPr>
        <w:t xml:space="preserve"> a) To ensure inclusivity and consumer protection </w:t>
      </w:r>
      <w:r>
        <w:rPr>
          <w:rFonts w:ascii="Times New Roman" w:hAnsi="Times New Roman" w:cs="Times New Roman"/>
          <w:sz w:val="24"/>
          <w:szCs w:val="24"/>
        </w:rPr>
        <w:br/>
        <w:t>b) To increase food prices for better quality</w:t>
      </w:r>
      <w:r>
        <w:rPr>
          <w:rFonts w:ascii="Times New Roman" w:hAnsi="Times New Roman" w:cs="Times New Roman"/>
          <w:sz w:val="24"/>
          <w:szCs w:val="24"/>
        </w:rPr>
        <w:br/>
        <w:t>c) To ignore marginalized populations in food safety regulations</w:t>
      </w:r>
      <w:r>
        <w:rPr>
          <w:rFonts w:ascii="Times New Roman" w:hAnsi="Times New Roman" w:cs="Times New Roman"/>
          <w:sz w:val="24"/>
          <w:szCs w:val="24"/>
        </w:rPr>
        <w:br/>
        <w:t>d) To prioritize commercial benefits over consumer health</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hAnsi="Times New Roman" w:cs="Times New Roman"/>
          <w:sz w:val="24"/>
          <w:szCs w:val="24"/>
        </w:rPr>
        <w:t>87.What is the role of personal hygi</w:t>
      </w:r>
      <w:r>
        <w:rPr>
          <w:rFonts w:ascii="Times New Roman" w:hAnsi="Times New Roman" w:cs="Times New Roman"/>
          <w:sz w:val="24"/>
          <w:szCs w:val="24"/>
        </w:rPr>
        <w:t>ene in food safety?</w:t>
      </w:r>
      <w:r>
        <w:rPr>
          <w:rFonts w:ascii="Times New Roman" w:hAnsi="Times New Roman" w:cs="Times New Roman"/>
          <w:sz w:val="24"/>
          <w:szCs w:val="24"/>
        </w:rPr>
        <w:br/>
        <w:t xml:space="preserve">a) It prevents foodborne illnesses </w:t>
      </w:r>
      <w:r>
        <w:rPr>
          <w:rFonts w:ascii="Times New Roman" w:hAnsi="Times New Roman" w:cs="Times New Roman"/>
          <w:sz w:val="24"/>
          <w:szCs w:val="24"/>
        </w:rPr>
        <w:br/>
        <w:t>b) It only applies to food handlers</w:t>
      </w:r>
      <w:r>
        <w:rPr>
          <w:rFonts w:ascii="Times New Roman" w:hAnsi="Times New Roman" w:cs="Times New Roman"/>
          <w:sz w:val="24"/>
          <w:szCs w:val="24"/>
        </w:rPr>
        <w:br/>
        <w:t>c) It has no impact on food safety</w:t>
      </w:r>
      <w:r>
        <w:rPr>
          <w:rFonts w:ascii="Times New Roman" w:hAnsi="Times New Roman" w:cs="Times New Roman"/>
          <w:sz w:val="24"/>
          <w:szCs w:val="24"/>
        </w:rPr>
        <w:br/>
        <w:t>d) It is required only in large factories</w:t>
      </w:r>
    </w:p>
    <w:p w:rsidR="00F12DF6" w:rsidRDefault="00C436E5">
      <w:pPr>
        <w:pStyle w:val="ListParagraph"/>
        <w:spacing w:before="100" w:beforeAutospacing="1" w:after="100" w:afterAutospacing="1" w:line="360" w:lineRule="auto"/>
        <w:ind w:left="0"/>
        <w:rPr>
          <w:rFonts w:ascii="Times New Roman" w:hAnsi="Times New Roman" w:cs="Times New Roman"/>
          <w:sz w:val="24"/>
          <w:szCs w:val="24"/>
        </w:rPr>
      </w:pPr>
      <w:r>
        <w:rPr>
          <w:rFonts w:ascii="Times New Roman" w:hAnsi="Times New Roman" w:cs="Times New Roman"/>
          <w:sz w:val="24"/>
          <w:szCs w:val="24"/>
        </w:rPr>
        <w:t>88.Which of the following best describes a biological food hazard?</w:t>
      </w:r>
      <w:r>
        <w:rPr>
          <w:rFonts w:ascii="Times New Roman" w:hAnsi="Times New Roman" w:cs="Times New Roman"/>
          <w:sz w:val="24"/>
          <w:szCs w:val="24"/>
        </w:rPr>
        <w:br/>
        <w:t>a) Presence of clean</w:t>
      </w:r>
      <w:r>
        <w:rPr>
          <w:rFonts w:ascii="Times New Roman" w:hAnsi="Times New Roman" w:cs="Times New Roman"/>
          <w:sz w:val="24"/>
          <w:szCs w:val="24"/>
        </w:rPr>
        <w:t>ing chemicals in food</w:t>
      </w:r>
      <w:r>
        <w:rPr>
          <w:rFonts w:ascii="Times New Roman" w:hAnsi="Times New Roman" w:cs="Times New Roman"/>
          <w:sz w:val="24"/>
          <w:szCs w:val="24"/>
        </w:rPr>
        <w:br/>
        <w:t xml:space="preserve">b) Contamination by bacteria, viruses, or parasites </w:t>
      </w:r>
      <w:r>
        <w:rPr>
          <w:rFonts w:ascii="Times New Roman" w:hAnsi="Times New Roman" w:cs="Times New Roman"/>
          <w:sz w:val="24"/>
          <w:szCs w:val="24"/>
        </w:rPr>
        <w:br/>
        <w:t>c) Presence of glass shards in food</w:t>
      </w:r>
      <w:r>
        <w:rPr>
          <w:rFonts w:ascii="Times New Roman" w:hAnsi="Times New Roman" w:cs="Times New Roman"/>
          <w:sz w:val="24"/>
          <w:szCs w:val="24"/>
        </w:rPr>
        <w:br/>
        <w:t>d) Poor food labeling</w:t>
      </w:r>
    </w:p>
    <w:p w:rsidR="00F12DF6" w:rsidRDefault="00F12DF6">
      <w:pPr>
        <w:pStyle w:val="ListParagraph"/>
        <w:spacing w:before="100" w:beforeAutospacing="1" w:after="100" w:afterAutospacing="1" w:line="360" w:lineRule="auto"/>
        <w:ind w:left="0"/>
        <w:rPr>
          <w:rFonts w:ascii="Times New Roman" w:hAnsi="Times New Roman" w:cs="Times New Roman"/>
          <w:sz w:val="24"/>
          <w:szCs w:val="24"/>
        </w:rPr>
      </w:pPr>
    </w:p>
    <w:p w:rsidR="00F12DF6" w:rsidRDefault="00C436E5">
      <w:pPr>
        <w:pStyle w:val="ListParagraph"/>
        <w:spacing w:before="100" w:beforeAutospacing="1" w:after="100" w:afterAutospacing="1" w:line="360" w:lineRule="auto"/>
        <w:ind w:left="0"/>
        <w:rPr>
          <w:rFonts w:ascii="Times New Roman" w:hAnsi="Times New Roman" w:cs="Times New Roman"/>
          <w:sz w:val="24"/>
          <w:szCs w:val="24"/>
        </w:rPr>
      </w:pPr>
      <w:r>
        <w:rPr>
          <w:rFonts w:ascii="Times New Roman" w:hAnsi="Times New Roman" w:cs="Times New Roman"/>
          <w:sz w:val="24"/>
          <w:szCs w:val="24"/>
        </w:rPr>
        <w:lastRenderedPageBreak/>
        <w:t>89.What temperature range is considered the "danger zone" for bacterial growth?</w:t>
      </w:r>
      <w:r>
        <w:rPr>
          <w:rFonts w:ascii="Times New Roman" w:hAnsi="Times New Roman" w:cs="Times New Roman"/>
          <w:sz w:val="24"/>
          <w:szCs w:val="24"/>
        </w:rPr>
        <w:br/>
        <w:t>a) 0-5°C</w:t>
      </w:r>
      <w:r>
        <w:rPr>
          <w:rFonts w:ascii="Times New Roman" w:hAnsi="Times New Roman" w:cs="Times New Roman"/>
          <w:sz w:val="24"/>
          <w:szCs w:val="24"/>
        </w:rPr>
        <w:br/>
        <w:t xml:space="preserve">b) 5-60°C </w:t>
      </w:r>
      <w:r>
        <w:rPr>
          <w:rFonts w:ascii="Times New Roman" w:hAnsi="Times New Roman" w:cs="Times New Roman"/>
          <w:sz w:val="24"/>
          <w:szCs w:val="24"/>
        </w:rPr>
        <w:br/>
        <w:t>c) 60-75°C</w:t>
      </w:r>
      <w:r>
        <w:rPr>
          <w:rFonts w:ascii="Times New Roman" w:hAnsi="Times New Roman" w:cs="Times New Roman"/>
          <w:sz w:val="24"/>
          <w:szCs w:val="24"/>
        </w:rPr>
        <w:br/>
        <w:t>d) 75-100°C</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90.Which of the following is a key principle of nutrition-sensitive interventions?</w:t>
      </w:r>
      <w:r>
        <w:rPr>
          <w:rFonts w:ascii="Times New Roman" w:eastAsia="Times New Roman" w:hAnsi="Times New Roman" w:cs="Times New Roman"/>
          <w:sz w:val="24"/>
          <w:szCs w:val="24"/>
        </w:rPr>
        <w:br/>
        <w:t>A) Focusing only on micronutrient supplementation</w:t>
      </w:r>
      <w:r>
        <w:rPr>
          <w:rFonts w:ascii="Times New Roman" w:eastAsia="Times New Roman" w:hAnsi="Times New Roman" w:cs="Times New Roman"/>
          <w:sz w:val="24"/>
          <w:szCs w:val="24"/>
        </w:rPr>
        <w:br/>
        <w:t>B) Addressing underlying determinants of malnutrition</w:t>
      </w:r>
      <w:r>
        <w:rPr>
          <w:rFonts w:ascii="Times New Roman" w:eastAsia="Times New Roman" w:hAnsi="Times New Roman" w:cs="Times New Roman"/>
          <w:sz w:val="24"/>
          <w:szCs w:val="24"/>
        </w:rPr>
        <w:br/>
        <w:t>C) Ignoring gender and social factors</w:t>
      </w:r>
      <w:r>
        <w:rPr>
          <w:rFonts w:ascii="Times New Roman" w:eastAsia="Times New Roman" w:hAnsi="Times New Roman" w:cs="Times New Roman"/>
          <w:sz w:val="24"/>
          <w:szCs w:val="24"/>
        </w:rPr>
        <w:br/>
        <w:t>D) Promoting only food fortifi</w:t>
      </w:r>
      <w:r>
        <w:rPr>
          <w:rFonts w:ascii="Times New Roman" w:eastAsia="Times New Roman" w:hAnsi="Times New Roman" w:cs="Times New Roman"/>
          <w:sz w:val="24"/>
          <w:szCs w:val="24"/>
        </w:rPr>
        <w:t>cation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91.Which of the following pathways best describes how agriculture impacts nutrition?</w:t>
      </w:r>
      <w:r>
        <w:rPr>
          <w:rFonts w:ascii="Times New Roman" w:eastAsia="Times New Roman" w:hAnsi="Times New Roman" w:cs="Times New Roman"/>
          <w:sz w:val="24"/>
          <w:szCs w:val="24"/>
        </w:rPr>
        <w:br/>
        <w:t>A) Increasing food production without concern for dietary diversity</w:t>
      </w:r>
      <w:r>
        <w:rPr>
          <w:rFonts w:ascii="Times New Roman" w:eastAsia="Times New Roman" w:hAnsi="Times New Roman" w:cs="Times New Roman"/>
          <w:sz w:val="24"/>
          <w:szCs w:val="24"/>
        </w:rPr>
        <w:br/>
        <w:t>B) Enhancing income, food availability, and women's empowerment</w:t>
      </w:r>
      <w:r>
        <w:rPr>
          <w:rFonts w:ascii="Times New Roman" w:eastAsia="Times New Roman" w:hAnsi="Times New Roman" w:cs="Times New Roman"/>
          <w:sz w:val="24"/>
          <w:szCs w:val="24"/>
        </w:rPr>
        <w:br/>
        <w:t>C) Relying solely on food aid fo</w:t>
      </w:r>
      <w:r>
        <w:rPr>
          <w:rFonts w:ascii="Times New Roman" w:eastAsia="Times New Roman" w:hAnsi="Times New Roman" w:cs="Times New Roman"/>
          <w:sz w:val="24"/>
          <w:szCs w:val="24"/>
        </w:rPr>
        <w:t>r nutrition improvement</w:t>
      </w:r>
      <w:r>
        <w:rPr>
          <w:rFonts w:ascii="Times New Roman" w:eastAsia="Times New Roman" w:hAnsi="Times New Roman" w:cs="Times New Roman"/>
          <w:sz w:val="24"/>
          <w:szCs w:val="24"/>
        </w:rPr>
        <w:br/>
        <w:t>D) Encouraging urban migration for better food access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92.Why is a multi-sectoral approach essential for improved nutrition?</w:t>
      </w:r>
      <w:r>
        <w:rPr>
          <w:rFonts w:ascii="Times New Roman" w:eastAsia="Times New Roman" w:hAnsi="Times New Roman" w:cs="Times New Roman"/>
          <w:sz w:val="24"/>
          <w:szCs w:val="24"/>
        </w:rPr>
        <w:br/>
        <w:t>A) Nutrition is influenced by factors beyond just food intake</w:t>
      </w:r>
      <w:r>
        <w:rPr>
          <w:rFonts w:ascii="Times New Roman" w:eastAsia="Times New Roman" w:hAnsi="Times New Roman" w:cs="Times New Roman"/>
          <w:sz w:val="24"/>
          <w:szCs w:val="24"/>
        </w:rPr>
        <w:br/>
        <w:t>B) It allows one sector to handle all nutritio</w:t>
      </w:r>
      <w:r>
        <w:rPr>
          <w:rFonts w:ascii="Times New Roman" w:eastAsia="Times New Roman" w:hAnsi="Times New Roman" w:cs="Times New Roman"/>
          <w:sz w:val="24"/>
          <w:szCs w:val="24"/>
        </w:rPr>
        <w:t>n-related issues</w:t>
      </w:r>
      <w:r>
        <w:rPr>
          <w:rFonts w:ascii="Times New Roman" w:eastAsia="Times New Roman" w:hAnsi="Times New Roman" w:cs="Times New Roman"/>
          <w:sz w:val="24"/>
          <w:szCs w:val="24"/>
        </w:rPr>
        <w:br/>
        <w:t>C) It focuses only on increasing food production</w:t>
      </w:r>
      <w:r>
        <w:rPr>
          <w:rFonts w:ascii="Times New Roman" w:eastAsia="Times New Roman" w:hAnsi="Times New Roman" w:cs="Times New Roman"/>
          <w:sz w:val="24"/>
          <w:szCs w:val="24"/>
        </w:rPr>
        <w:br/>
        <w:t>D) It disregards the importance of education in nutrition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93.How does climate change affect nutrition?</w:t>
      </w:r>
      <w:r>
        <w:rPr>
          <w:rFonts w:ascii="Times New Roman" w:eastAsia="Times New Roman" w:hAnsi="Times New Roman" w:cs="Times New Roman"/>
          <w:sz w:val="24"/>
          <w:szCs w:val="24"/>
        </w:rPr>
        <w:br/>
        <w:t>A) It has no significant impact on food security</w:t>
      </w:r>
      <w:r>
        <w:rPr>
          <w:rFonts w:ascii="Times New Roman" w:eastAsia="Times New Roman" w:hAnsi="Times New Roman" w:cs="Times New Roman"/>
          <w:sz w:val="24"/>
          <w:szCs w:val="24"/>
        </w:rPr>
        <w:br/>
        <w:t>B) It can reduce crop yields and affec</w:t>
      </w:r>
      <w:r>
        <w:rPr>
          <w:rFonts w:ascii="Times New Roman" w:eastAsia="Times New Roman" w:hAnsi="Times New Roman" w:cs="Times New Roman"/>
          <w:sz w:val="24"/>
          <w:szCs w:val="24"/>
        </w:rPr>
        <w:t>t food availability</w:t>
      </w:r>
      <w:r>
        <w:rPr>
          <w:rFonts w:ascii="Times New Roman" w:eastAsia="Times New Roman" w:hAnsi="Times New Roman" w:cs="Times New Roman"/>
          <w:sz w:val="24"/>
          <w:szCs w:val="24"/>
        </w:rPr>
        <w:br/>
        <w:t>C) It only affects urban populations</w:t>
      </w:r>
      <w:r>
        <w:rPr>
          <w:rFonts w:ascii="Times New Roman" w:eastAsia="Times New Roman" w:hAnsi="Times New Roman" w:cs="Times New Roman"/>
          <w:sz w:val="24"/>
          <w:szCs w:val="24"/>
        </w:rPr>
        <w:br/>
        <w:t>D) It increases food prices without affecting nutritional status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94.What is the link between gender and nutrition?</w:t>
      </w:r>
      <w:r>
        <w:rPr>
          <w:rFonts w:ascii="Times New Roman" w:eastAsia="Times New Roman" w:hAnsi="Times New Roman" w:cs="Times New Roman"/>
          <w:sz w:val="24"/>
          <w:szCs w:val="24"/>
        </w:rPr>
        <w:br/>
        <w:t>A) Women’s empowerment can improve household nutrition outcomes</w:t>
      </w:r>
      <w:r>
        <w:rPr>
          <w:rFonts w:ascii="Times New Roman" w:eastAsia="Times New Roman" w:hAnsi="Times New Roman" w:cs="Times New Roman"/>
          <w:sz w:val="24"/>
          <w:szCs w:val="24"/>
        </w:rPr>
        <w:br/>
        <w:t>B) Gender has no rol</w:t>
      </w:r>
      <w:r>
        <w:rPr>
          <w:rFonts w:ascii="Times New Roman" w:eastAsia="Times New Roman" w:hAnsi="Times New Roman" w:cs="Times New Roman"/>
          <w:sz w:val="24"/>
          <w:szCs w:val="24"/>
        </w:rPr>
        <w:t>e in nutrition-sensitive programs</w:t>
      </w:r>
      <w:r>
        <w:rPr>
          <w:rFonts w:ascii="Times New Roman" w:eastAsia="Times New Roman" w:hAnsi="Times New Roman" w:cs="Times New Roman"/>
          <w:sz w:val="24"/>
          <w:szCs w:val="24"/>
        </w:rPr>
        <w:br/>
        <w:t>C) Only men make decisions regarding food distribution in families</w:t>
      </w:r>
      <w:r>
        <w:rPr>
          <w:rFonts w:ascii="Times New Roman" w:eastAsia="Times New Roman" w:hAnsi="Times New Roman" w:cs="Times New Roman"/>
          <w:sz w:val="24"/>
          <w:szCs w:val="24"/>
        </w:rPr>
        <w:br/>
        <w:t>D) Nutritional programs should not focus on gender differences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95.What is a key strategy in promoting nutrition-sensitive interventions?</w:t>
      </w:r>
      <w:r>
        <w:rPr>
          <w:rFonts w:ascii="Times New Roman" w:eastAsia="Times New Roman" w:hAnsi="Times New Roman" w:cs="Times New Roman"/>
          <w:sz w:val="24"/>
          <w:szCs w:val="24"/>
        </w:rPr>
        <w:br/>
        <w:t xml:space="preserve">A) Strengthening </w:t>
      </w:r>
      <w:r>
        <w:rPr>
          <w:rFonts w:ascii="Times New Roman" w:eastAsia="Times New Roman" w:hAnsi="Times New Roman" w:cs="Times New Roman"/>
          <w:sz w:val="24"/>
          <w:szCs w:val="24"/>
        </w:rPr>
        <w:t>policies and cross-sector collaboration</w:t>
      </w:r>
      <w:r>
        <w:rPr>
          <w:rFonts w:ascii="Times New Roman" w:eastAsia="Times New Roman" w:hAnsi="Times New Roman" w:cs="Times New Roman"/>
          <w:sz w:val="24"/>
          <w:szCs w:val="24"/>
        </w:rPr>
        <w:br/>
        <w:t>B) Limiting nutrition interventions to only health sectors</w:t>
      </w:r>
      <w:r>
        <w:rPr>
          <w:rFonts w:ascii="Times New Roman" w:eastAsia="Times New Roman" w:hAnsi="Times New Roman" w:cs="Times New Roman"/>
          <w:sz w:val="24"/>
          <w:szCs w:val="24"/>
        </w:rPr>
        <w:br/>
        <w:t>C) Excluding community involvement</w:t>
      </w:r>
      <w:r>
        <w:rPr>
          <w:rFonts w:ascii="Times New Roman" w:eastAsia="Times New Roman" w:hAnsi="Times New Roman" w:cs="Times New Roman"/>
          <w:sz w:val="24"/>
          <w:szCs w:val="24"/>
        </w:rPr>
        <w:br/>
        <w:t>D) Ignoring traditional food systems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96.Which of the following is an important nutrition indicator in nutrition-sensitive </w:t>
      </w:r>
      <w:r>
        <w:rPr>
          <w:rFonts w:ascii="Times New Roman" w:eastAsia="Times New Roman" w:hAnsi="Times New Roman" w:cs="Times New Roman"/>
          <w:sz w:val="24"/>
          <w:szCs w:val="24"/>
        </w:rPr>
        <w:t>programs?</w:t>
      </w:r>
      <w:r>
        <w:rPr>
          <w:rFonts w:ascii="Times New Roman" w:eastAsia="Times New Roman" w:hAnsi="Times New Roman" w:cs="Times New Roman"/>
          <w:sz w:val="24"/>
          <w:szCs w:val="24"/>
        </w:rPr>
        <w:br/>
        <w:t>A) Literacy rate</w:t>
      </w:r>
      <w:r>
        <w:rPr>
          <w:rFonts w:ascii="Times New Roman" w:eastAsia="Times New Roman" w:hAnsi="Times New Roman" w:cs="Times New Roman"/>
          <w:sz w:val="24"/>
          <w:szCs w:val="24"/>
        </w:rPr>
        <w:br/>
        <w:t>B) Stunting prevalence in children under five</w:t>
      </w:r>
      <w:r>
        <w:rPr>
          <w:rFonts w:ascii="Times New Roman" w:eastAsia="Times New Roman" w:hAnsi="Times New Roman" w:cs="Times New Roman"/>
          <w:sz w:val="24"/>
          <w:szCs w:val="24"/>
        </w:rPr>
        <w:br/>
        <w:t>C) Annual GDP growth</w:t>
      </w:r>
      <w:r>
        <w:rPr>
          <w:rFonts w:ascii="Times New Roman" w:eastAsia="Times New Roman" w:hAnsi="Times New Roman" w:cs="Times New Roman"/>
          <w:sz w:val="24"/>
          <w:szCs w:val="24"/>
        </w:rPr>
        <w:br/>
        <w:t>D) Road infrastructure coverage</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97.What is a key role of a nutrition officer in governmental and non-governmental organizations?</w:t>
      </w:r>
      <w:r>
        <w:rPr>
          <w:rFonts w:ascii="Times New Roman" w:eastAsia="Times New Roman" w:hAnsi="Times New Roman" w:cs="Times New Roman"/>
          <w:sz w:val="24"/>
          <w:szCs w:val="24"/>
        </w:rPr>
        <w:br/>
        <w:t>A) Ensuring that all nutrition po</w:t>
      </w:r>
      <w:r>
        <w:rPr>
          <w:rFonts w:ascii="Times New Roman" w:eastAsia="Times New Roman" w:hAnsi="Times New Roman" w:cs="Times New Roman"/>
          <w:sz w:val="24"/>
          <w:szCs w:val="24"/>
        </w:rPr>
        <w:t>licies focus only on supplementation</w:t>
      </w:r>
      <w:r>
        <w:rPr>
          <w:rFonts w:ascii="Times New Roman" w:eastAsia="Times New Roman" w:hAnsi="Times New Roman" w:cs="Times New Roman"/>
          <w:sz w:val="24"/>
          <w:szCs w:val="24"/>
        </w:rPr>
        <w:br/>
        <w:t>B) Coordinating multi-sectoral nutrition programs</w:t>
      </w:r>
      <w:r>
        <w:rPr>
          <w:rFonts w:ascii="Times New Roman" w:eastAsia="Times New Roman" w:hAnsi="Times New Roman" w:cs="Times New Roman"/>
          <w:sz w:val="24"/>
          <w:szCs w:val="24"/>
        </w:rPr>
        <w:br/>
        <w:t>C) Ignoring international nutrition guidelines</w:t>
      </w:r>
      <w:r>
        <w:rPr>
          <w:rFonts w:ascii="Times New Roman" w:eastAsia="Times New Roman" w:hAnsi="Times New Roman" w:cs="Times New Roman"/>
          <w:sz w:val="24"/>
          <w:szCs w:val="24"/>
        </w:rPr>
        <w:br/>
        <w:t>D) Focusing only on urban populations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98.Which of the following is NOT a principle of nutrition-sensitive interventions?</w:t>
      </w:r>
      <w:r>
        <w:rPr>
          <w:rFonts w:ascii="Times New Roman" w:eastAsia="Times New Roman" w:hAnsi="Times New Roman" w:cs="Times New Roman"/>
          <w:sz w:val="24"/>
          <w:szCs w:val="24"/>
        </w:rPr>
        <w:br/>
        <w:t>A</w:t>
      </w:r>
      <w:r>
        <w:rPr>
          <w:rFonts w:ascii="Times New Roman" w:eastAsia="Times New Roman" w:hAnsi="Times New Roman" w:cs="Times New Roman"/>
          <w:sz w:val="24"/>
          <w:szCs w:val="24"/>
        </w:rPr>
        <w:t>) Focusing on direct nutrition interventions only</w:t>
      </w:r>
      <w:r>
        <w:rPr>
          <w:rFonts w:ascii="Times New Roman" w:eastAsia="Times New Roman" w:hAnsi="Times New Roman" w:cs="Times New Roman"/>
          <w:sz w:val="24"/>
          <w:szCs w:val="24"/>
        </w:rPr>
        <w:br/>
        <w:t>B) Addressing food security and dietary diversity</w:t>
      </w:r>
      <w:r>
        <w:rPr>
          <w:rFonts w:ascii="Times New Roman" w:eastAsia="Times New Roman" w:hAnsi="Times New Roman" w:cs="Times New Roman"/>
          <w:sz w:val="24"/>
          <w:szCs w:val="24"/>
        </w:rPr>
        <w:br/>
        <w:t>C) Strengthening health systems and services</w:t>
      </w:r>
      <w:r>
        <w:rPr>
          <w:rFonts w:ascii="Times New Roman" w:eastAsia="Times New Roman" w:hAnsi="Times New Roman" w:cs="Times New Roman"/>
          <w:sz w:val="24"/>
          <w:szCs w:val="24"/>
        </w:rPr>
        <w:br/>
        <w:t>D) Enhancing women’s empowerment and education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99.Why is sustainability important in nutrition-sensitive interv</w:t>
      </w:r>
      <w:r>
        <w:rPr>
          <w:rFonts w:ascii="Times New Roman" w:eastAsia="Times New Roman" w:hAnsi="Times New Roman" w:cs="Times New Roman"/>
          <w:sz w:val="24"/>
          <w:szCs w:val="24"/>
        </w:rPr>
        <w:t>entions?</w:t>
      </w:r>
      <w:r>
        <w:rPr>
          <w:rFonts w:ascii="Times New Roman" w:eastAsia="Times New Roman" w:hAnsi="Times New Roman" w:cs="Times New Roman"/>
          <w:sz w:val="24"/>
          <w:szCs w:val="24"/>
        </w:rPr>
        <w:br/>
        <w:t>A) It ensures long-term improvements in nutrition outcomes</w:t>
      </w:r>
      <w:r>
        <w:rPr>
          <w:rFonts w:ascii="Times New Roman" w:eastAsia="Times New Roman" w:hAnsi="Times New Roman" w:cs="Times New Roman"/>
          <w:sz w:val="24"/>
          <w:szCs w:val="24"/>
        </w:rPr>
        <w:br/>
        <w:t>B) It reduces the need for government policies</w:t>
      </w:r>
      <w:r>
        <w:rPr>
          <w:rFonts w:ascii="Times New Roman" w:eastAsia="Times New Roman" w:hAnsi="Times New Roman" w:cs="Times New Roman"/>
          <w:sz w:val="24"/>
          <w:szCs w:val="24"/>
        </w:rPr>
        <w:br/>
        <w:t>C) It eliminates the need for community involvement</w:t>
      </w:r>
      <w:r>
        <w:rPr>
          <w:rFonts w:ascii="Times New Roman" w:eastAsia="Times New Roman" w:hAnsi="Times New Roman" w:cs="Times New Roman"/>
          <w:sz w:val="24"/>
          <w:szCs w:val="24"/>
        </w:rPr>
        <w:br/>
        <w:t>D) It makes nutrition programs expensive and difficult to implement</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100.Which of the foll</w:t>
      </w:r>
      <w:r>
        <w:rPr>
          <w:rFonts w:ascii="Times New Roman" w:eastAsia="Times New Roman" w:hAnsi="Times New Roman" w:cs="Times New Roman"/>
          <w:sz w:val="24"/>
          <w:szCs w:val="24"/>
        </w:rPr>
        <w:t>owing is an example of a nutrition pathway?</w:t>
      </w:r>
      <w:r>
        <w:rPr>
          <w:rFonts w:ascii="Times New Roman" w:eastAsia="Times New Roman" w:hAnsi="Times New Roman" w:cs="Times New Roman"/>
          <w:sz w:val="24"/>
          <w:szCs w:val="24"/>
        </w:rPr>
        <w:br/>
        <w:t>A) The link between improved agricultural production and better dietary intake</w:t>
      </w:r>
      <w:r>
        <w:rPr>
          <w:rFonts w:ascii="Times New Roman" w:eastAsia="Times New Roman" w:hAnsi="Times New Roman" w:cs="Times New Roman"/>
          <w:sz w:val="24"/>
          <w:szCs w:val="24"/>
        </w:rPr>
        <w:br/>
        <w:t>B) The connection between urbanization and increased fast-food consumption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C) The impact of technological advancements on food packag</w:t>
      </w:r>
      <w:r>
        <w:rPr>
          <w:rFonts w:ascii="Times New Roman" w:eastAsia="Times New Roman" w:hAnsi="Times New Roman" w:cs="Times New Roman"/>
          <w:sz w:val="24"/>
          <w:szCs w:val="24"/>
        </w:rPr>
        <w:t>ing</w:t>
      </w:r>
      <w:r>
        <w:rPr>
          <w:rFonts w:ascii="Times New Roman" w:eastAsia="Times New Roman" w:hAnsi="Times New Roman" w:cs="Times New Roman"/>
          <w:sz w:val="24"/>
          <w:szCs w:val="24"/>
        </w:rPr>
        <w:br/>
        <w:t>D) The expansion of international trade in processed foods</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101.How does maternal education influence child nutrition?</w:t>
      </w:r>
      <w:r>
        <w:rPr>
          <w:rFonts w:ascii="Times New Roman" w:eastAsia="Times New Roman" w:hAnsi="Times New Roman" w:cs="Times New Roman"/>
          <w:sz w:val="24"/>
          <w:szCs w:val="24"/>
        </w:rPr>
        <w:br/>
        <w:t>A) Educated mothers are more likely to provide diverse and nutritious diets</w:t>
      </w:r>
      <w:r>
        <w:rPr>
          <w:rFonts w:ascii="Times New Roman" w:eastAsia="Times New Roman" w:hAnsi="Times New Roman" w:cs="Times New Roman"/>
          <w:sz w:val="24"/>
          <w:szCs w:val="24"/>
        </w:rPr>
        <w:br/>
        <w:t>B) Maternal education has no impact on child nutrition</w:t>
      </w:r>
      <w:r>
        <w:rPr>
          <w:rFonts w:ascii="Times New Roman" w:eastAsia="Times New Roman" w:hAnsi="Times New Roman" w:cs="Times New Roman"/>
          <w:sz w:val="24"/>
          <w:szCs w:val="24"/>
        </w:rPr>
        <w:br/>
        <w:t xml:space="preserve">C) </w:t>
      </w:r>
      <w:r>
        <w:rPr>
          <w:rFonts w:ascii="Times New Roman" w:eastAsia="Times New Roman" w:hAnsi="Times New Roman" w:cs="Times New Roman"/>
          <w:sz w:val="24"/>
          <w:szCs w:val="24"/>
        </w:rPr>
        <w:t>Only fathers' education matters for child nutrition</w:t>
      </w:r>
      <w:r>
        <w:rPr>
          <w:rFonts w:ascii="Times New Roman" w:eastAsia="Times New Roman" w:hAnsi="Times New Roman" w:cs="Times New Roman"/>
          <w:sz w:val="24"/>
          <w:szCs w:val="24"/>
        </w:rPr>
        <w:br/>
        <w:t>D) Education only affects financial access to food, not child nutrition</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102.Which sectors should be involved in a multi-sectoral approach to improve nutrition?</w:t>
      </w:r>
      <w:r>
        <w:rPr>
          <w:rFonts w:ascii="Times New Roman" w:eastAsia="Times New Roman" w:hAnsi="Times New Roman" w:cs="Times New Roman"/>
          <w:sz w:val="24"/>
          <w:szCs w:val="24"/>
        </w:rPr>
        <w:br/>
        <w:t>A) Only the health and agriculture sectors</w:t>
      </w:r>
      <w:r>
        <w:rPr>
          <w:rFonts w:ascii="Times New Roman" w:eastAsia="Times New Roman" w:hAnsi="Times New Roman" w:cs="Times New Roman"/>
          <w:sz w:val="24"/>
          <w:szCs w:val="24"/>
        </w:rPr>
        <w:br/>
        <w:t>B</w:t>
      </w:r>
      <w:r>
        <w:rPr>
          <w:rFonts w:ascii="Times New Roman" w:eastAsia="Times New Roman" w:hAnsi="Times New Roman" w:cs="Times New Roman"/>
          <w:sz w:val="24"/>
          <w:szCs w:val="24"/>
        </w:rPr>
        <w:t>) Health, agriculture, education, trade, and social protection sectors</w:t>
      </w:r>
      <w:r>
        <w:rPr>
          <w:rFonts w:ascii="Times New Roman" w:eastAsia="Times New Roman" w:hAnsi="Times New Roman" w:cs="Times New Roman"/>
          <w:sz w:val="24"/>
          <w:szCs w:val="24"/>
        </w:rPr>
        <w:br/>
        <w:t>C) Only the private sector</w:t>
      </w:r>
      <w:r>
        <w:rPr>
          <w:rFonts w:ascii="Times New Roman" w:eastAsia="Times New Roman" w:hAnsi="Times New Roman" w:cs="Times New Roman"/>
          <w:sz w:val="24"/>
          <w:szCs w:val="24"/>
        </w:rPr>
        <w:br/>
        <w:t>D) Only international organizations</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103. A successful multi-sectoral nutrition program should:</w:t>
      </w:r>
      <w:r>
        <w:rPr>
          <w:rFonts w:ascii="Times New Roman" w:eastAsia="Times New Roman" w:hAnsi="Times New Roman" w:cs="Times New Roman"/>
          <w:sz w:val="24"/>
          <w:szCs w:val="24"/>
        </w:rPr>
        <w:br/>
        <w:t>A) Integrate policies across different sectors</w:t>
      </w:r>
      <w:r>
        <w:rPr>
          <w:rFonts w:ascii="Times New Roman" w:eastAsia="Times New Roman" w:hAnsi="Times New Roman" w:cs="Times New Roman"/>
          <w:sz w:val="24"/>
          <w:szCs w:val="24"/>
        </w:rPr>
        <w:br/>
        <w:t>B) Focus only on</w:t>
      </w:r>
      <w:r>
        <w:rPr>
          <w:rFonts w:ascii="Times New Roman" w:eastAsia="Times New Roman" w:hAnsi="Times New Roman" w:cs="Times New Roman"/>
          <w:sz w:val="24"/>
          <w:szCs w:val="24"/>
        </w:rPr>
        <w:t xml:space="preserve"> emergency food aid</w:t>
      </w:r>
      <w:r>
        <w:rPr>
          <w:rFonts w:ascii="Times New Roman" w:eastAsia="Times New Roman" w:hAnsi="Times New Roman" w:cs="Times New Roman"/>
          <w:sz w:val="24"/>
          <w:szCs w:val="24"/>
        </w:rPr>
        <w:br/>
        <w:t>C) Exclude community participation</w:t>
      </w:r>
      <w:r>
        <w:rPr>
          <w:rFonts w:ascii="Times New Roman" w:eastAsia="Times New Roman" w:hAnsi="Times New Roman" w:cs="Times New Roman"/>
          <w:sz w:val="24"/>
          <w:szCs w:val="24"/>
        </w:rPr>
        <w:br/>
        <w:t>D) Work in isolation without coordination</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104.How does the environment influence nutrition?</w:t>
      </w:r>
      <w:r>
        <w:rPr>
          <w:rFonts w:ascii="Times New Roman" w:eastAsia="Times New Roman" w:hAnsi="Times New Roman" w:cs="Times New Roman"/>
          <w:sz w:val="24"/>
          <w:szCs w:val="24"/>
        </w:rPr>
        <w:br/>
        <w:t>A) Environmental degradation can reduce food availability and quality</w:t>
      </w:r>
      <w:r>
        <w:rPr>
          <w:rFonts w:ascii="Times New Roman" w:eastAsia="Times New Roman" w:hAnsi="Times New Roman" w:cs="Times New Roman"/>
          <w:sz w:val="24"/>
          <w:szCs w:val="24"/>
        </w:rPr>
        <w:br/>
        <w:t>B) There is no relationship between the</w:t>
      </w:r>
      <w:r>
        <w:rPr>
          <w:rFonts w:ascii="Times New Roman" w:eastAsia="Times New Roman" w:hAnsi="Times New Roman" w:cs="Times New Roman"/>
          <w:sz w:val="24"/>
          <w:szCs w:val="24"/>
        </w:rPr>
        <w:t xml:space="preserve"> environment and nutrition</w:t>
      </w:r>
      <w:r>
        <w:rPr>
          <w:rFonts w:ascii="Times New Roman" w:eastAsia="Times New Roman" w:hAnsi="Times New Roman" w:cs="Times New Roman"/>
          <w:sz w:val="24"/>
          <w:szCs w:val="24"/>
        </w:rPr>
        <w:br/>
        <w:t>C) Environmental policies do not affect food production</w:t>
      </w:r>
      <w:r>
        <w:rPr>
          <w:rFonts w:ascii="Times New Roman" w:eastAsia="Times New Roman" w:hAnsi="Times New Roman" w:cs="Times New Roman"/>
          <w:sz w:val="24"/>
          <w:szCs w:val="24"/>
        </w:rPr>
        <w:br/>
        <w:t>D) Malnutrition only results from economic issues, not environmental factors</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105.How does school health and nutrition improve learning outcomes?</w:t>
      </w:r>
      <w:r>
        <w:rPr>
          <w:rFonts w:ascii="Times New Roman" w:eastAsia="Times New Roman" w:hAnsi="Times New Roman" w:cs="Times New Roman"/>
          <w:sz w:val="24"/>
          <w:szCs w:val="24"/>
        </w:rPr>
        <w:br/>
        <w:t>A) Well-nourished children h</w:t>
      </w:r>
      <w:r>
        <w:rPr>
          <w:rFonts w:ascii="Times New Roman" w:eastAsia="Times New Roman" w:hAnsi="Times New Roman" w:cs="Times New Roman"/>
          <w:sz w:val="24"/>
          <w:szCs w:val="24"/>
        </w:rPr>
        <w:t>ave better cognitive function and school performance</w:t>
      </w:r>
      <w:r>
        <w:rPr>
          <w:rFonts w:ascii="Times New Roman" w:eastAsia="Times New Roman" w:hAnsi="Times New Roman" w:cs="Times New Roman"/>
          <w:sz w:val="24"/>
          <w:szCs w:val="24"/>
        </w:rPr>
        <w:br/>
        <w:t>B) Nutrition does not affect school performance</w:t>
      </w:r>
      <w:r>
        <w:rPr>
          <w:rFonts w:ascii="Times New Roman" w:eastAsia="Times New Roman" w:hAnsi="Times New Roman" w:cs="Times New Roman"/>
          <w:sz w:val="24"/>
          <w:szCs w:val="24"/>
        </w:rPr>
        <w:br/>
        <w:t>C) Only teachers’ qualifications affect learning outcomes</w:t>
      </w:r>
      <w:r>
        <w:rPr>
          <w:rFonts w:ascii="Times New Roman" w:eastAsia="Times New Roman" w:hAnsi="Times New Roman" w:cs="Times New Roman"/>
          <w:sz w:val="24"/>
          <w:szCs w:val="24"/>
        </w:rPr>
        <w:br/>
        <w:t>D) School health programs are only necessary in developing countries</w:t>
      </w:r>
    </w:p>
    <w:p w:rsidR="00F12DF6" w:rsidRDefault="00C436E5">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106.Which of the following i</w:t>
      </w:r>
      <w:r>
        <w:rPr>
          <w:rFonts w:ascii="Times New Roman" w:eastAsia="Times New Roman" w:hAnsi="Times New Roman" w:cs="Times New Roman"/>
          <w:sz w:val="24"/>
          <w:szCs w:val="24"/>
        </w:rPr>
        <w:t>s a key approach to promoting nutrition-sensitive interventions?</w:t>
      </w:r>
      <w:r>
        <w:rPr>
          <w:rFonts w:ascii="Times New Roman" w:eastAsia="Times New Roman" w:hAnsi="Times New Roman" w:cs="Times New Roman"/>
          <w:sz w:val="24"/>
          <w:szCs w:val="24"/>
        </w:rPr>
        <w:br/>
        <w:t>A) Strengthening community-based nutrition programs</w:t>
      </w:r>
      <w:r>
        <w:rPr>
          <w:rFonts w:ascii="Times New Roman" w:eastAsia="Times New Roman" w:hAnsi="Times New Roman" w:cs="Times New Roman"/>
          <w:sz w:val="24"/>
          <w:szCs w:val="24"/>
        </w:rPr>
        <w:br/>
        <w:t>B) Limiting interventions to urban populations</w:t>
      </w:r>
      <w:r>
        <w:rPr>
          <w:rFonts w:ascii="Times New Roman" w:eastAsia="Times New Roman" w:hAnsi="Times New Roman" w:cs="Times New Roman"/>
          <w:sz w:val="24"/>
          <w:szCs w:val="24"/>
        </w:rPr>
        <w:br/>
        <w:t>C) Relying only on food aid for nutrition improvement</w:t>
      </w:r>
      <w:r>
        <w:rPr>
          <w:rFonts w:ascii="Times New Roman" w:eastAsia="Times New Roman" w:hAnsi="Times New Roman" w:cs="Times New Roman"/>
          <w:sz w:val="24"/>
          <w:szCs w:val="24"/>
        </w:rPr>
        <w:br/>
        <w:t>D) Ignoring gender issues in nutrition</w:t>
      </w:r>
      <w:r>
        <w:rPr>
          <w:rFonts w:ascii="Times New Roman" w:eastAsia="Times New Roman" w:hAnsi="Times New Roman" w:cs="Times New Roman"/>
          <w:sz w:val="24"/>
          <w:szCs w:val="24"/>
        </w:rPr>
        <w:t xml:space="preserve"> programs</w:t>
      </w:r>
    </w:p>
    <w:p w:rsidR="00F12DF6" w:rsidRDefault="00C436E5">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sz w:val="24"/>
          <w:szCs w:val="24"/>
        </w:rPr>
        <w:t>107.What is the role of social protection programs in nutrition-sensitive interventions?</w:t>
      </w:r>
      <w:r>
        <w:rPr>
          <w:rFonts w:ascii="Times New Roman" w:eastAsia="Times New Roman" w:hAnsi="Times New Roman" w:cs="Times New Roman"/>
          <w:sz w:val="24"/>
          <w:szCs w:val="24"/>
        </w:rPr>
        <w:br/>
        <w:t>A) They provide safety nets to vulnerable populations, ensuring better food security</w:t>
      </w:r>
      <w:r>
        <w:rPr>
          <w:rFonts w:ascii="Times New Roman" w:eastAsia="Times New Roman" w:hAnsi="Times New Roman" w:cs="Times New Roman"/>
          <w:sz w:val="24"/>
          <w:szCs w:val="24"/>
        </w:rPr>
        <w:br/>
        <w:t>B) They focus only on economic development, not nutrition</w:t>
      </w:r>
      <w:r>
        <w:rPr>
          <w:rFonts w:ascii="Times New Roman" w:eastAsia="Times New Roman" w:hAnsi="Times New Roman" w:cs="Times New Roman"/>
          <w:sz w:val="24"/>
          <w:szCs w:val="24"/>
        </w:rPr>
        <w:br/>
        <w:t>C) They replac</w:t>
      </w:r>
      <w:r>
        <w:rPr>
          <w:rFonts w:ascii="Times New Roman" w:eastAsia="Times New Roman" w:hAnsi="Times New Roman" w:cs="Times New Roman"/>
          <w:sz w:val="24"/>
          <w:szCs w:val="24"/>
        </w:rPr>
        <w:t>e the need for agricultural development</w:t>
      </w:r>
      <w:r>
        <w:rPr>
          <w:rFonts w:ascii="Times New Roman" w:eastAsia="Times New Roman" w:hAnsi="Times New Roman" w:cs="Times New Roman"/>
          <w:sz w:val="24"/>
          <w:szCs w:val="24"/>
        </w:rPr>
        <w:br/>
        <w:t>D) They have no impact on food access and affordability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108.How can nutrition-sensitive programs track progress effectively?</w:t>
      </w:r>
      <w:r>
        <w:rPr>
          <w:rFonts w:ascii="Times New Roman" w:eastAsia="Times New Roman" w:hAnsi="Times New Roman" w:cs="Times New Roman"/>
          <w:sz w:val="24"/>
          <w:szCs w:val="24"/>
        </w:rPr>
        <w:br/>
        <w:t>A) By monitoring key indicators such as stunting, anemia, and food security</w:t>
      </w:r>
      <w:r>
        <w:rPr>
          <w:rFonts w:ascii="Times New Roman" w:eastAsia="Times New Roman" w:hAnsi="Times New Roman" w:cs="Times New Roman"/>
          <w:sz w:val="24"/>
          <w:szCs w:val="24"/>
        </w:rPr>
        <w:br/>
        <w:t>B) By only asse</w:t>
      </w:r>
      <w:r>
        <w:rPr>
          <w:rFonts w:ascii="Times New Roman" w:eastAsia="Times New Roman" w:hAnsi="Times New Roman" w:cs="Times New Roman"/>
          <w:sz w:val="24"/>
          <w:szCs w:val="24"/>
        </w:rPr>
        <w:t>ssing short-term outcomes</w:t>
      </w:r>
      <w:r>
        <w:rPr>
          <w:rFonts w:ascii="Times New Roman" w:eastAsia="Times New Roman" w:hAnsi="Times New Roman" w:cs="Times New Roman"/>
          <w:sz w:val="24"/>
          <w:szCs w:val="24"/>
        </w:rPr>
        <w:br/>
        <w:t>C) By ignoring community participation in monitoring</w:t>
      </w:r>
      <w:r>
        <w:rPr>
          <w:rFonts w:ascii="Times New Roman" w:eastAsia="Times New Roman" w:hAnsi="Times New Roman" w:cs="Times New Roman"/>
          <w:sz w:val="24"/>
          <w:szCs w:val="24"/>
        </w:rPr>
        <w:br/>
        <w:t>D) By evaluating financial profits of food industries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 What is a major responsibility of a nutrition officer in a governmental organization?</w:t>
      </w:r>
      <w:r>
        <w:rPr>
          <w:rFonts w:ascii="Times New Roman" w:eastAsia="Times New Roman" w:hAnsi="Times New Roman" w:cs="Times New Roman"/>
          <w:sz w:val="24"/>
          <w:szCs w:val="24"/>
        </w:rPr>
        <w:br/>
        <w:t>A) Developing and implementing n</w:t>
      </w:r>
      <w:r>
        <w:rPr>
          <w:rFonts w:ascii="Times New Roman" w:eastAsia="Times New Roman" w:hAnsi="Times New Roman" w:cs="Times New Roman"/>
          <w:sz w:val="24"/>
          <w:szCs w:val="24"/>
        </w:rPr>
        <w:t>utrition policies and programs</w:t>
      </w:r>
      <w:r>
        <w:rPr>
          <w:rFonts w:ascii="Times New Roman" w:eastAsia="Times New Roman" w:hAnsi="Times New Roman" w:cs="Times New Roman"/>
          <w:sz w:val="24"/>
          <w:szCs w:val="24"/>
        </w:rPr>
        <w:br/>
        <w:t>B) Focusing only on food export policies</w:t>
      </w:r>
      <w:r>
        <w:rPr>
          <w:rFonts w:ascii="Times New Roman" w:eastAsia="Times New Roman" w:hAnsi="Times New Roman" w:cs="Times New Roman"/>
          <w:sz w:val="24"/>
          <w:szCs w:val="24"/>
        </w:rPr>
        <w:br/>
        <w:t>C) Limiting their work to hospital-based interventions</w:t>
      </w:r>
      <w:r>
        <w:rPr>
          <w:rFonts w:ascii="Times New Roman" w:eastAsia="Times New Roman" w:hAnsi="Times New Roman" w:cs="Times New Roman"/>
          <w:sz w:val="24"/>
          <w:szCs w:val="24"/>
        </w:rPr>
        <w:br/>
        <w:t>D) Avoiding collaboration with other sectors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 How can nutrition officers contribute to trade and industry sectors?</w:t>
      </w:r>
      <w:r>
        <w:rPr>
          <w:rFonts w:ascii="Times New Roman" w:eastAsia="Times New Roman" w:hAnsi="Times New Roman" w:cs="Times New Roman"/>
          <w:sz w:val="24"/>
          <w:szCs w:val="24"/>
        </w:rPr>
        <w:br/>
        <w:t>A) By ensu</w:t>
      </w:r>
      <w:r>
        <w:rPr>
          <w:rFonts w:ascii="Times New Roman" w:eastAsia="Times New Roman" w:hAnsi="Times New Roman" w:cs="Times New Roman"/>
          <w:sz w:val="24"/>
          <w:szCs w:val="24"/>
        </w:rPr>
        <w:t>ring food products meet safety and nutrition standards</w:t>
      </w:r>
      <w:r>
        <w:rPr>
          <w:rFonts w:ascii="Times New Roman" w:eastAsia="Times New Roman" w:hAnsi="Times New Roman" w:cs="Times New Roman"/>
          <w:sz w:val="24"/>
          <w:szCs w:val="24"/>
        </w:rPr>
        <w:br/>
        <w:t>B) By restricting trade agreements to local markets</w:t>
      </w:r>
      <w:r>
        <w:rPr>
          <w:rFonts w:ascii="Times New Roman" w:eastAsia="Times New Roman" w:hAnsi="Times New Roman" w:cs="Times New Roman"/>
          <w:sz w:val="24"/>
          <w:szCs w:val="24"/>
        </w:rPr>
        <w:br/>
        <w:t>C) By focusing only on profit maximization</w:t>
      </w:r>
      <w:r>
        <w:rPr>
          <w:rFonts w:ascii="Times New Roman" w:eastAsia="Times New Roman" w:hAnsi="Times New Roman" w:cs="Times New Roman"/>
          <w:sz w:val="24"/>
          <w:szCs w:val="24"/>
        </w:rPr>
        <w:br/>
        <w:t>D) By discouraging nutrition-sensitive food policies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111.Which of the following best describes a nutrition</w:t>
      </w:r>
      <w:r>
        <w:rPr>
          <w:rFonts w:ascii="Times New Roman" w:eastAsia="Times New Roman" w:hAnsi="Times New Roman" w:cs="Times New Roman"/>
          <w:sz w:val="24"/>
          <w:szCs w:val="24"/>
        </w:rPr>
        <w:t>-sensitive intervention?</w:t>
      </w:r>
      <w:r>
        <w:rPr>
          <w:rFonts w:ascii="Times New Roman" w:eastAsia="Times New Roman" w:hAnsi="Times New Roman" w:cs="Times New Roman"/>
          <w:sz w:val="24"/>
          <w:szCs w:val="24"/>
        </w:rPr>
        <w:br/>
        <w:t>A) A program that focuses only on food supplementation</w:t>
      </w:r>
      <w:r>
        <w:rPr>
          <w:rFonts w:ascii="Times New Roman" w:eastAsia="Times New Roman" w:hAnsi="Times New Roman" w:cs="Times New Roman"/>
          <w:sz w:val="24"/>
          <w:szCs w:val="24"/>
        </w:rPr>
        <w:br/>
        <w:t>B) A program that addresses the underlying determinants of malnutrition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C) An intervention that only targets underweight individuals</w:t>
      </w:r>
      <w:r>
        <w:rPr>
          <w:rFonts w:ascii="Times New Roman" w:eastAsia="Times New Roman" w:hAnsi="Times New Roman" w:cs="Times New Roman"/>
          <w:sz w:val="24"/>
          <w:szCs w:val="24"/>
        </w:rPr>
        <w:br/>
        <w:t>D) A policy that focuses exclusively on foo</w:t>
      </w:r>
      <w:r>
        <w:rPr>
          <w:rFonts w:ascii="Times New Roman" w:eastAsia="Times New Roman" w:hAnsi="Times New Roman" w:cs="Times New Roman"/>
          <w:sz w:val="24"/>
          <w:szCs w:val="24"/>
        </w:rPr>
        <w:t>d fortification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112.Which of the following is a core objective of nutrition-sensitive interventions?</w:t>
      </w:r>
      <w:r>
        <w:rPr>
          <w:rFonts w:ascii="Times New Roman" w:eastAsia="Times New Roman" w:hAnsi="Times New Roman" w:cs="Times New Roman"/>
          <w:sz w:val="24"/>
          <w:szCs w:val="24"/>
        </w:rPr>
        <w:br/>
        <w:t>A) To reduce undernutrition through direct supplementation only</w:t>
      </w:r>
      <w:r>
        <w:rPr>
          <w:rFonts w:ascii="Times New Roman" w:eastAsia="Times New Roman" w:hAnsi="Times New Roman" w:cs="Times New Roman"/>
          <w:sz w:val="24"/>
          <w:szCs w:val="24"/>
        </w:rPr>
        <w:br/>
        <w:t>B) To improve food availability and access, considering multiple sectors</w:t>
      </w:r>
      <w:r>
        <w:rPr>
          <w:rFonts w:ascii="Times New Roman" w:eastAsia="Times New Roman" w:hAnsi="Times New Roman" w:cs="Times New Roman"/>
          <w:sz w:val="24"/>
          <w:szCs w:val="24"/>
        </w:rPr>
        <w:br/>
        <w:t>C) To eliminate th</w:t>
      </w:r>
      <w:r>
        <w:rPr>
          <w:rFonts w:ascii="Times New Roman" w:eastAsia="Times New Roman" w:hAnsi="Times New Roman" w:cs="Times New Roman"/>
          <w:sz w:val="24"/>
          <w:szCs w:val="24"/>
        </w:rPr>
        <w:t>e need for healthcare services in addressing malnutrition</w:t>
      </w:r>
      <w:r>
        <w:rPr>
          <w:rFonts w:ascii="Times New Roman" w:eastAsia="Times New Roman" w:hAnsi="Times New Roman" w:cs="Times New Roman"/>
          <w:sz w:val="24"/>
          <w:szCs w:val="24"/>
        </w:rPr>
        <w:br/>
        <w:t>D) To rely only on international aid for nutrition improvements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113.Which factor is NOT considered a key nutrition pathway?</w:t>
      </w:r>
      <w:r>
        <w:rPr>
          <w:rFonts w:ascii="Times New Roman" w:eastAsia="Times New Roman" w:hAnsi="Times New Roman" w:cs="Times New Roman"/>
          <w:sz w:val="24"/>
          <w:szCs w:val="24"/>
        </w:rPr>
        <w:br/>
        <w:t>A) Agriculture and food systems</w:t>
      </w:r>
      <w:r>
        <w:rPr>
          <w:rFonts w:ascii="Times New Roman" w:eastAsia="Times New Roman" w:hAnsi="Times New Roman" w:cs="Times New Roman"/>
          <w:sz w:val="24"/>
          <w:szCs w:val="24"/>
        </w:rPr>
        <w:br/>
        <w:t>B) Health and sanitation</w:t>
      </w:r>
      <w:r>
        <w:rPr>
          <w:rFonts w:ascii="Times New Roman" w:eastAsia="Times New Roman" w:hAnsi="Times New Roman" w:cs="Times New Roman"/>
          <w:sz w:val="24"/>
          <w:szCs w:val="24"/>
        </w:rPr>
        <w:br/>
        <w:t xml:space="preserve">C) Political </w:t>
      </w:r>
      <w:r>
        <w:rPr>
          <w:rFonts w:ascii="Times New Roman" w:eastAsia="Times New Roman" w:hAnsi="Times New Roman" w:cs="Times New Roman"/>
          <w:sz w:val="24"/>
          <w:szCs w:val="24"/>
        </w:rPr>
        <w:t>party affiliation</w:t>
      </w:r>
      <w:r>
        <w:rPr>
          <w:rFonts w:ascii="Times New Roman" w:eastAsia="Times New Roman" w:hAnsi="Times New Roman" w:cs="Times New Roman"/>
          <w:sz w:val="24"/>
          <w:szCs w:val="24"/>
        </w:rPr>
        <w:br/>
        <w:t>D) Women's empowerment and education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 Why is income generation an important nutrition pathway?</w:t>
      </w:r>
      <w:r>
        <w:rPr>
          <w:rFonts w:ascii="Times New Roman" w:eastAsia="Times New Roman" w:hAnsi="Times New Roman" w:cs="Times New Roman"/>
          <w:sz w:val="24"/>
          <w:szCs w:val="24"/>
        </w:rPr>
        <w:br/>
        <w:t>A) It allows households to afford diverse and nutritious foods</w:t>
      </w:r>
      <w:r>
        <w:rPr>
          <w:rFonts w:ascii="Times New Roman" w:eastAsia="Times New Roman" w:hAnsi="Times New Roman" w:cs="Times New Roman"/>
          <w:sz w:val="24"/>
          <w:szCs w:val="24"/>
        </w:rPr>
        <w:br/>
        <w:t>B) It eliminates the need for education on nutrition</w:t>
      </w:r>
      <w:r>
        <w:rPr>
          <w:rFonts w:ascii="Times New Roman" w:eastAsia="Times New Roman" w:hAnsi="Times New Roman" w:cs="Times New Roman"/>
          <w:sz w:val="24"/>
          <w:szCs w:val="24"/>
        </w:rPr>
        <w:br/>
        <w:t>C) It ensures food secu</w:t>
      </w:r>
      <w:r>
        <w:rPr>
          <w:rFonts w:ascii="Times New Roman" w:eastAsia="Times New Roman" w:hAnsi="Times New Roman" w:cs="Times New Roman"/>
          <w:sz w:val="24"/>
          <w:szCs w:val="24"/>
        </w:rPr>
        <w:t>rity for only high-income populations</w:t>
      </w:r>
      <w:r>
        <w:rPr>
          <w:rFonts w:ascii="Times New Roman" w:eastAsia="Times New Roman" w:hAnsi="Times New Roman" w:cs="Times New Roman"/>
          <w:sz w:val="24"/>
          <w:szCs w:val="24"/>
        </w:rPr>
        <w:br/>
        <w:t>D) It replaces the need for direct nutrition interventions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115.</w:t>
      </w:r>
      <w:r>
        <w:rPr>
          <w:rFonts w:ascii="Times New Roman" w:eastAsia="Times New Roman" w:hAnsi="Times New Roman" w:cs="Times New Roman"/>
          <w:sz w:val="24"/>
          <w:szCs w:val="24"/>
        </w:rPr>
        <w:t xml:space="preserve"> What is a key benefit of a multi-sectoral approach to nutrition?</w:t>
      </w:r>
      <w:r>
        <w:rPr>
          <w:rFonts w:ascii="Times New Roman" w:eastAsia="Times New Roman" w:hAnsi="Times New Roman" w:cs="Times New Roman"/>
          <w:sz w:val="24"/>
          <w:szCs w:val="24"/>
        </w:rPr>
        <w:br/>
        <w:t>A) It addresses nutrition issues from multiple angles for sustainable impact</w:t>
      </w:r>
      <w:r>
        <w:rPr>
          <w:rFonts w:ascii="Times New Roman" w:eastAsia="Times New Roman" w:hAnsi="Times New Roman" w:cs="Times New Roman"/>
          <w:sz w:val="24"/>
          <w:szCs w:val="24"/>
        </w:rPr>
        <w:br/>
        <w:t>B) It limits</w:t>
      </w:r>
      <w:r>
        <w:rPr>
          <w:rFonts w:ascii="Times New Roman" w:eastAsia="Times New Roman" w:hAnsi="Times New Roman" w:cs="Times New Roman"/>
          <w:sz w:val="24"/>
          <w:szCs w:val="24"/>
        </w:rPr>
        <w:t xml:space="preserve"> the responsibility of nutrition to only one sector</w:t>
      </w:r>
      <w:r>
        <w:rPr>
          <w:rFonts w:ascii="Times New Roman" w:eastAsia="Times New Roman" w:hAnsi="Times New Roman" w:cs="Times New Roman"/>
          <w:sz w:val="24"/>
          <w:szCs w:val="24"/>
        </w:rPr>
        <w:br/>
        <w:t>C) It focuses only on increasing food production</w:t>
      </w:r>
      <w:r>
        <w:rPr>
          <w:rFonts w:ascii="Times New Roman" w:eastAsia="Times New Roman" w:hAnsi="Times New Roman" w:cs="Times New Roman"/>
          <w:sz w:val="24"/>
          <w:szCs w:val="24"/>
        </w:rPr>
        <w:br/>
        <w:t>D) It discourages collaboration between government and non-governmental organizations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116..</w:t>
      </w:r>
      <w:r>
        <w:rPr>
          <w:rFonts w:ascii="Times New Roman" w:eastAsia="Times New Roman" w:hAnsi="Times New Roman" w:cs="Times New Roman"/>
          <w:sz w:val="24"/>
          <w:szCs w:val="24"/>
        </w:rPr>
        <w:t xml:space="preserve"> Which of the following is a challenge in implementing a multi-s</w:t>
      </w:r>
      <w:r>
        <w:rPr>
          <w:rFonts w:ascii="Times New Roman" w:eastAsia="Times New Roman" w:hAnsi="Times New Roman" w:cs="Times New Roman"/>
          <w:sz w:val="24"/>
          <w:szCs w:val="24"/>
        </w:rPr>
        <w:t>ectoral approach for nutrition?</w:t>
      </w:r>
      <w:r>
        <w:rPr>
          <w:rFonts w:ascii="Times New Roman" w:eastAsia="Times New Roman" w:hAnsi="Times New Roman" w:cs="Times New Roman"/>
          <w:sz w:val="24"/>
          <w:szCs w:val="24"/>
        </w:rPr>
        <w:br/>
        <w:t>A) Lack of coordination among different sectors</w:t>
      </w:r>
      <w:r>
        <w:rPr>
          <w:rFonts w:ascii="Times New Roman" w:eastAsia="Times New Roman" w:hAnsi="Times New Roman" w:cs="Times New Roman"/>
          <w:sz w:val="24"/>
          <w:szCs w:val="24"/>
        </w:rPr>
        <w:br/>
        <w:t>B) The universal agreement on nutrition policies</w:t>
      </w:r>
      <w:r>
        <w:rPr>
          <w:rFonts w:ascii="Times New Roman" w:eastAsia="Times New Roman" w:hAnsi="Times New Roman" w:cs="Times New Roman"/>
          <w:sz w:val="24"/>
          <w:szCs w:val="24"/>
        </w:rPr>
        <w:br/>
        <w:t>C) Limited involvement of government agencies</w:t>
      </w:r>
      <w:r>
        <w:rPr>
          <w:rFonts w:ascii="Times New Roman" w:eastAsia="Times New Roman" w:hAnsi="Times New Roman" w:cs="Times New Roman"/>
          <w:sz w:val="24"/>
          <w:szCs w:val="24"/>
        </w:rPr>
        <w:br/>
        <w:t>D) Lack of research on multi-sectoral nutrition programs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117..</w:t>
      </w:r>
      <w:r>
        <w:rPr>
          <w:rFonts w:ascii="Times New Roman" w:eastAsia="Times New Roman" w:hAnsi="Times New Roman" w:cs="Times New Roman"/>
          <w:sz w:val="24"/>
          <w:szCs w:val="24"/>
        </w:rPr>
        <w:t xml:space="preserve"> How does agricultu</w:t>
      </w:r>
      <w:r>
        <w:rPr>
          <w:rFonts w:ascii="Times New Roman" w:eastAsia="Times New Roman" w:hAnsi="Times New Roman" w:cs="Times New Roman"/>
          <w:sz w:val="24"/>
          <w:szCs w:val="24"/>
        </w:rPr>
        <w:t>re influence nutrition?</w:t>
      </w:r>
      <w:r>
        <w:rPr>
          <w:rFonts w:ascii="Times New Roman" w:eastAsia="Times New Roman" w:hAnsi="Times New Roman" w:cs="Times New Roman"/>
          <w:sz w:val="24"/>
          <w:szCs w:val="24"/>
        </w:rPr>
        <w:br/>
        <w:t>A) It affects food availability, diversity, and affordability</w:t>
      </w:r>
      <w:r>
        <w:rPr>
          <w:rFonts w:ascii="Times New Roman" w:eastAsia="Times New Roman" w:hAnsi="Times New Roman" w:cs="Times New Roman"/>
          <w:sz w:val="24"/>
          <w:szCs w:val="24"/>
        </w:rPr>
        <w:br/>
        <w:t>B) It has no impact on household nutrition</w:t>
      </w:r>
      <w:r>
        <w:rPr>
          <w:rFonts w:ascii="Times New Roman" w:eastAsia="Times New Roman" w:hAnsi="Times New Roman" w:cs="Times New Roman"/>
          <w:sz w:val="24"/>
          <w:szCs w:val="24"/>
        </w:rPr>
        <w:br/>
        <w:t>C) It only benefits farmers, not consumers</w:t>
      </w:r>
      <w:r>
        <w:rPr>
          <w:rFonts w:ascii="Times New Roman" w:eastAsia="Times New Roman" w:hAnsi="Times New Roman" w:cs="Times New Roman"/>
          <w:sz w:val="24"/>
          <w:szCs w:val="24"/>
        </w:rPr>
        <w:br/>
        <w:t>D) It does not play a role in micronutrient deficiencies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118..</w:t>
      </w:r>
      <w:r>
        <w:rPr>
          <w:rFonts w:ascii="Times New Roman" w:eastAsia="Times New Roman" w:hAnsi="Times New Roman" w:cs="Times New Roman"/>
          <w:sz w:val="24"/>
          <w:szCs w:val="24"/>
        </w:rPr>
        <w:t xml:space="preserve"> How does poor sanitat</w:t>
      </w:r>
      <w:r>
        <w:rPr>
          <w:rFonts w:ascii="Times New Roman" w:eastAsia="Times New Roman" w:hAnsi="Times New Roman" w:cs="Times New Roman"/>
          <w:sz w:val="24"/>
          <w:szCs w:val="24"/>
        </w:rPr>
        <w:t>ion impact nutrition?</w:t>
      </w:r>
      <w:r>
        <w:rPr>
          <w:rFonts w:ascii="Times New Roman" w:eastAsia="Times New Roman" w:hAnsi="Times New Roman" w:cs="Times New Roman"/>
          <w:sz w:val="24"/>
          <w:szCs w:val="24"/>
        </w:rPr>
        <w:br/>
        <w:t>A) It increases the risk of infections that lead to malnutrition</w:t>
      </w:r>
      <w:r>
        <w:rPr>
          <w:rFonts w:ascii="Times New Roman" w:eastAsia="Times New Roman" w:hAnsi="Times New Roman" w:cs="Times New Roman"/>
          <w:sz w:val="24"/>
          <w:szCs w:val="24"/>
        </w:rPr>
        <w:br/>
        <w:t>B) It improves food quality and absorption of nutrients</w:t>
      </w:r>
      <w:r>
        <w:rPr>
          <w:rFonts w:ascii="Times New Roman" w:eastAsia="Times New Roman" w:hAnsi="Times New Roman" w:cs="Times New Roman"/>
          <w:sz w:val="24"/>
          <w:szCs w:val="24"/>
        </w:rPr>
        <w:br/>
        <w:t>C) It has no relationship with nutritional status</w:t>
      </w:r>
      <w:r>
        <w:rPr>
          <w:rFonts w:ascii="Times New Roman" w:eastAsia="Times New Roman" w:hAnsi="Times New Roman" w:cs="Times New Roman"/>
          <w:sz w:val="24"/>
          <w:szCs w:val="24"/>
        </w:rPr>
        <w:br/>
        <w:t>D) It only affects urban populations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119..</w:t>
      </w:r>
      <w:r>
        <w:rPr>
          <w:rFonts w:ascii="Times New Roman" w:eastAsia="Times New Roman" w:hAnsi="Times New Roman" w:cs="Times New Roman"/>
          <w:sz w:val="24"/>
          <w:szCs w:val="24"/>
        </w:rPr>
        <w:t xml:space="preserve"> Why is gender equali</w:t>
      </w:r>
      <w:r>
        <w:rPr>
          <w:rFonts w:ascii="Times New Roman" w:eastAsia="Times New Roman" w:hAnsi="Times New Roman" w:cs="Times New Roman"/>
          <w:sz w:val="24"/>
          <w:szCs w:val="24"/>
        </w:rPr>
        <w:t>ty important for nutrition?</w:t>
      </w:r>
      <w:r>
        <w:rPr>
          <w:rFonts w:ascii="Times New Roman" w:eastAsia="Times New Roman" w:hAnsi="Times New Roman" w:cs="Times New Roman"/>
          <w:sz w:val="24"/>
          <w:szCs w:val="24"/>
        </w:rPr>
        <w:br/>
        <w:t>A) Women play a critical role in household food security and child nutrition</w:t>
      </w:r>
      <w:r>
        <w:rPr>
          <w:rFonts w:ascii="Times New Roman" w:eastAsia="Times New Roman" w:hAnsi="Times New Roman" w:cs="Times New Roman"/>
          <w:sz w:val="24"/>
          <w:szCs w:val="24"/>
        </w:rPr>
        <w:br/>
        <w:t>B) Gender equality has no link to nutrition outcomes</w:t>
      </w:r>
      <w:r>
        <w:rPr>
          <w:rFonts w:ascii="Times New Roman" w:eastAsia="Times New Roman" w:hAnsi="Times New Roman" w:cs="Times New Roman"/>
          <w:sz w:val="24"/>
          <w:szCs w:val="24"/>
        </w:rPr>
        <w:br/>
        <w:t>C) Only men are responsible for making household food decisions</w:t>
      </w:r>
      <w:r>
        <w:rPr>
          <w:rFonts w:ascii="Times New Roman" w:eastAsia="Times New Roman" w:hAnsi="Times New Roman" w:cs="Times New Roman"/>
          <w:sz w:val="24"/>
          <w:szCs w:val="24"/>
        </w:rPr>
        <w:br/>
        <w:t>D) Empowering women does not impac</w:t>
      </w:r>
      <w:r>
        <w:rPr>
          <w:rFonts w:ascii="Times New Roman" w:eastAsia="Times New Roman" w:hAnsi="Times New Roman" w:cs="Times New Roman"/>
          <w:sz w:val="24"/>
          <w:szCs w:val="24"/>
        </w:rPr>
        <w:t>t children’s health</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120.</w:t>
      </w:r>
      <w:r>
        <w:rPr>
          <w:rFonts w:ascii="Times New Roman" w:eastAsia="Times New Roman" w:hAnsi="Times New Roman" w:cs="Times New Roman"/>
          <w:sz w:val="24"/>
          <w:szCs w:val="24"/>
        </w:rPr>
        <w:t xml:space="preserve"> Which of the following best supports the promotion of nutrition-sensitive interventions?</w:t>
      </w:r>
      <w:r>
        <w:rPr>
          <w:rFonts w:ascii="Times New Roman" w:eastAsia="Times New Roman" w:hAnsi="Times New Roman" w:cs="Times New Roman"/>
          <w:sz w:val="24"/>
          <w:szCs w:val="24"/>
        </w:rPr>
        <w:br/>
        <w:t>A) Policies that integrate nutrition into education, agriculture, and social protection</w:t>
      </w:r>
      <w:r>
        <w:rPr>
          <w:rFonts w:ascii="Times New Roman" w:eastAsia="Times New Roman" w:hAnsi="Times New Roman" w:cs="Times New Roman"/>
          <w:sz w:val="24"/>
          <w:szCs w:val="24"/>
        </w:rPr>
        <w:br/>
        <w:t>B) Focusing only on short-term food relief programs</w:t>
      </w:r>
      <w:r>
        <w:rPr>
          <w:rFonts w:ascii="Times New Roman" w:eastAsia="Times New Roman" w:hAnsi="Times New Roman" w:cs="Times New Roman"/>
          <w:sz w:val="24"/>
          <w:szCs w:val="24"/>
        </w:rPr>
        <w:br/>
        <w:t>C)</w:t>
      </w:r>
      <w:r>
        <w:rPr>
          <w:rFonts w:ascii="Times New Roman" w:eastAsia="Times New Roman" w:hAnsi="Times New Roman" w:cs="Times New Roman"/>
          <w:sz w:val="24"/>
          <w:szCs w:val="24"/>
        </w:rPr>
        <w:t xml:space="preserve"> Ignoring community engagement in nutrition programs</w:t>
      </w:r>
      <w:r>
        <w:rPr>
          <w:rFonts w:ascii="Times New Roman" w:eastAsia="Times New Roman" w:hAnsi="Times New Roman" w:cs="Times New Roman"/>
          <w:sz w:val="24"/>
          <w:szCs w:val="24"/>
        </w:rPr>
        <w:br/>
        <w:t>D) Restricting nutrition interventions to medical treatments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121.</w:t>
      </w:r>
      <w:r>
        <w:rPr>
          <w:rFonts w:ascii="Times New Roman" w:eastAsia="Times New Roman" w:hAnsi="Times New Roman" w:cs="Times New Roman"/>
          <w:sz w:val="24"/>
          <w:szCs w:val="24"/>
        </w:rPr>
        <w:t xml:space="preserve"> What role do schools play in promoting nutrition-sensitive interventions?</w:t>
      </w:r>
      <w:r>
        <w:rPr>
          <w:rFonts w:ascii="Times New Roman" w:eastAsia="Times New Roman" w:hAnsi="Times New Roman" w:cs="Times New Roman"/>
          <w:sz w:val="24"/>
          <w:szCs w:val="24"/>
        </w:rPr>
        <w:br/>
        <w:t xml:space="preserve">A) They provide platforms for nutrition education and school </w:t>
      </w:r>
      <w:r>
        <w:rPr>
          <w:rFonts w:ascii="Times New Roman" w:eastAsia="Times New Roman" w:hAnsi="Times New Roman" w:cs="Times New Roman"/>
          <w:sz w:val="24"/>
          <w:szCs w:val="24"/>
        </w:rPr>
        <w:t>feeding programs</w:t>
      </w:r>
      <w:r>
        <w:rPr>
          <w:rFonts w:ascii="Times New Roman" w:eastAsia="Times New Roman" w:hAnsi="Times New Roman" w:cs="Times New Roman"/>
          <w:sz w:val="24"/>
          <w:szCs w:val="24"/>
        </w:rPr>
        <w:br/>
        <w:t>B) They only focus on academic education, not nutrition</w:t>
      </w:r>
      <w:r>
        <w:rPr>
          <w:rFonts w:ascii="Times New Roman" w:eastAsia="Times New Roman" w:hAnsi="Times New Roman" w:cs="Times New Roman"/>
          <w:sz w:val="24"/>
          <w:szCs w:val="24"/>
        </w:rPr>
        <w:br/>
        <w:t>C) They have no impact on children’s dietary habits</w:t>
      </w:r>
      <w:r>
        <w:rPr>
          <w:rFonts w:ascii="Times New Roman" w:eastAsia="Times New Roman" w:hAnsi="Times New Roman" w:cs="Times New Roman"/>
          <w:sz w:val="24"/>
          <w:szCs w:val="24"/>
        </w:rPr>
        <w:br/>
        <w:t>D) They should not be involved in nutrition initiatives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122.</w:t>
      </w:r>
      <w:r>
        <w:rPr>
          <w:rFonts w:ascii="Times New Roman" w:eastAsia="Times New Roman" w:hAnsi="Times New Roman" w:cs="Times New Roman"/>
          <w:sz w:val="24"/>
          <w:szCs w:val="24"/>
        </w:rPr>
        <w:t xml:space="preserve"> Which of the following is NOT a commonly used nutrition-sensitive indi</w:t>
      </w:r>
      <w:r>
        <w:rPr>
          <w:rFonts w:ascii="Times New Roman" w:eastAsia="Times New Roman" w:hAnsi="Times New Roman" w:cs="Times New Roman"/>
          <w:sz w:val="24"/>
          <w:szCs w:val="24"/>
        </w:rPr>
        <w:t>cator?</w:t>
      </w:r>
      <w:r>
        <w:rPr>
          <w:rFonts w:ascii="Times New Roman" w:eastAsia="Times New Roman" w:hAnsi="Times New Roman" w:cs="Times New Roman"/>
          <w:sz w:val="24"/>
          <w:szCs w:val="24"/>
        </w:rPr>
        <w:br/>
        <w:t>A) Child stunting rate</w:t>
      </w:r>
      <w:r>
        <w:rPr>
          <w:rFonts w:ascii="Times New Roman" w:eastAsia="Times New Roman" w:hAnsi="Times New Roman" w:cs="Times New Roman"/>
          <w:sz w:val="24"/>
          <w:szCs w:val="24"/>
        </w:rPr>
        <w:br/>
        <w:t>B) Household dietary diversity score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C) Road construction data</w:t>
      </w:r>
      <w:r>
        <w:rPr>
          <w:rFonts w:ascii="Times New Roman" w:eastAsia="Times New Roman" w:hAnsi="Times New Roman" w:cs="Times New Roman"/>
          <w:sz w:val="24"/>
          <w:szCs w:val="24"/>
        </w:rPr>
        <w:br/>
        <w:t>D) Women’s minimum dietary diversity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123.</w:t>
      </w:r>
      <w:r>
        <w:rPr>
          <w:rFonts w:ascii="Times New Roman" w:eastAsia="Times New Roman" w:hAnsi="Times New Roman" w:cs="Times New Roman"/>
          <w:sz w:val="24"/>
          <w:szCs w:val="24"/>
        </w:rPr>
        <w:t xml:space="preserve"> Why is monitoring nutrition indicators important in nutrition-sensitive programs?</w:t>
      </w:r>
      <w:r>
        <w:rPr>
          <w:rFonts w:ascii="Times New Roman" w:eastAsia="Times New Roman" w:hAnsi="Times New Roman" w:cs="Times New Roman"/>
          <w:sz w:val="24"/>
          <w:szCs w:val="24"/>
        </w:rPr>
        <w:br/>
        <w:t>A) It helps track progress and impact o</w:t>
      </w:r>
      <w:r>
        <w:rPr>
          <w:rFonts w:ascii="Times New Roman" w:eastAsia="Times New Roman" w:hAnsi="Times New Roman" w:cs="Times New Roman"/>
          <w:sz w:val="24"/>
          <w:szCs w:val="24"/>
        </w:rPr>
        <w:t>n nutrition outcomes</w:t>
      </w:r>
      <w:r>
        <w:rPr>
          <w:rFonts w:ascii="Times New Roman" w:eastAsia="Times New Roman" w:hAnsi="Times New Roman" w:cs="Times New Roman"/>
          <w:sz w:val="24"/>
          <w:szCs w:val="24"/>
        </w:rPr>
        <w:br/>
        <w:t>B) It reduces the need for community participation</w:t>
      </w:r>
      <w:r>
        <w:rPr>
          <w:rFonts w:ascii="Times New Roman" w:eastAsia="Times New Roman" w:hAnsi="Times New Roman" w:cs="Times New Roman"/>
          <w:sz w:val="24"/>
          <w:szCs w:val="24"/>
        </w:rPr>
        <w:br/>
        <w:t>C) It ensures nutrition programs focus only on food distribution</w:t>
      </w:r>
      <w:r>
        <w:rPr>
          <w:rFonts w:ascii="Times New Roman" w:eastAsia="Times New Roman" w:hAnsi="Times New Roman" w:cs="Times New Roman"/>
          <w:sz w:val="24"/>
          <w:szCs w:val="24"/>
        </w:rPr>
        <w:br/>
        <w:t>D) It discourages data collection for decision-making</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124.</w:t>
      </w:r>
      <w:r>
        <w:rPr>
          <w:rFonts w:ascii="Times New Roman" w:eastAsia="Times New Roman" w:hAnsi="Times New Roman" w:cs="Times New Roman"/>
          <w:sz w:val="24"/>
          <w:szCs w:val="24"/>
        </w:rPr>
        <w:t xml:space="preserve"> What is the role of a nutrition officer in the education sec</w:t>
      </w:r>
      <w:r>
        <w:rPr>
          <w:rFonts w:ascii="Times New Roman" w:eastAsia="Times New Roman" w:hAnsi="Times New Roman" w:cs="Times New Roman"/>
          <w:sz w:val="24"/>
          <w:szCs w:val="24"/>
        </w:rPr>
        <w:t>tor?</w:t>
      </w:r>
      <w:r>
        <w:rPr>
          <w:rFonts w:ascii="Times New Roman" w:eastAsia="Times New Roman" w:hAnsi="Times New Roman" w:cs="Times New Roman"/>
          <w:sz w:val="24"/>
          <w:szCs w:val="24"/>
        </w:rPr>
        <w:br/>
        <w:t>A) Implementing school nutrition programs and educating students on healthy diets</w:t>
      </w:r>
      <w:r>
        <w:rPr>
          <w:rFonts w:ascii="Times New Roman" w:eastAsia="Times New Roman" w:hAnsi="Times New Roman" w:cs="Times New Roman"/>
          <w:sz w:val="24"/>
          <w:szCs w:val="24"/>
        </w:rPr>
        <w:br/>
        <w:t>B) Limiting nutrition education to health professionals</w:t>
      </w:r>
      <w:r>
        <w:rPr>
          <w:rFonts w:ascii="Times New Roman" w:eastAsia="Times New Roman" w:hAnsi="Times New Roman" w:cs="Times New Roman"/>
          <w:sz w:val="24"/>
          <w:szCs w:val="24"/>
        </w:rPr>
        <w:br/>
        <w:t>C) Encouraging the consumption of processed foods in schools</w:t>
      </w:r>
      <w:r>
        <w:rPr>
          <w:rFonts w:ascii="Times New Roman" w:eastAsia="Times New Roman" w:hAnsi="Times New Roman" w:cs="Times New Roman"/>
          <w:sz w:val="24"/>
          <w:szCs w:val="24"/>
        </w:rPr>
        <w:br/>
        <w:t>D) Removing nutrition topics from school curriculums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125.</w:t>
      </w:r>
      <w:r>
        <w:rPr>
          <w:rFonts w:ascii="Times New Roman" w:eastAsia="Times New Roman" w:hAnsi="Times New Roman" w:cs="Times New Roman"/>
          <w:sz w:val="24"/>
          <w:szCs w:val="24"/>
        </w:rPr>
        <w:t xml:space="preserve"> How can nutrition officers support agricultural policies?</w:t>
      </w:r>
      <w:r>
        <w:rPr>
          <w:rFonts w:ascii="Times New Roman" w:eastAsia="Times New Roman" w:hAnsi="Times New Roman" w:cs="Times New Roman"/>
          <w:sz w:val="24"/>
          <w:szCs w:val="24"/>
        </w:rPr>
        <w:br/>
        <w:t>A) By promoting the production of nutrient-rich foods</w:t>
      </w:r>
      <w:r>
        <w:rPr>
          <w:rFonts w:ascii="Times New Roman" w:eastAsia="Times New Roman" w:hAnsi="Times New Roman" w:cs="Times New Roman"/>
          <w:sz w:val="24"/>
          <w:szCs w:val="24"/>
        </w:rPr>
        <w:br/>
        <w:t>B) By focusing only on cash crop production</w:t>
      </w:r>
      <w:r>
        <w:rPr>
          <w:rFonts w:ascii="Times New Roman" w:eastAsia="Times New Roman" w:hAnsi="Times New Roman" w:cs="Times New Roman"/>
          <w:sz w:val="24"/>
          <w:szCs w:val="24"/>
        </w:rPr>
        <w:br/>
        <w:t>C) By discouraging diversification in food production</w:t>
      </w:r>
      <w:r>
        <w:rPr>
          <w:rFonts w:ascii="Times New Roman" w:eastAsia="Times New Roman" w:hAnsi="Times New Roman" w:cs="Times New Roman"/>
          <w:sz w:val="24"/>
          <w:szCs w:val="24"/>
        </w:rPr>
        <w:br/>
        <w:t>D) By limiting research on food security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 What is a key responsibility of a nutrition officer in public health?</w:t>
      </w:r>
      <w:r>
        <w:rPr>
          <w:rFonts w:ascii="Times New Roman" w:eastAsia="Times New Roman" w:hAnsi="Times New Roman" w:cs="Times New Roman"/>
          <w:sz w:val="24"/>
          <w:szCs w:val="24"/>
        </w:rPr>
        <w:br/>
        <w:t>A) Conducting nutrition assessments and developing intervention programs</w:t>
      </w:r>
      <w:r>
        <w:rPr>
          <w:rFonts w:ascii="Times New Roman" w:eastAsia="Times New Roman" w:hAnsi="Times New Roman" w:cs="Times New Roman"/>
          <w:sz w:val="24"/>
          <w:szCs w:val="24"/>
        </w:rPr>
        <w:br/>
        <w:t>B) Limiting nutrition services to hospitals only</w:t>
      </w:r>
      <w:r>
        <w:rPr>
          <w:rFonts w:ascii="Times New Roman" w:eastAsia="Times New Roman" w:hAnsi="Times New Roman" w:cs="Times New Roman"/>
          <w:sz w:val="24"/>
          <w:szCs w:val="24"/>
        </w:rPr>
        <w:br/>
        <w:t>C) Promoting the sale of unhealthy food products</w:t>
      </w:r>
      <w:r>
        <w:rPr>
          <w:rFonts w:ascii="Times New Roman" w:eastAsia="Times New Roman" w:hAnsi="Times New Roman" w:cs="Times New Roman"/>
          <w:sz w:val="24"/>
          <w:szCs w:val="24"/>
        </w:rPr>
        <w:br/>
        <w:t>D) Exclud</w:t>
      </w:r>
      <w:r>
        <w:rPr>
          <w:rFonts w:ascii="Times New Roman" w:eastAsia="Times New Roman" w:hAnsi="Times New Roman" w:cs="Times New Roman"/>
          <w:sz w:val="24"/>
          <w:szCs w:val="24"/>
        </w:rPr>
        <w:t>ing nutrition education from public health initiatives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127.</w:t>
      </w:r>
      <w:r>
        <w:rPr>
          <w:rFonts w:ascii="Times New Roman" w:eastAsia="Times New Roman" w:hAnsi="Times New Roman" w:cs="Times New Roman"/>
          <w:sz w:val="24"/>
          <w:szCs w:val="24"/>
        </w:rPr>
        <w:t xml:space="preserve"> How can a nutrition officer contribute to the trade and industry sector?</w:t>
      </w:r>
      <w:r>
        <w:rPr>
          <w:rFonts w:ascii="Times New Roman" w:eastAsia="Times New Roman" w:hAnsi="Times New Roman" w:cs="Times New Roman"/>
          <w:sz w:val="24"/>
          <w:szCs w:val="24"/>
        </w:rPr>
        <w:br/>
        <w:t>A) By advocating for food safety and nutrition labeling policies</w:t>
      </w:r>
      <w:r>
        <w:rPr>
          <w:rFonts w:ascii="Times New Roman" w:eastAsia="Times New Roman" w:hAnsi="Times New Roman" w:cs="Times New Roman"/>
          <w:sz w:val="24"/>
          <w:szCs w:val="24"/>
        </w:rPr>
        <w:br/>
        <w:t>B) By focusing only on the export of processed foods</w:t>
      </w:r>
      <w:r>
        <w:rPr>
          <w:rFonts w:ascii="Times New Roman" w:eastAsia="Times New Roman" w:hAnsi="Times New Roman" w:cs="Times New Roman"/>
          <w:sz w:val="24"/>
          <w:szCs w:val="24"/>
        </w:rPr>
        <w:br/>
        <w:t>C) By</w:t>
      </w:r>
      <w:r>
        <w:rPr>
          <w:rFonts w:ascii="Times New Roman" w:eastAsia="Times New Roman" w:hAnsi="Times New Roman" w:cs="Times New Roman"/>
          <w:sz w:val="24"/>
          <w:szCs w:val="24"/>
        </w:rPr>
        <w:t xml:space="preserve"> disregarding food regulations and safety standards</w:t>
      </w:r>
      <w:r>
        <w:rPr>
          <w:rFonts w:ascii="Times New Roman" w:eastAsia="Times New Roman" w:hAnsi="Times New Roman" w:cs="Times New Roman"/>
          <w:sz w:val="24"/>
          <w:szCs w:val="24"/>
        </w:rPr>
        <w:br/>
        <w:t>D) By discouraging the production of fortified foods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128.</w:t>
      </w:r>
      <w:r>
        <w:rPr>
          <w:rFonts w:ascii="Times New Roman" w:eastAsia="Times New Roman" w:hAnsi="Times New Roman" w:cs="Times New Roman"/>
          <w:sz w:val="24"/>
          <w:szCs w:val="24"/>
        </w:rPr>
        <w:t xml:space="preserve"> What is the primary goal of nutrition-sensitive interventions?</w:t>
      </w:r>
      <w:r>
        <w:rPr>
          <w:rFonts w:ascii="Times New Roman" w:eastAsia="Times New Roman" w:hAnsi="Times New Roman" w:cs="Times New Roman"/>
          <w:sz w:val="24"/>
          <w:szCs w:val="24"/>
        </w:rPr>
        <w:br/>
        <w:t>A) To improve overall nutrition and health outcomes by addressing underlying causes</w:t>
      </w:r>
      <w:r>
        <w:rPr>
          <w:rFonts w:ascii="Times New Roman" w:eastAsia="Times New Roman" w:hAnsi="Times New Roman" w:cs="Times New Roman"/>
          <w:sz w:val="24"/>
          <w:szCs w:val="24"/>
        </w:rPr>
        <w:t xml:space="preserve"> of malnutrition</w:t>
      </w:r>
      <w:r>
        <w:rPr>
          <w:rFonts w:ascii="Times New Roman" w:eastAsia="Times New Roman" w:hAnsi="Times New Roman" w:cs="Times New Roman"/>
          <w:sz w:val="24"/>
          <w:szCs w:val="24"/>
        </w:rPr>
        <w:br/>
        <w:t>B) To focus exclusively on providing vitamin supplements</w:t>
      </w:r>
      <w:r>
        <w:rPr>
          <w:rFonts w:ascii="Times New Roman" w:eastAsia="Times New Roman" w:hAnsi="Times New Roman" w:cs="Times New Roman"/>
          <w:sz w:val="24"/>
          <w:szCs w:val="24"/>
        </w:rPr>
        <w:br/>
        <w:t>C) To promote only high-calorie diets</w:t>
      </w:r>
      <w:r>
        <w:rPr>
          <w:rFonts w:ascii="Times New Roman" w:eastAsia="Times New Roman" w:hAnsi="Times New Roman" w:cs="Times New Roman"/>
          <w:sz w:val="24"/>
          <w:szCs w:val="24"/>
        </w:rPr>
        <w:br/>
        <w:t>D) To replace direct nutrition interventions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129.</w:t>
      </w:r>
      <w:r>
        <w:rPr>
          <w:rFonts w:ascii="Times New Roman" w:eastAsia="Times New Roman" w:hAnsi="Times New Roman" w:cs="Times New Roman"/>
          <w:sz w:val="24"/>
          <w:szCs w:val="24"/>
        </w:rPr>
        <w:t xml:space="preserve"> Which of the following best describes the difference between nutrition-specific and nutrition-</w:t>
      </w:r>
      <w:r>
        <w:rPr>
          <w:rFonts w:ascii="Times New Roman" w:eastAsia="Times New Roman" w:hAnsi="Times New Roman" w:cs="Times New Roman"/>
          <w:sz w:val="24"/>
          <w:szCs w:val="24"/>
        </w:rPr>
        <w:t>sensitive interventions?</w:t>
      </w:r>
      <w:r>
        <w:rPr>
          <w:rFonts w:ascii="Times New Roman" w:eastAsia="Times New Roman" w:hAnsi="Times New Roman" w:cs="Times New Roman"/>
          <w:sz w:val="24"/>
          <w:szCs w:val="24"/>
        </w:rPr>
        <w:br/>
        <w:t>A) Nutrition-sensitive interventions address broader underlying causes of malnutrition, while nutrition-specific interventions directly treat malnutrition</w:t>
      </w:r>
      <w:r>
        <w:rPr>
          <w:rFonts w:ascii="Times New Roman" w:eastAsia="Times New Roman" w:hAnsi="Times New Roman" w:cs="Times New Roman"/>
          <w:sz w:val="24"/>
          <w:szCs w:val="24"/>
        </w:rPr>
        <w:br/>
        <w:t>B) Nutrition-sensitive interventions focus only on emergency food relief</w:t>
      </w:r>
      <w:r>
        <w:rPr>
          <w:rFonts w:ascii="Times New Roman" w:eastAsia="Times New Roman" w:hAnsi="Times New Roman" w:cs="Times New Roman"/>
          <w:sz w:val="24"/>
          <w:szCs w:val="24"/>
        </w:rPr>
        <w:br/>
        <w:t xml:space="preserve">C) </w:t>
      </w:r>
      <w:r>
        <w:rPr>
          <w:rFonts w:ascii="Times New Roman" w:eastAsia="Times New Roman" w:hAnsi="Times New Roman" w:cs="Times New Roman"/>
          <w:sz w:val="24"/>
          <w:szCs w:val="24"/>
        </w:rPr>
        <w:t>Nutrition-specific interventions target agriculture exclusively</w:t>
      </w:r>
      <w:r>
        <w:rPr>
          <w:rFonts w:ascii="Times New Roman" w:eastAsia="Times New Roman" w:hAnsi="Times New Roman" w:cs="Times New Roman"/>
          <w:sz w:val="24"/>
          <w:szCs w:val="24"/>
        </w:rPr>
        <w:br/>
        <w:t>D) Nutrition-sensitive interventions focus only on urban populations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130.</w:t>
      </w:r>
      <w:r>
        <w:rPr>
          <w:rFonts w:ascii="Times New Roman" w:eastAsia="Times New Roman" w:hAnsi="Times New Roman" w:cs="Times New Roman"/>
          <w:sz w:val="24"/>
          <w:szCs w:val="24"/>
        </w:rPr>
        <w:t xml:space="preserve"> How does women's empowerment improve household nutrition?</w:t>
      </w:r>
      <w:r>
        <w:rPr>
          <w:rFonts w:ascii="Times New Roman" w:eastAsia="Times New Roman" w:hAnsi="Times New Roman" w:cs="Times New Roman"/>
          <w:sz w:val="24"/>
          <w:szCs w:val="24"/>
        </w:rPr>
        <w:br/>
        <w:t>A) Women’s education and decision-making ability lead to bet</w:t>
      </w:r>
      <w:r>
        <w:rPr>
          <w:rFonts w:ascii="Times New Roman" w:eastAsia="Times New Roman" w:hAnsi="Times New Roman" w:cs="Times New Roman"/>
          <w:sz w:val="24"/>
          <w:szCs w:val="24"/>
        </w:rPr>
        <w:t>ter food choices for families</w:t>
      </w:r>
      <w:r>
        <w:rPr>
          <w:rFonts w:ascii="Times New Roman" w:eastAsia="Times New Roman" w:hAnsi="Times New Roman" w:cs="Times New Roman"/>
          <w:sz w:val="24"/>
          <w:szCs w:val="24"/>
        </w:rPr>
        <w:br/>
        <w:t>B) It has no impact on nutrition</w:t>
      </w:r>
      <w:r>
        <w:rPr>
          <w:rFonts w:ascii="Times New Roman" w:eastAsia="Times New Roman" w:hAnsi="Times New Roman" w:cs="Times New Roman"/>
          <w:sz w:val="24"/>
          <w:szCs w:val="24"/>
        </w:rPr>
        <w:br/>
        <w:t>C) Women’s empowerment only affects economic development, not nutrition</w:t>
      </w:r>
      <w:r>
        <w:rPr>
          <w:rFonts w:ascii="Times New Roman" w:eastAsia="Times New Roman" w:hAnsi="Times New Roman" w:cs="Times New Roman"/>
          <w:sz w:val="24"/>
          <w:szCs w:val="24"/>
        </w:rPr>
        <w:br/>
        <w:t>D) Women should not be involved in nutrition decision-making</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131.</w:t>
      </w:r>
      <w:r>
        <w:rPr>
          <w:rFonts w:ascii="Times New Roman" w:eastAsia="Times New Roman" w:hAnsi="Times New Roman" w:cs="Times New Roman"/>
          <w:sz w:val="24"/>
          <w:szCs w:val="24"/>
        </w:rPr>
        <w:t xml:space="preserve"> Which of the following factors is NOT considered a nutr</w:t>
      </w:r>
      <w:r>
        <w:rPr>
          <w:rFonts w:ascii="Times New Roman" w:eastAsia="Times New Roman" w:hAnsi="Times New Roman" w:cs="Times New Roman"/>
          <w:sz w:val="24"/>
          <w:szCs w:val="24"/>
        </w:rPr>
        <w:t>ition pathway?</w:t>
      </w:r>
      <w:r>
        <w:rPr>
          <w:rFonts w:ascii="Times New Roman" w:eastAsia="Times New Roman" w:hAnsi="Times New Roman" w:cs="Times New Roman"/>
          <w:sz w:val="24"/>
          <w:szCs w:val="24"/>
        </w:rPr>
        <w:br/>
        <w:t>A) Improved agricultural production</w:t>
      </w:r>
      <w:r>
        <w:rPr>
          <w:rFonts w:ascii="Times New Roman" w:eastAsia="Times New Roman" w:hAnsi="Times New Roman" w:cs="Times New Roman"/>
          <w:sz w:val="24"/>
          <w:szCs w:val="24"/>
        </w:rPr>
        <w:br/>
        <w:t>B) Increased household income</w:t>
      </w:r>
      <w:r>
        <w:rPr>
          <w:rFonts w:ascii="Times New Roman" w:eastAsia="Times New Roman" w:hAnsi="Times New Roman" w:cs="Times New Roman"/>
          <w:sz w:val="24"/>
          <w:szCs w:val="24"/>
        </w:rPr>
        <w:br/>
        <w:t>C) High sugar and processed food consumption</w:t>
      </w:r>
      <w:r>
        <w:rPr>
          <w:rFonts w:ascii="Times New Roman" w:eastAsia="Times New Roman" w:hAnsi="Times New Roman" w:cs="Times New Roman"/>
          <w:sz w:val="24"/>
          <w:szCs w:val="24"/>
        </w:rPr>
        <w:br/>
        <w:t>D) Access to clean water and sanitation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132.</w:t>
      </w:r>
      <w:r>
        <w:rPr>
          <w:rFonts w:ascii="Times New Roman" w:eastAsia="Times New Roman" w:hAnsi="Times New Roman" w:cs="Times New Roman"/>
          <w:sz w:val="24"/>
          <w:szCs w:val="24"/>
        </w:rPr>
        <w:t xml:space="preserve"> What is one of the biggest challenges in implementing a multi-sectoral approach to nu</w:t>
      </w:r>
      <w:r>
        <w:rPr>
          <w:rFonts w:ascii="Times New Roman" w:eastAsia="Times New Roman" w:hAnsi="Times New Roman" w:cs="Times New Roman"/>
          <w:sz w:val="24"/>
          <w:szCs w:val="24"/>
        </w:rPr>
        <w:t>trition?</w:t>
      </w:r>
      <w:r>
        <w:rPr>
          <w:rFonts w:ascii="Times New Roman" w:eastAsia="Times New Roman" w:hAnsi="Times New Roman" w:cs="Times New Roman"/>
          <w:sz w:val="24"/>
          <w:szCs w:val="24"/>
        </w:rPr>
        <w:br/>
        <w:t>A) Lack of coordination and collaboration between sectors</w:t>
      </w:r>
      <w:r>
        <w:rPr>
          <w:rFonts w:ascii="Times New Roman" w:eastAsia="Times New Roman" w:hAnsi="Times New Roman" w:cs="Times New Roman"/>
          <w:sz w:val="24"/>
          <w:szCs w:val="24"/>
        </w:rPr>
        <w:br/>
        <w:t>B) Excessive funding and financial resources</w:t>
      </w:r>
      <w:r>
        <w:rPr>
          <w:rFonts w:ascii="Times New Roman" w:eastAsia="Times New Roman" w:hAnsi="Times New Roman" w:cs="Times New Roman"/>
          <w:sz w:val="24"/>
          <w:szCs w:val="24"/>
        </w:rPr>
        <w:br/>
        <w:t>C) The ability to operate independently without government support</w:t>
      </w:r>
      <w:r>
        <w:rPr>
          <w:rFonts w:ascii="Times New Roman" w:eastAsia="Times New Roman" w:hAnsi="Times New Roman" w:cs="Times New Roman"/>
          <w:sz w:val="24"/>
          <w:szCs w:val="24"/>
        </w:rPr>
        <w:br/>
        <w:t>D) Exclusive focus on one intervention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133.</w:t>
      </w:r>
      <w:r>
        <w:rPr>
          <w:rFonts w:ascii="Times New Roman" w:eastAsia="Times New Roman" w:hAnsi="Times New Roman" w:cs="Times New Roman"/>
          <w:sz w:val="24"/>
          <w:szCs w:val="24"/>
        </w:rPr>
        <w:t xml:space="preserve"> Which approach is essential for t</w:t>
      </w:r>
      <w:r>
        <w:rPr>
          <w:rFonts w:ascii="Times New Roman" w:eastAsia="Times New Roman" w:hAnsi="Times New Roman" w:cs="Times New Roman"/>
          <w:sz w:val="24"/>
          <w:szCs w:val="24"/>
        </w:rPr>
        <w:t>he successful implementation of a multi-sectoral nutrition strategy?</w:t>
      </w:r>
      <w:r>
        <w:rPr>
          <w:rFonts w:ascii="Times New Roman" w:eastAsia="Times New Roman" w:hAnsi="Times New Roman" w:cs="Times New Roman"/>
          <w:sz w:val="24"/>
          <w:szCs w:val="24"/>
        </w:rPr>
        <w:br/>
        <w:t>A) Collaboration between health, agriculture, education, and social protection sectors</w:t>
      </w:r>
      <w:r>
        <w:rPr>
          <w:rFonts w:ascii="Times New Roman" w:eastAsia="Times New Roman" w:hAnsi="Times New Roman" w:cs="Times New Roman"/>
          <w:sz w:val="24"/>
          <w:szCs w:val="24"/>
        </w:rPr>
        <w:br/>
        <w:t>B) Allowing only the health sector to lead nutrition interventions</w:t>
      </w:r>
      <w:r>
        <w:rPr>
          <w:rFonts w:ascii="Times New Roman" w:eastAsia="Times New Roman" w:hAnsi="Times New Roman" w:cs="Times New Roman"/>
          <w:sz w:val="24"/>
          <w:szCs w:val="24"/>
        </w:rPr>
        <w:br/>
        <w:t>C) Ignoring policy development in</w:t>
      </w:r>
      <w:r>
        <w:rPr>
          <w:rFonts w:ascii="Times New Roman" w:eastAsia="Times New Roman" w:hAnsi="Times New Roman" w:cs="Times New Roman"/>
          <w:sz w:val="24"/>
          <w:szCs w:val="24"/>
        </w:rPr>
        <w:t xml:space="preserve"> nutrition programs</w:t>
      </w:r>
      <w:r>
        <w:rPr>
          <w:rFonts w:ascii="Times New Roman" w:eastAsia="Times New Roman" w:hAnsi="Times New Roman" w:cs="Times New Roman"/>
          <w:sz w:val="24"/>
          <w:szCs w:val="24"/>
        </w:rPr>
        <w:br/>
        <w:t>D) Focusing only on food distribution programs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134.</w:t>
      </w:r>
      <w:r>
        <w:rPr>
          <w:rFonts w:ascii="Times New Roman" w:eastAsia="Times New Roman" w:hAnsi="Times New Roman" w:cs="Times New Roman"/>
          <w:sz w:val="24"/>
          <w:szCs w:val="24"/>
        </w:rPr>
        <w:t xml:space="preserve"> How does climate change negatively impact nutrition?</w:t>
      </w:r>
      <w:r>
        <w:rPr>
          <w:rFonts w:ascii="Times New Roman" w:eastAsia="Times New Roman" w:hAnsi="Times New Roman" w:cs="Times New Roman"/>
          <w:sz w:val="24"/>
          <w:szCs w:val="24"/>
        </w:rPr>
        <w:br/>
        <w:t>A) It leads to reduced agricultural productivity and food insecurity</w:t>
      </w:r>
      <w:r>
        <w:rPr>
          <w:rFonts w:ascii="Times New Roman" w:eastAsia="Times New Roman" w:hAnsi="Times New Roman" w:cs="Times New Roman"/>
          <w:sz w:val="24"/>
          <w:szCs w:val="24"/>
        </w:rPr>
        <w:br/>
        <w:t>B) It has no effect on food systems</w:t>
      </w:r>
      <w:r>
        <w:rPr>
          <w:rFonts w:ascii="Times New Roman" w:eastAsia="Times New Roman" w:hAnsi="Times New Roman" w:cs="Times New Roman"/>
          <w:sz w:val="24"/>
          <w:szCs w:val="24"/>
        </w:rPr>
        <w:br/>
        <w:t>C) It improves food securi</w:t>
      </w:r>
      <w:r>
        <w:rPr>
          <w:rFonts w:ascii="Times New Roman" w:eastAsia="Times New Roman" w:hAnsi="Times New Roman" w:cs="Times New Roman"/>
          <w:sz w:val="24"/>
          <w:szCs w:val="24"/>
        </w:rPr>
        <w:t>ty and access</w:t>
      </w:r>
      <w:r>
        <w:rPr>
          <w:rFonts w:ascii="Times New Roman" w:eastAsia="Times New Roman" w:hAnsi="Times New Roman" w:cs="Times New Roman"/>
          <w:sz w:val="24"/>
          <w:szCs w:val="24"/>
        </w:rPr>
        <w:br/>
        <w:t>D) It only affects high-income countries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135.</w:t>
      </w:r>
      <w:r>
        <w:rPr>
          <w:rFonts w:ascii="Times New Roman" w:eastAsia="Times New Roman" w:hAnsi="Times New Roman" w:cs="Times New Roman"/>
          <w:sz w:val="24"/>
          <w:szCs w:val="24"/>
        </w:rPr>
        <w:t xml:space="preserve"> How does social protection contribute to improved nutrition outcomes?</w:t>
      </w:r>
      <w:r>
        <w:rPr>
          <w:rFonts w:ascii="Times New Roman" w:eastAsia="Times New Roman" w:hAnsi="Times New Roman" w:cs="Times New Roman"/>
          <w:sz w:val="24"/>
          <w:szCs w:val="24"/>
        </w:rPr>
        <w:br/>
        <w:t>A) By providing financial support and food assistance to vulnerable populations</w:t>
      </w:r>
      <w:r>
        <w:rPr>
          <w:rFonts w:ascii="Times New Roman" w:eastAsia="Times New Roman" w:hAnsi="Times New Roman" w:cs="Times New Roman"/>
          <w:sz w:val="24"/>
          <w:szCs w:val="24"/>
        </w:rPr>
        <w:br/>
        <w:t>B) By increasing taxes on food products</w:t>
      </w:r>
      <w:r>
        <w:rPr>
          <w:rFonts w:ascii="Times New Roman" w:eastAsia="Times New Roman" w:hAnsi="Times New Roman" w:cs="Times New Roman"/>
          <w:sz w:val="24"/>
          <w:szCs w:val="24"/>
        </w:rPr>
        <w:br/>
        <w:t xml:space="preserve">C) By </w:t>
      </w:r>
      <w:r>
        <w:rPr>
          <w:rFonts w:ascii="Times New Roman" w:eastAsia="Times New Roman" w:hAnsi="Times New Roman" w:cs="Times New Roman"/>
          <w:sz w:val="24"/>
          <w:szCs w:val="24"/>
        </w:rPr>
        <w:t>reducing the availability of nutrition services</w:t>
      </w:r>
      <w:r>
        <w:rPr>
          <w:rFonts w:ascii="Times New Roman" w:eastAsia="Times New Roman" w:hAnsi="Times New Roman" w:cs="Times New Roman"/>
          <w:sz w:val="24"/>
          <w:szCs w:val="24"/>
        </w:rPr>
        <w:br/>
        <w:t>D) By eliminating school feeding programs</w:t>
      </w:r>
    </w:p>
    <w:p w:rsidR="00F12DF6" w:rsidRDefault="00C436E5">
      <w:pPr>
        <w:spacing w:before="100" w:beforeAutospacing="1" w:after="100" w:afterAutospacing="1" w:line="360" w:lineRule="auto"/>
        <w:rPr>
          <w:rFonts w:ascii="Times New Roman" w:hAnsi="Times New Roman" w:cs="Times New Roman"/>
          <w:sz w:val="24"/>
          <w:szCs w:val="24"/>
        </w:rPr>
        <w:sectPr w:rsidR="00F12DF6">
          <w:pgSz w:w="12240" w:h="15840"/>
          <w:pgMar w:top="1260" w:right="1170" w:bottom="1440" w:left="1440" w:header="720" w:footer="720" w:gutter="0"/>
          <w:pgNumType w:start="1"/>
          <w:cols w:space="720"/>
          <w:docGrid w:linePitch="360"/>
        </w:sectPr>
      </w:pPr>
      <w:r>
        <w:rPr>
          <w:rFonts w:ascii="Times New Roman" w:eastAsia="Times New Roman" w:hAnsi="Times New Roman" w:cs="Times New Roman"/>
          <w:b/>
          <w:bCs/>
          <w:sz w:val="24"/>
          <w:szCs w:val="24"/>
        </w:rPr>
        <w:t>136.</w:t>
      </w:r>
      <w:r>
        <w:rPr>
          <w:rFonts w:ascii="Times New Roman" w:eastAsia="Times New Roman" w:hAnsi="Times New Roman" w:cs="Times New Roman"/>
          <w:sz w:val="24"/>
          <w:szCs w:val="24"/>
        </w:rPr>
        <w:t xml:space="preserve"> What is the connection between school nutrition and child development?</w:t>
      </w:r>
      <w:r>
        <w:rPr>
          <w:rFonts w:ascii="Times New Roman" w:eastAsia="Times New Roman" w:hAnsi="Times New Roman" w:cs="Times New Roman"/>
          <w:sz w:val="24"/>
          <w:szCs w:val="24"/>
        </w:rPr>
        <w:br/>
        <w:t>A) Proper school nutrition improves cognitive function and academic performa</w:t>
      </w:r>
      <w:r>
        <w:rPr>
          <w:rFonts w:ascii="Times New Roman" w:eastAsia="Times New Roman" w:hAnsi="Times New Roman" w:cs="Times New Roman"/>
          <w:sz w:val="24"/>
          <w:szCs w:val="24"/>
        </w:rPr>
        <w:t>nce</w:t>
      </w:r>
      <w:r>
        <w:rPr>
          <w:rFonts w:ascii="Times New Roman" w:eastAsia="Times New Roman" w:hAnsi="Times New Roman" w:cs="Times New Roman"/>
          <w:sz w:val="24"/>
          <w:szCs w:val="24"/>
        </w:rPr>
        <w:br/>
        <w:t>B) School nutrition has no impact on child development</w:t>
      </w:r>
      <w:r>
        <w:rPr>
          <w:rFonts w:ascii="Times New Roman" w:eastAsia="Times New Roman" w:hAnsi="Times New Roman" w:cs="Times New Roman"/>
          <w:sz w:val="24"/>
          <w:szCs w:val="24"/>
        </w:rPr>
        <w:br/>
        <w:t>C) School meals only serve as a convenience for parents</w:t>
      </w:r>
      <w:r>
        <w:rPr>
          <w:rFonts w:ascii="Times New Roman" w:eastAsia="Times New Roman" w:hAnsi="Times New Roman" w:cs="Times New Roman"/>
          <w:sz w:val="24"/>
          <w:szCs w:val="24"/>
        </w:rPr>
        <w:br/>
        <w:t>D) Nutrition programs should be limited to private schoo</w:t>
      </w:r>
      <w:r>
        <w:rPr>
          <w:rFonts w:ascii="Times New Roman" w:eastAsia="Times New Roman" w:hAnsi="Times New Roman" w:cs="Times New Roman"/>
          <w:sz w:val="24"/>
          <w:szCs w:val="24"/>
        </w:rPr>
        <w:t>l</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137</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What role do community-based programs play in promoting nutrition-sensitive </w:t>
      </w:r>
      <w:r>
        <w:rPr>
          <w:rFonts w:ascii="Times New Roman" w:eastAsia="Times New Roman" w:hAnsi="Times New Roman" w:cs="Times New Roman"/>
          <w:sz w:val="24"/>
          <w:szCs w:val="24"/>
        </w:rPr>
        <w:t>interventions?</w:t>
      </w:r>
      <w:r>
        <w:rPr>
          <w:rFonts w:ascii="Times New Roman" w:eastAsia="Times New Roman" w:hAnsi="Times New Roman" w:cs="Times New Roman"/>
          <w:sz w:val="24"/>
          <w:szCs w:val="24"/>
        </w:rPr>
        <w:br/>
        <w:t>A) They increase awareness and participation in improving local nutrition outcomes</w:t>
      </w:r>
      <w:r>
        <w:rPr>
          <w:rFonts w:ascii="Times New Roman" w:eastAsia="Times New Roman" w:hAnsi="Times New Roman" w:cs="Times New Roman"/>
          <w:sz w:val="24"/>
          <w:szCs w:val="24"/>
        </w:rPr>
        <w:br/>
        <w:t>B) They replace the need for national nutrition policies</w:t>
      </w:r>
      <w:r>
        <w:rPr>
          <w:rFonts w:ascii="Times New Roman" w:eastAsia="Times New Roman" w:hAnsi="Times New Roman" w:cs="Times New Roman"/>
          <w:sz w:val="24"/>
          <w:szCs w:val="24"/>
        </w:rPr>
        <w:br/>
        <w:t>C) They only benefit high-income populations</w:t>
      </w:r>
      <w:r>
        <w:rPr>
          <w:rFonts w:ascii="Times New Roman" w:eastAsia="Times New Roman" w:hAnsi="Times New Roman" w:cs="Times New Roman"/>
          <w:sz w:val="24"/>
          <w:szCs w:val="24"/>
        </w:rPr>
        <w:br/>
        <w:t>D) They are not important for long-term nutrition strate</w:t>
      </w:r>
      <w:r>
        <w:rPr>
          <w:rFonts w:ascii="Times New Roman" w:eastAsia="Times New Roman" w:hAnsi="Times New Roman" w:cs="Times New Roman"/>
          <w:sz w:val="24"/>
          <w:szCs w:val="24"/>
        </w:rPr>
        <w:t>gies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138.</w:t>
      </w:r>
      <w:r>
        <w:rPr>
          <w:rFonts w:ascii="Times New Roman" w:eastAsia="Times New Roman" w:hAnsi="Times New Roman" w:cs="Times New Roman"/>
          <w:sz w:val="24"/>
          <w:szCs w:val="24"/>
        </w:rPr>
        <w:t xml:space="preserve"> Which of the following is a commonly used nutrition indicator?</w:t>
      </w:r>
      <w:r>
        <w:rPr>
          <w:rFonts w:ascii="Times New Roman" w:eastAsia="Times New Roman" w:hAnsi="Times New Roman" w:cs="Times New Roman"/>
          <w:sz w:val="24"/>
          <w:szCs w:val="24"/>
        </w:rPr>
        <w:br/>
        <w:t>A) Prevalence of stunting in children under five</w:t>
      </w:r>
      <w:r>
        <w:rPr>
          <w:rFonts w:ascii="Times New Roman" w:eastAsia="Times New Roman" w:hAnsi="Times New Roman" w:cs="Times New Roman"/>
          <w:sz w:val="24"/>
          <w:szCs w:val="24"/>
        </w:rPr>
        <w:br/>
        <w:t>B) Number of shopping malls in a city</w:t>
      </w:r>
      <w:r>
        <w:rPr>
          <w:rFonts w:ascii="Times New Roman" w:eastAsia="Times New Roman" w:hAnsi="Times New Roman" w:cs="Times New Roman"/>
          <w:sz w:val="24"/>
          <w:szCs w:val="24"/>
        </w:rPr>
        <w:br/>
        <w:t>C) National GDP growth rate</w:t>
      </w:r>
      <w:r>
        <w:rPr>
          <w:rFonts w:ascii="Times New Roman" w:eastAsia="Times New Roman" w:hAnsi="Times New Roman" w:cs="Times New Roman"/>
          <w:sz w:val="24"/>
          <w:szCs w:val="24"/>
        </w:rPr>
        <w:br/>
        <w:t>D) Road density in rural areas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139.</w:t>
      </w:r>
      <w:r>
        <w:rPr>
          <w:rFonts w:ascii="Times New Roman" w:eastAsia="Times New Roman" w:hAnsi="Times New Roman" w:cs="Times New Roman"/>
          <w:sz w:val="24"/>
          <w:szCs w:val="24"/>
        </w:rPr>
        <w:t xml:space="preserve"> What is the purpose of including</w:t>
      </w:r>
      <w:r>
        <w:rPr>
          <w:rFonts w:ascii="Times New Roman" w:eastAsia="Times New Roman" w:hAnsi="Times New Roman" w:cs="Times New Roman"/>
          <w:sz w:val="24"/>
          <w:szCs w:val="24"/>
        </w:rPr>
        <w:t xml:space="preserve"> nutrition indicators in monitoring and evaluation?</w:t>
      </w:r>
      <w:r>
        <w:rPr>
          <w:rFonts w:ascii="Times New Roman" w:eastAsia="Times New Roman" w:hAnsi="Times New Roman" w:cs="Times New Roman"/>
          <w:sz w:val="24"/>
          <w:szCs w:val="24"/>
        </w:rPr>
        <w:br/>
        <w:t>A) To assess the effectiveness of interventions in improving nutrition outcomes</w:t>
      </w:r>
      <w:r>
        <w:rPr>
          <w:rFonts w:ascii="Times New Roman" w:eastAsia="Times New Roman" w:hAnsi="Times New Roman" w:cs="Times New Roman"/>
          <w:sz w:val="24"/>
          <w:szCs w:val="24"/>
        </w:rPr>
        <w:br/>
        <w:t>B) To limit the number of nutrition programs</w:t>
      </w:r>
      <w:r>
        <w:rPr>
          <w:rFonts w:ascii="Times New Roman" w:eastAsia="Times New Roman" w:hAnsi="Times New Roman" w:cs="Times New Roman"/>
          <w:sz w:val="24"/>
          <w:szCs w:val="24"/>
        </w:rPr>
        <w:br/>
        <w:t>C) To focus only on food prices</w:t>
      </w:r>
      <w:r>
        <w:rPr>
          <w:rFonts w:ascii="Times New Roman" w:eastAsia="Times New Roman" w:hAnsi="Times New Roman" w:cs="Times New Roman"/>
          <w:sz w:val="24"/>
          <w:szCs w:val="24"/>
        </w:rPr>
        <w:br/>
        <w:t>D) To eliminate the need for food security poli</w:t>
      </w:r>
      <w:r>
        <w:rPr>
          <w:rFonts w:ascii="Times New Roman" w:eastAsia="Times New Roman" w:hAnsi="Times New Roman" w:cs="Times New Roman"/>
          <w:sz w:val="24"/>
          <w:szCs w:val="24"/>
        </w:rPr>
        <w:t>cies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140.What is the primary responsibility of a nutrition officer in a health department?</w:t>
      </w:r>
      <w:r>
        <w:rPr>
          <w:rFonts w:ascii="Times New Roman" w:eastAsia="Times New Roman" w:hAnsi="Times New Roman" w:cs="Times New Roman"/>
          <w:sz w:val="24"/>
          <w:szCs w:val="24"/>
        </w:rPr>
        <w:br/>
        <w:t>A) Developing and implementing nutrition education and intervention programs</w:t>
      </w:r>
      <w:r>
        <w:rPr>
          <w:rFonts w:ascii="Times New Roman" w:eastAsia="Times New Roman" w:hAnsi="Times New Roman" w:cs="Times New Roman"/>
          <w:sz w:val="24"/>
          <w:szCs w:val="24"/>
        </w:rPr>
        <w:br/>
        <w:t>B) Focusing only on medical treatment of malnutrition cases</w:t>
      </w:r>
      <w:r>
        <w:rPr>
          <w:rFonts w:ascii="Times New Roman" w:eastAsia="Times New Roman" w:hAnsi="Times New Roman" w:cs="Times New Roman"/>
          <w:sz w:val="24"/>
          <w:szCs w:val="24"/>
        </w:rPr>
        <w:br/>
        <w:t xml:space="preserve">C) Ignoring community-based </w:t>
      </w:r>
      <w:r>
        <w:rPr>
          <w:rFonts w:ascii="Times New Roman" w:eastAsia="Times New Roman" w:hAnsi="Times New Roman" w:cs="Times New Roman"/>
          <w:sz w:val="24"/>
          <w:szCs w:val="24"/>
        </w:rPr>
        <w:t>nutrition initiatives</w:t>
      </w:r>
      <w:r>
        <w:rPr>
          <w:rFonts w:ascii="Times New Roman" w:eastAsia="Times New Roman" w:hAnsi="Times New Roman" w:cs="Times New Roman"/>
          <w:sz w:val="24"/>
          <w:szCs w:val="24"/>
        </w:rPr>
        <w:br/>
        <w:t>D) Limiting nutrition services to hospitals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 How can nutrition officers support industrial food production?</w:t>
      </w:r>
      <w:r>
        <w:rPr>
          <w:rFonts w:ascii="Times New Roman" w:eastAsia="Times New Roman" w:hAnsi="Times New Roman" w:cs="Times New Roman"/>
          <w:sz w:val="24"/>
          <w:szCs w:val="24"/>
        </w:rPr>
        <w:br/>
        <w:t>A) By ensuring that food products meet safety and nutrition standards</w:t>
      </w:r>
      <w:r>
        <w:rPr>
          <w:rFonts w:ascii="Times New Roman" w:eastAsia="Times New Roman" w:hAnsi="Times New Roman" w:cs="Times New Roman"/>
          <w:sz w:val="24"/>
          <w:szCs w:val="24"/>
        </w:rPr>
        <w:br/>
        <w:t>B) By promoting the sale of highly processed foods</w:t>
      </w:r>
      <w:r>
        <w:rPr>
          <w:rFonts w:ascii="Times New Roman" w:eastAsia="Times New Roman" w:hAnsi="Times New Roman" w:cs="Times New Roman"/>
          <w:sz w:val="24"/>
          <w:szCs w:val="24"/>
        </w:rPr>
        <w:br/>
        <w:t>C</w:t>
      </w:r>
      <w:r>
        <w:rPr>
          <w:rFonts w:ascii="Times New Roman" w:eastAsia="Times New Roman" w:hAnsi="Times New Roman" w:cs="Times New Roman"/>
          <w:sz w:val="24"/>
          <w:szCs w:val="24"/>
        </w:rPr>
        <w:t>) By discouraging food fortification programs</w:t>
      </w:r>
      <w:r>
        <w:rPr>
          <w:rFonts w:ascii="Times New Roman" w:eastAsia="Times New Roman" w:hAnsi="Times New Roman" w:cs="Times New Roman"/>
          <w:sz w:val="24"/>
          <w:szCs w:val="24"/>
        </w:rPr>
        <w:br/>
        <w:t>D) By ignoring food safety regulations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142.What role do nutrition officers play in policy development?</w:t>
      </w:r>
      <w:r>
        <w:rPr>
          <w:rFonts w:ascii="Times New Roman" w:eastAsia="Times New Roman" w:hAnsi="Times New Roman" w:cs="Times New Roman"/>
          <w:sz w:val="24"/>
          <w:szCs w:val="24"/>
        </w:rPr>
        <w:br/>
        <w:t>A) They contribute to designing and implementing nutrition-sensitive policies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B) They only provide food aid</w:t>
      </w:r>
      <w:r>
        <w:rPr>
          <w:rFonts w:ascii="Times New Roman" w:eastAsia="Times New Roman" w:hAnsi="Times New Roman" w:cs="Times New Roman"/>
          <w:sz w:val="24"/>
          <w:szCs w:val="24"/>
        </w:rPr>
        <w:br/>
        <w:t>C) They avoid working with policymakers</w:t>
      </w:r>
      <w:r>
        <w:rPr>
          <w:rFonts w:ascii="Times New Roman" w:eastAsia="Times New Roman" w:hAnsi="Times New Roman" w:cs="Times New Roman"/>
          <w:sz w:val="24"/>
          <w:szCs w:val="24"/>
        </w:rPr>
        <w:br/>
        <w:t>D) They focus only on research without application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143.</w:t>
      </w:r>
      <w:r>
        <w:rPr>
          <w:rFonts w:ascii="Times New Roman" w:eastAsia="Times New Roman" w:hAnsi="Times New Roman" w:cs="Times New Roman"/>
          <w:sz w:val="24"/>
          <w:szCs w:val="24"/>
        </w:rPr>
        <w:t xml:space="preserve"> In which of the following sectors can a nutrition officer play a key role?</w:t>
      </w:r>
      <w:r>
        <w:rPr>
          <w:rFonts w:ascii="Times New Roman" w:eastAsia="Times New Roman" w:hAnsi="Times New Roman" w:cs="Times New Roman"/>
          <w:sz w:val="24"/>
          <w:szCs w:val="24"/>
        </w:rPr>
        <w:br/>
        <w:t>A) Agriculture, health, education, trade, and social protection</w:t>
      </w:r>
      <w:r>
        <w:rPr>
          <w:rFonts w:ascii="Times New Roman" w:eastAsia="Times New Roman" w:hAnsi="Times New Roman" w:cs="Times New Roman"/>
          <w:sz w:val="24"/>
          <w:szCs w:val="24"/>
        </w:rPr>
        <w:br/>
        <w:t>B) Only in the healt</w:t>
      </w:r>
      <w:r>
        <w:rPr>
          <w:rFonts w:ascii="Times New Roman" w:eastAsia="Times New Roman" w:hAnsi="Times New Roman" w:cs="Times New Roman"/>
          <w:sz w:val="24"/>
          <w:szCs w:val="24"/>
        </w:rPr>
        <w:t>h sector</w:t>
      </w:r>
      <w:r>
        <w:rPr>
          <w:rFonts w:ascii="Times New Roman" w:eastAsia="Times New Roman" w:hAnsi="Times New Roman" w:cs="Times New Roman"/>
          <w:sz w:val="24"/>
          <w:szCs w:val="24"/>
        </w:rPr>
        <w:br/>
        <w:t>C) Only in food manufacturing industries</w:t>
      </w:r>
      <w:r>
        <w:rPr>
          <w:rFonts w:ascii="Times New Roman" w:eastAsia="Times New Roman" w:hAnsi="Times New Roman" w:cs="Times New Roman"/>
          <w:sz w:val="24"/>
          <w:szCs w:val="24"/>
        </w:rPr>
        <w:br/>
        <w:t>D) Only in international organizations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144.</w:t>
      </w:r>
      <w:r>
        <w:rPr>
          <w:rFonts w:ascii="Times New Roman" w:eastAsia="Times New Roman" w:hAnsi="Times New Roman" w:cs="Times New Roman"/>
          <w:sz w:val="24"/>
          <w:szCs w:val="24"/>
        </w:rPr>
        <w:t xml:space="preserve"> What is the role of nutrition officers in trade and food regulation?</w:t>
      </w:r>
      <w:r>
        <w:rPr>
          <w:rFonts w:ascii="Times New Roman" w:eastAsia="Times New Roman" w:hAnsi="Times New Roman" w:cs="Times New Roman"/>
          <w:sz w:val="24"/>
          <w:szCs w:val="24"/>
        </w:rPr>
        <w:br/>
        <w:t>A) Ensuring that food products meet nutritional labeling and safety standards</w:t>
      </w:r>
      <w:r>
        <w:rPr>
          <w:rFonts w:ascii="Times New Roman" w:eastAsia="Times New Roman" w:hAnsi="Times New Roman" w:cs="Times New Roman"/>
          <w:sz w:val="24"/>
          <w:szCs w:val="24"/>
        </w:rPr>
        <w:br/>
        <w:t xml:space="preserve">B) Encouraging </w:t>
      </w:r>
      <w:r>
        <w:rPr>
          <w:rFonts w:ascii="Times New Roman" w:eastAsia="Times New Roman" w:hAnsi="Times New Roman" w:cs="Times New Roman"/>
          <w:sz w:val="24"/>
          <w:szCs w:val="24"/>
        </w:rPr>
        <w:t>the sale of unhealthy, highly processed foods</w:t>
      </w:r>
      <w:r>
        <w:rPr>
          <w:rFonts w:ascii="Times New Roman" w:eastAsia="Times New Roman" w:hAnsi="Times New Roman" w:cs="Times New Roman"/>
          <w:sz w:val="24"/>
          <w:szCs w:val="24"/>
        </w:rPr>
        <w:br/>
        <w:t>C) Focusing only on the economic aspects of food production</w:t>
      </w:r>
      <w:r>
        <w:rPr>
          <w:rFonts w:ascii="Times New Roman" w:eastAsia="Times New Roman" w:hAnsi="Times New Roman" w:cs="Times New Roman"/>
          <w:sz w:val="24"/>
          <w:szCs w:val="24"/>
        </w:rPr>
        <w:br/>
        <w:t>D) Reducing government oversight on food safety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145.</w:t>
      </w:r>
      <w:r>
        <w:rPr>
          <w:rFonts w:ascii="Times New Roman" w:eastAsia="Times New Roman" w:hAnsi="Times New Roman" w:cs="Times New Roman"/>
          <w:sz w:val="24"/>
          <w:szCs w:val="24"/>
        </w:rPr>
        <w:t xml:space="preserve"> A rural community in Ethiopia experiences high rates of child malnutrition despite adequate food </w:t>
      </w:r>
      <w:r>
        <w:rPr>
          <w:rFonts w:ascii="Times New Roman" w:eastAsia="Times New Roman" w:hAnsi="Times New Roman" w:cs="Times New Roman"/>
          <w:sz w:val="24"/>
          <w:szCs w:val="24"/>
        </w:rPr>
        <w:t>production in the area. A nutrition-sensitive program is introduced to address the issue. Which of the following actions would be MOST effective in this intervention?</w:t>
      </w:r>
    </w:p>
    <w:p w:rsidR="00F12DF6" w:rsidRDefault="00C436E5">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sz w:val="24"/>
          <w:szCs w:val="24"/>
        </w:rPr>
        <w:t>A) Providing only food aid to malnourished children</w:t>
      </w:r>
      <w:r>
        <w:rPr>
          <w:rFonts w:ascii="Times New Roman" w:eastAsia="Times New Roman" w:hAnsi="Times New Roman" w:cs="Times New Roman"/>
          <w:sz w:val="24"/>
          <w:szCs w:val="24"/>
        </w:rPr>
        <w:br/>
        <w:t>B) Increasing agricultural production</w:t>
      </w:r>
      <w:r>
        <w:rPr>
          <w:rFonts w:ascii="Times New Roman" w:eastAsia="Times New Roman" w:hAnsi="Times New Roman" w:cs="Times New Roman"/>
          <w:sz w:val="24"/>
          <w:szCs w:val="24"/>
        </w:rPr>
        <w:t xml:space="preserve"> without addressing dietary diversity</w:t>
      </w:r>
      <w:r>
        <w:rPr>
          <w:rFonts w:ascii="Times New Roman" w:eastAsia="Times New Roman" w:hAnsi="Times New Roman" w:cs="Times New Roman"/>
          <w:sz w:val="24"/>
          <w:szCs w:val="24"/>
        </w:rPr>
        <w:br/>
        <w:t>C) Improving water sanitation, nutrition education, and women's empowerment</w:t>
      </w:r>
      <w:r>
        <w:rPr>
          <w:rFonts w:ascii="Times New Roman" w:eastAsia="Times New Roman" w:hAnsi="Times New Roman" w:cs="Times New Roman"/>
          <w:sz w:val="24"/>
          <w:szCs w:val="24"/>
        </w:rPr>
        <w:br/>
        <w:t>D) Encouraging families to consume only staple crops like maize and wheat</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146.A government is developing a national nutrition strategy to com</w:t>
      </w:r>
      <w:r>
        <w:rPr>
          <w:rFonts w:ascii="Times New Roman" w:eastAsia="Times New Roman" w:hAnsi="Times New Roman" w:cs="Times New Roman"/>
          <w:sz w:val="24"/>
          <w:szCs w:val="24"/>
        </w:rPr>
        <w:t>bat undernutrition. It plans to involve multiple sectors, including agriculture, health, education, and trade. Which of the following BEST demonstrates a successful multi-sectoral approach?</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health sector alone provides supplements to malnourished ch</w:t>
      </w:r>
      <w:r>
        <w:rPr>
          <w:rFonts w:ascii="Times New Roman" w:eastAsia="Times New Roman" w:hAnsi="Times New Roman" w:cs="Times New Roman"/>
          <w:sz w:val="24"/>
          <w:szCs w:val="24"/>
        </w:rPr>
        <w:t>ildren</w:t>
      </w:r>
      <w:r>
        <w:rPr>
          <w:rFonts w:ascii="Times New Roman" w:eastAsia="Times New Roman" w:hAnsi="Times New Roman" w:cs="Times New Roman"/>
          <w:sz w:val="24"/>
          <w:szCs w:val="24"/>
        </w:rPr>
        <w:br/>
        <w:t>B) The agricultural sector promotes biofortified crops while schools implement nutrition education and school feeding programs</w:t>
      </w:r>
      <w:r>
        <w:rPr>
          <w:rFonts w:ascii="Times New Roman" w:eastAsia="Times New Roman" w:hAnsi="Times New Roman" w:cs="Times New Roman"/>
          <w:sz w:val="24"/>
          <w:szCs w:val="24"/>
        </w:rPr>
        <w:br/>
        <w:t xml:space="preserve">C) The trade sector limits the import of unhealthy processed foods, but no action is taken in other </w:t>
      </w:r>
      <w:r>
        <w:rPr>
          <w:rFonts w:ascii="Times New Roman" w:eastAsia="Times New Roman" w:hAnsi="Times New Roman" w:cs="Times New Roman"/>
          <w:sz w:val="24"/>
          <w:szCs w:val="24"/>
        </w:rPr>
        <w:lastRenderedPageBreak/>
        <w:t>sectors</w:t>
      </w:r>
      <w:r>
        <w:rPr>
          <w:rFonts w:ascii="Times New Roman" w:eastAsia="Times New Roman" w:hAnsi="Times New Roman" w:cs="Times New Roman"/>
          <w:sz w:val="24"/>
          <w:szCs w:val="24"/>
        </w:rPr>
        <w:br/>
        <w:t>D) The governm</w:t>
      </w:r>
      <w:r>
        <w:rPr>
          <w:rFonts w:ascii="Times New Roman" w:eastAsia="Times New Roman" w:hAnsi="Times New Roman" w:cs="Times New Roman"/>
          <w:sz w:val="24"/>
          <w:szCs w:val="24"/>
        </w:rPr>
        <w:t>ent provides cash transfers without ensuring food affordability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147.</w:t>
      </w:r>
      <w:r>
        <w:rPr>
          <w:rFonts w:ascii="Times New Roman" w:eastAsia="Times New Roman" w:hAnsi="Times New Roman" w:cs="Times New Roman"/>
          <w:sz w:val="24"/>
          <w:szCs w:val="24"/>
        </w:rPr>
        <w:t xml:space="preserve"> A country is facing a severe drought that has reduced food availability. What is the BEST way to ensure that the population, especially vulnerable groups, maintains good nutrition?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Distribute emergency food aid and develop long-term strategies such as drought-resistant crops</w:t>
      </w:r>
      <w:r>
        <w:rPr>
          <w:rFonts w:ascii="Times New Roman" w:eastAsia="Times New Roman" w:hAnsi="Times New Roman" w:cs="Times New Roman"/>
          <w:sz w:val="24"/>
          <w:szCs w:val="24"/>
        </w:rPr>
        <w:br/>
        <w:t>B) Encourage people to rely on processed and preserved foods</w:t>
      </w:r>
      <w:r>
        <w:rPr>
          <w:rFonts w:ascii="Times New Roman" w:eastAsia="Times New Roman" w:hAnsi="Times New Roman" w:cs="Times New Roman"/>
          <w:sz w:val="24"/>
          <w:szCs w:val="24"/>
        </w:rPr>
        <w:br/>
        <w:t>C) Focus only on providing vitamin supplements without improving food access</w:t>
      </w:r>
      <w:r>
        <w:rPr>
          <w:rFonts w:ascii="Times New Roman" w:eastAsia="Times New Roman" w:hAnsi="Times New Roman" w:cs="Times New Roman"/>
          <w:sz w:val="24"/>
          <w:szCs w:val="24"/>
        </w:rPr>
        <w:br/>
        <w:t>D) Wait for the drought</w:t>
      </w:r>
      <w:r>
        <w:rPr>
          <w:rFonts w:ascii="Times New Roman" w:eastAsia="Times New Roman" w:hAnsi="Times New Roman" w:cs="Times New Roman"/>
          <w:sz w:val="24"/>
          <w:szCs w:val="24"/>
        </w:rPr>
        <w:t xml:space="preserve"> to end and resume normal agricultural activities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148.</w:t>
      </w:r>
      <w:r>
        <w:rPr>
          <w:rFonts w:ascii="Times New Roman" w:eastAsia="Times New Roman" w:hAnsi="Times New Roman" w:cs="Times New Roman"/>
          <w:sz w:val="24"/>
          <w:szCs w:val="24"/>
        </w:rPr>
        <w:t xml:space="preserve"> A school in a low-income community has implemented a school feeding program. However, the number of malnourished children has not significantly decreased. What is the MOST LIKELY reason?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meals p</w:t>
      </w:r>
      <w:r>
        <w:rPr>
          <w:rFonts w:ascii="Times New Roman" w:eastAsia="Times New Roman" w:hAnsi="Times New Roman" w:cs="Times New Roman"/>
          <w:sz w:val="24"/>
          <w:szCs w:val="24"/>
        </w:rPr>
        <w:t>rovided are not nutritionally balanced</w:t>
      </w:r>
      <w:r>
        <w:rPr>
          <w:rFonts w:ascii="Times New Roman" w:eastAsia="Times New Roman" w:hAnsi="Times New Roman" w:cs="Times New Roman"/>
          <w:sz w:val="24"/>
          <w:szCs w:val="24"/>
        </w:rPr>
        <w:br/>
        <w:t>B) The students do not need school meals</w:t>
      </w:r>
      <w:r>
        <w:rPr>
          <w:rFonts w:ascii="Times New Roman" w:eastAsia="Times New Roman" w:hAnsi="Times New Roman" w:cs="Times New Roman"/>
          <w:sz w:val="24"/>
          <w:szCs w:val="24"/>
        </w:rPr>
        <w:br/>
        <w:t>C) The parents are supplementing the school meals with nutrient-dense home meals</w:t>
      </w:r>
      <w:r>
        <w:rPr>
          <w:rFonts w:ascii="Times New Roman" w:eastAsia="Times New Roman" w:hAnsi="Times New Roman" w:cs="Times New Roman"/>
          <w:sz w:val="24"/>
          <w:szCs w:val="24"/>
        </w:rPr>
        <w:br/>
        <w:t>D) The students are not interested in consuming the provided food</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149.</w:t>
      </w:r>
      <w:r>
        <w:rPr>
          <w:rFonts w:ascii="Times New Roman" w:eastAsia="Times New Roman" w:hAnsi="Times New Roman" w:cs="Times New Roman"/>
          <w:sz w:val="24"/>
          <w:szCs w:val="24"/>
        </w:rPr>
        <w:t xml:space="preserve"> A public health nutritio</w:t>
      </w:r>
      <w:r>
        <w:rPr>
          <w:rFonts w:ascii="Times New Roman" w:eastAsia="Times New Roman" w:hAnsi="Times New Roman" w:cs="Times New Roman"/>
          <w:sz w:val="24"/>
          <w:szCs w:val="24"/>
        </w:rPr>
        <w:t>nist is assessing the impact of a nutrition-sensitive agricultural intervention. Which of the following indicators would be MOST relevant for measuring its success?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increase in agricultural income without considering dietary impact</w:t>
      </w:r>
      <w:r>
        <w:rPr>
          <w:rFonts w:ascii="Times New Roman" w:eastAsia="Times New Roman" w:hAnsi="Times New Roman" w:cs="Times New Roman"/>
          <w:sz w:val="24"/>
          <w:szCs w:val="24"/>
        </w:rPr>
        <w:br/>
        <w:t xml:space="preserve">B) The number of </w:t>
      </w:r>
      <w:r>
        <w:rPr>
          <w:rFonts w:ascii="Times New Roman" w:eastAsia="Times New Roman" w:hAnsi="Times New Roman" w:cs="Times New Roman"/>
          <w:sz w:val="24"/>
          <w:szCs w:val="24"/>
        </w:rPr>
        <w:t>farmers adopting improved agricultural techniques and the dietary diversity of their households</w:t>
      </w:r>
      <w:r>
        <w:rPr>
          <w:rFonts w:ascii="Times New Roman" w:eastAsia="Times New Roman" w:hAnsi="Times New Roman" w:cs="Times New Roman"/>
          <w:sz w:val="24"/>
          <w:szCs w:val="24"/>
        </w:rPr>
        <w:br/>
        <w:t>C) The number of new food processing industries established</w:t>
      </w:r>
      <w:r>
        <w:rPr>
          <w:rFonts w:ascii="Times New Roman" w:eastAsia="Times New Roman" w:hAnsi="Times New Roman" w:cs="Times New Roman"/>
          <w:sz w:val="24"/>
          <w:szCs w:val="24"/>
        </w:rPr>
        <w:br/>
        <w:t>D) The increase in total food production, regardless of food type</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150.</w:t>
      </w:r>
      <w:r>
        <w:rPr>
          <w:rFonts w:ascii="Times New Roman" w:eastAsia="Times New Roman" w:hAnsi="Times New Roman" w:cs="Times New Roman"/>
          <w:sz w:val="24"/>
          <w:szCs w:val="24"/>
        </w:rPr>
        <w:t xml:space="preserve"> A nutrition officer working i</w:t>
      </w:r>
      <w:r>
        <w:rPr>
          <w:rFonts w:ascii="Times New Roman" w:eastAsia="Times New Roman" w:hAnsi="Times New Roman" w:cs="Times New Roman"/>
          <w:sz w:val="24"/>
          <w:szCs w:val="24"/>
        </w:rPr>
        <w:t>n a humanitarian aid organization is designing a program to support refugee children suffering from malnutrition. Which intervention would be MOST effective in addressing their long-term nutritional needs?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Providing immediate therapeutic food and integr</w:t>
      </w:r>
      <w:r>
        <w:rPr>
          <w:rFonts w:ascii="Times New Roman" w:eastAsia="Times New Roman" w:hAnsi="Times New Roman" w:cs="Times New Roman"/>
          <w:sz w:val="24"/>
          <w:szCs w:val="24"/>
        </w:rPr>
        <w:t>ating nutrition education and livelihood programs</w:t>
      </w:r>
      <w:r>
        <w:rPr>
          <w:rFonts w:ascii="Times New Roman" w:eastAsia="Times New Roman" w:hAnsi="Times New Roman" w:cs="Times New Roman"/>
          <w:sz w:val="24"/>
          <w:szCs w:val="24"/>
        </w:rPr>
        <w:br/>
        <w:t>B) Distributing only high-calorie food with no focus on micronutrients</w:t>
      </w:r>
      <w:r>
        <w:rPr>
          <w:rFonts w:ascii="Times New Roman" w:eastAsia="Times New Roman" w:hAnsi="Times New Roman" w:cs="Times New Roman"/>
          <w:sz w:val="24"/>
          <w:szCs w:val="24"/>
        </w:rPr>
        <w:br/>
        <w:t>C) Relying solely on international food donations without local food system involvement</w:t>
      </w:r>
      <w:r>
        <w:rPr>
          <w:rFonts w:ascii="Times New Roman" w:eastAsia="Times New Roman" w:hAnsi="Times New Roman" w:cs="Times New Roman"/>
          <w:sz w:val="24"/>
          <w:szCs w:val="24"/>
        </w:rPr>
        <w:br/>
        <w:t>D) Encouraging children to consume more fast fo</w:t>
      </w:r>
      <w:r>
        <w:rPr>
          <w:rFonts w:ascii="Times New Roman" w:eastAsia="Times New Roman" w:hAnsi="Times New Roman" w:cs="Times New Roman"/>
          <w:sz w:val="24"/>
          <w:szCs w:val="24"/>
        </w:rPr>
        <w:t>od for rapid weight gain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151.</w:t>
      </w:r>
      <w:r>
        <w:rPr>
          <w:rFonts w:ascii="Times New Roman" w:eastAsia="Times New Roman" w:hAnsi="Times New Roman" w:cs="Times New Roman"/>
          <w:sz w:val="24"/>
          <w:szCs w:val="24"/>
        </w:rPr>
        <w:t xml:space="preserve"> A country has introduced a fortification policy requiring the addition of micronutrients to staple foods such as flour and cooking oil. However, malnutrition rates have not significantly improved. What could be the BEST explan</w:t>
      </w:r>
      <w:r>
        <w:rPr>
          <w:rFonts w:ascii="Times New Roman" w:eastAsia="Times New Roman" w:hAnsi="Times New Roman" w:cs="Times New Roman"/>
          <w:sz w:val="24"/>
          <w:szCs w:val="24"/>
        </w:rPr>
        <w:t>ation for this?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policy has not been effectively enforced, and fortified foods are not reaching vulnerable populations</w:t>
      </w:r>
      <w:r>
        <w:rPr>
          <w:rFonts w:ascii="Times New Roman" w:eastAsia="Times New Roman" w:hAnsi="Times New Roman" w:cs="Times New Roman"/>
          <w:sz w:val="24"/>
          <w:szCs w:val="24"/>
        </w:rPr>
        <w:br/>
        <w:t>B) People are consuming too many fortified foods, leading to overnutrition</w:t>
      </w:r>
      <w:r>
        <w:rPr>
          <w:rFonts w:ascii="Times New Roman" w:eastAsia="Times New Roman" w:hAnsi="Times New Roman" w:cs="Times New Roman"/>
          <w:sz w:val="24"/>
          <w:szCs w:val="24"/>
        </w:rPr>
        <w:br/>
        <w:t>C) Fortified foods are unhealthy and should be avoided</w:t>
      </w:r>
      <w:r>
        <w:rPr>
          <w:rFonts w:ascii="Times New Roman" w:eastAsia="Times New Roman" w:hAnsi="Times New Roman" w:cs="Times New Roman"/>
          <w:sz w:val="24"/>
          <w:szCs w:val="24"/>
        </w:rPr>
        <w:br/>
        <w:t>D</w:t>
      </w:r>
      <w:r>
        <w:rPr>
          <w:rFonts w:ascii="Times New Roman" w:eastAsia="Times New Roman" w:hAnsi="Times New Roman" w:cs="Times New Roman"/>
          <w:sz w:val="24"/>
          <w:szCs w:val="24"/>
        </w:rPr>
        <w:t>) The policy has only been implemented in urban areas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152.</w:t>
      </w:r>
      <w:r>
        <w:rPr>
          <w:rFonts w:ascii="Times New Roman" w:eastAsia="Times New Roman" w:hAnsi="Times New Roman" w:cs="Times New Roman"/>
          <w:sz w:val="24"/>
          <w:szCs w:val="24"/>
        </w:rPr>
        <w:t xml:space="preserve"> A country has implemented a cash transfer program for low-income families to improve food security. However, some children in these families remain undernourished. What is the MOST LIKELY reason?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 The cash transfers are being used for non-food-related expenses, and there is no nutrition education support</w:t>
      </w:r>
      <w:r>
        <w:rPr>
          <w:rFonts w:ascii="Times New Roman" w:eastAsia="Times New Roman" w:hAnsi="Times New Roman" w:cs="Times New Roman"/>
          <w:sz w:val="24"/>
          <w:szCs w:val="24"/>
        </w:rPr>
        <w:br/>
        <w:t>B) The families are buying too much food, leading to overconsumption</w:t>
      </w:r>
      <w:r>
        <w:rPr>
          <w:rFonts w:ascii="Times New Roman" w:eastAsia="Times New Roman" w:hAnsi="Times New Roman" w:cs="Times New Roman"/>
          <w:sz w:val="24"/>
          <w:szCs w:val="24"/>
        </w:rPr>
        <w:br/>
        <w:t>C) The children are refusing to eat nutritious foods</w:t>
      </w:r>
      <w:r>
        <w:rPr>
          <w:rFonts w:ascii="Times New Roman" w:eastAsia="Times New Roman" w:hAnsi="Times New Roman" w:cs="Times New Roman"/>
          <w:sz w:val="24"/>
          <w:szCs w:val="24"/>
        </w:rPr>
        <w:br/>
        <w:t>D) The government is gi</w:t>
      </w:r>
      <w:r>
        <w:rPr>
          <w:rFonts w:ascii="Times New Roman" w:eastAsia="Times New Roman" w:hAnsi="Times New Roman" w:cs="Times New Roman"/>
          <w:sz w:val="24"/>
          <w:szCs w:val="24"/>
        </w:rPr>
        <w:t>ving too much money to the families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153.</w:t>
      </w:r>
      <w:r>
        <w:rPr>
          <w:rFonts w:ascii="Times New Roman" w:eastAsia="Times New Roman" w:hAnsi="Times New Roman" w:cs="Times New Roman"/>
          <w:sz w:val="24"/>
          <w:szCs w:val="24"/>
        </w:rPr>
        <w:t xml:space="preserve"> A coastal region is experiencing increased flooding due to climate change, leading to loss of crops and food shortages. What would be the BEST approach to improve nutrition resilience in the community?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Develop cl</w:t>
      </w:r>
      <w:r>
        <w:rPr>
          <w:rFonts w:ascii="Times New Roman" w:eastAsia="Times New Roman" w:hAnsi="Times New Roman" w:cs="Times New Roman"/>
          <w:sz w:val="24"/>
          <w:szCs w:val="24"/>
        </w:rPr>
        <w:t>imate-smart agricultural techniques and improve food storage systems</w:t>
      </w:r>
      <w:r>
        <w:rPr>
          <w:rFonts w:ascii="Times New Roman" w:eastAsia="Times New Roman" w:hAnsi="Times New Roman" w:cs="Times New Roman"/>
          <w:sz w:val="24"/>
          <w:szCs w:val="24"/>
        </w:rPr>
        <w:br/>
        <w:t>B) Encourage people to rely only on imported processed foods</w:t>
      </w:r>
      <w:r>
        <w:rPr>
          <w:rFonts w:ascii="Times New Roman" w:eastAsia="Times New Roman" w:hAnsi="Times New Roman" w:cs="Times New Roman"/>
          <w:sz w:val="24"/>
          <w:szCs w:val="24"/>
        </w:rPr>
        <w:br/>
        <w:t>C) Stop agricultural activities and depend solely on food aid</w:t>
      </w:r>
      <w:r>
        <w:rPr>
          <w:rFonts w:ascii="Times New Roman" w:eastAsia="Times New Roman" w:hAnsi="Times New Roman" w:cs="Times New Roman"/>
          <w:sz w:val="24"/>
          <w:szCs w:val="24"/>
        </w:rPr>
        <w:br/>
        <w:t>D) Ban fishing activities to avoid water contamination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154.</w:t>
      </w:r>
      <w:r>
        <w:rPr>
          <w:rFonts w:ascii="Times New Roman" w:eastAsia="Times New Roman" w:hAnsi="Times New Roman" w:cs="Times New Roman"/>
          <w:sz w:val="24"/>
          <w:szCs w:val="24"/>
        </w:rPr>
        <w:t xml:space="preserve"> A go</w:t>
      </w:r>
      <w:r>
        <w:rPr>
          <w:rFonts w:ascii="Times New Roman" w:eastAsia="Times New Roman" w:hAnsi="Times New Roman" w:cs="Times New Roman"/>
          <w:sz w:val="24"/>
          <w:szCs w:val="24"/>
        </w:rPr>
        <w:t>vernment program in a rural area encourages farmers to grow biofortified crops such as iron-rich beans and vitamin A-enriched sweet potatoes. However, after three years, anemia rates among children remain high. What could be the MOST LIKELY reason for this</w:t>
      </w:r>
      <w:r>
        <w:rPr>
          <w:rFonts w:ascii="Times New Roman" w:eastAsia="Times New Roman" w:hAnsi="Times New Roman" w:cs="Times New Roman"/>
          <w:sz w:val="24"/>
          <w:szCs w:val="24"/>
        </w:rPr>
        <w:t>?</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Families are selling the biofortified crops instead of consuming them</w:t>
      </w:r>
      <w:r>
        <w:rPr>
          <w:rFonts w:ascii="Times New Roman" w:eastAsia="Times New Roman" w:hAnsi="Times New Roman" w:cs="Times New Roman"/>
          <w:sz w:val="24"/>
          <w:szCs w:val="24"/>
        </w:rPr>
        <w:br/>
        <w:t>B) Biofortified crops are not effective in addressing micronutrient deficiencies</w:t>
      </w:r>
      <w:r>
        <w:rPr>
          <w:rFonts w:ascii="Times New Roman" w:eastAsia="Times New Roman" w:hAnsi="Times New Roman" w:cs="Times New Roman"/>
          <w:sz w:val="24"/>
          <w:szCs w:val="24"/>
        </w:rPr>
        <w:br/>
        <w:t>C) Children do not need iron and vitamin A for their growth and development</w:t>
      </w:r>
      <w:r>
        <w:rPr>
          <w:rFonts w:ascii="Times New Roman" w:eastAsia="Times New Roman" w:hAnsi="Times New Roman" w:cs="Times New Roman"/>
          <w:sz w:val="24"/>
          <w:szCs w:val="24"/>
        </w:rPr>
        <w:br/>
        <w:t>D) The government should</w:t>
      </w:r>
      <w:r>
        <w:rPr>
          <w:rFonts w:ascii="Times New Roman" w:eastAsia="Times New Roman" w:hAnsi="Times New Roman" w:cs="Times New Roman"/>
          <w:sz w:val="24"/>
          <w:szCs w:val="24"/>
        </w:rPr>
        <w:t xml:space="preserve"> have distributed only iron supplements instead of promoting food-based approaches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155.</w:t>
      </w:r>
      <w:r>
        <w:rPr>
          <w:rFonts w:ascii="Times New Roman" w:eastAsia="Times New Roman" w:hAnsi="Times New Roman" w:cs="Times New Roman"/>
          <w:sz w:val="24"/>
          <w:szCs w:val="24"/>
        </w:rPr>
        <w:t xml:space="preserve"> A country is experiencing high rates of stunting among children despite having food security programs. A nutrition officer is asked to investigate the root causes. Which of the following BEST explains the situation?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Poor sanitation and high rates of di</w:t>
      </w:r>
      <w:r>
        <w:rPr>
          <w:rFonts w:ascii="Times New Roman" w:eastAsia="Times New Roman" w:hAnsi="Times New Roman" w:cs="Times New Roman"/>
          <w:sz w:val="24"/>
          <w:szCs w:val="24"/>
        </w:rPr>
        <w:t>arrheal diseases are preventing nutrient absorption</w:t>
      </w:r>
      <w:r>
        <w:rPr>
          <w:rFonts w:ascii="Times New Roman" w:eastAsia="Times New Roman" w:hAnsi="Times New Roman" w:cs="Times New Roman"/>
          <w:sz w:val="24"/>
          <w:szCs w:val="24"/>
        </w:rPr>
        <w:br/>
        <w:t>B) The government is providing too much food aid, leading to food wastage</w:t>
      </w:r>
      <w:r>
        <w:rPr>
          <w:rFonts w:ascii="Times New Roman" w:eastAsia="Times New Roman" w:hAnsi="Times New Roman" w:cs="Times New Roman"/>
          <w:sz w:val="24"/>
          <w:szCs w:val="24"/>
        </w:rPr>
        <w:br/>
        <w:t>C) Children are genetically prone to being stunted, and interventions will not work</w:t>
      </w:r>
      <w:r>
        <w:rPr>
          <w:rFonts w:ascii="Times New Roman" w:eastAsia="Times New Roman" w:hAnsi="Times New Roman" w:cs="Times New Roman"/>
          <w:sz w:val="24"/>
          <w:szCs w:val="24"/>
        </w:rPr>
        <w:br/>
        <w:t>D) The focus should be on increasing food prod</w:t>
      </w:r>
      <w:r>
        <w:rPr>
          <w:rFonts w:ascii="Times New Roman" w:eastAsia="Times New Roman" w:hAnsi="Times New Roman" w:cs="Times New Roman"/>
          <w:sz w:val="24"/>
          <w:szCs w:val="24"/>
        </w:rPr>
        <w:t>uction, as sanitation has no impact on nutrition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156.</w:t>
      </w:r>
      <w:r>
        <w:rPr>
          <w:rFonts w:ascii="Times New Roman" w:eastAsia="Times New Roman" w:hAnsi="Times New Roman" w:cs="Times New Roman"/>
          <w:sz w:val="24"/>
          <w:szCs w:val="24"/>
        </w:rPr>
        <w:t xml:space="preserve"> A new school feeding program is introduced in a rural area to improve children's nutrition. However, after six months, school attendance has only slightly improved. What could be the MOST LIKELY reason </w:t>
      </w:r>
      <w:r>
        <w:rPr>
          <w:rFonts w:ascii="Times New Roman" w:eastAsia="Times New Roman" w:hAnsi="Times New Roman" w:cs="Times New Roman"/>
          <w:sz w:val="24"/>
          <w:szCs w:val="24"/>
        </w:rPr>
        <w:t>for this?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meals provided are not culturally acceptable or appealing to students</w:t>
      </w:r>
      <w:r>
        <w:rPr>
          <w:rFonts w:ascii="Times New Roman" w:eastAsia="Times New Roman" w:hAnsi="Times New Roman" w:cs="Times New Roman"/>
          <w:sz w:val="24"/>
          <w:szCs w:val="24"/>
        </w:rPr>
        <w:br/>
        <w:t>B) Parents prefer to keep their children at home despite the availability of free meals</w:t>
      </w:r>
      <w:r>
        <w:rPr>
          <w:rFonts w:ascii="Times New Roman" w:eastAsia="Times New Roman" w:hAnsi="Times New Roman" w:cs="Times New Roman"/>
          <w:sz w:val="24"/>
          <w:szCs w:val="24"/>
        </w:rPr>
        <w:br/>
        <w:t>C) The school feeding program is unnecessary, as students are already well-nouris</w:t>
      </w:r>
      <w:r>
        <w:rPr>
          <w:rFonts w:ascii="Times New Roman" w:eastAsia="Times New Roman" w:hAnsi="Times New Roman" w:cs="Times New Roman"/>
          <w:sz w:val="24"/>
          <w:szCs w:val="24"/>
        </w:rPr>
        <w:t>hed</w:t>
      </w:r>
      <w:r>
        <w:rPr>
          <w:rFonts w:ascii="Times New Roman" w:eastAsia="Times New Roman" w:hAnsi="Times New Roman" w:cs="Times New Roman"/>
          <w:sz w:val="24"/>
          <w:szCs w:val="24"/>
        </w:rPr>
        <w:br/>
        <w:t>D) The government should force all children to attend school</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157.</w:t>
      </w:r>
      <w:r>
        <w:rPr>
          <w:rFonts w:ascii="Times New Roman" w:eastAsia="Times New Roman" w:hAnsi="Times New Roman" w:cs="Times New Roman"/>
          <w:sz w:val="24"/>
          <w:szCs w:val="24"/>
        </w:rPr>
        <w:t xml:space="preserve"> A drought-affected community has seen a rise in malnutrition among young children. An NGO plans to intervene. Which approach would be MOST EFFECTIVE for long-term nutrition resilience?</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 Introducing drought-resistant crops, improving water management, and providing nutrition education</w:t>
      </w:r>
      <w:r>
        <w:rPr>
          <w:rFonts w:ascii="Times New Roman" w:eastAsia="Times New Roman" w:hAnsi="Times New Roman" w:cs="Times New Roman"/>
          <w:sz w:val="24"/>
          <w:szCs w:val="24"/>
        </w:rPr>
        <w:br/>
        <w:t>B) Importing large quantities of highly processed foods to distribute for free</w:t>
      </w:r>
      <w:r>
        <w:rPr>
          <w:rFonts w:ascii="Times New Roman" w:eastAsia="Times New Roman" w:hAnsi="Times New Roman" w:cs="Times New Roman"/>
          <w:sz w:val="24"/>
          <w:szCs w:val="24"/>
        </w:rPr>
        <w:br/>
        <w:t>C) Relocating the entire community to urban areas where food is more availab</w:t>
      </w:r>
      <w:r>
        <w:rPr>
          <w:rFonts w:ascii="Times New Roman" w:eastAsia="Times New Roman" w:hAnsi="Times New Roman" w:cs="Times New Roman"/>
          <w:sz w:val="24"/>
          <w:szCs w:val="24"/>
        </w:rPr>
        <w:t>le</w:t>
      </w:r>
      <w:r>
        <w:rPr>
          <w:rFonts w:ascii="Times New Roman" w:eastAsia="Times New Roman" w:hAnsi="Times New Roman" w:cs="Times New Roman"/>
          <w:sz w:val="24"/>
          <w:szCs w:val="24"/>
        </w:rPr>
        <w:br/>
        <w:t>D) Ignoring the situation, assuming the drought will end soon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158.</w:t>
      </w:r>
      <w:r>
        <w:rPr>
          <w:rFonts w:ascii="Times New Roman" w:eastAsia="Times New Roman" w:hAnsi="Times New Roman" w:cs="Times New Roman"/>
          <w:sz w:val="24"/>
          <w:szCs w:val="24"/>
        </w:rPr>
        <w:t xml:space="preserve"> A nutrition-sensitive agriculture project was launched in a rural area, but after one year, there has been little improvement in household nutrition. An evaluation finds that most decisi</w:t>
      </w:r>
      <w:r>
        <w:rPr>
          <w:rFonts w:ascii="Times New Roman" w:eastAsia="Times New Roman" w:hAnsi="Times New Roman" w:cs="Times New Roman"/>
          <w:sz w:val="24"/>
          <w:szCs w:val="24"/>
        </w:rPr>
        <w:t>ons about food production and income use are made by men, while women have limited say. What could be a GOOD STRATEGY to improve nutrition outcomes?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Empower women through nutrition education and decision-making training</w:t>
      </w:r>
      <w:r>
        <w:rPr>
          <w:rFonts w:ascii="Times New Roman" w:eastAsia="Times New Roman" w:hAnsi="Times New Roman" w:cs="Times New Roman"/>
          <w:sz w:val="24"/>
          <w:szCs w:val="24"/>
        </w:rPr>
        <w:br/>
        <w:t>B) Continue the project without m</w:t>
      </w:r>
      <w:r>
        <w:rPr>
          <w:rFonts w:ascii="Times New Roman" w:eastAsia="Times New Roman" w:hAnsi="Times New Roman" w:cs="Times New Roman"/>
          <w:sz w:val="24"/>
          <w:szCs w:val="24"/>
        </w:rPr>
        <w:t>aking any changes, since men are the primary decision-makers</w:t>
      </w:r>
      <w:r>
        <w:rPr>
          <w:rFonts w:ascii="Times New Roman" w:eastAsia="Times New Roman" w:hAnsi="Times New Roman" w:cs="Times New Roman"/>
          <w:sz w:val="24"/>
          <w:szCs w:val="24"/>
        </w:rPr>
        <w:br/>
        <w:t>C) Provide financial incentives to men only, as they control household income</w:t>
      </w:r>
      <w:r>
        <w:rPr>
          <w:rFonts w:ascii="Times New Roman" w:eastAsia="Times New Roman" w:hAnsi="Times New Roman" w:cs="Times New Roman"/>
          <w:sz w:val="24"/>
          <w:szCs w:val="24"/>
        </w:rPr>
        <w:br/>
        <w:t>D) Focus only on increasing crop production, assuming that more food availability will improve nutrition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159.</w:t>
      </w:r>
      <w:r>
        <w:rPr>
          <w:rFonts w:ascii="Times New Roman" w:eastAsia="Times New Roman" w:hAnsi="Times New Roman" w:cs="Times New Roman"/>
          <w:sz w:val="24"/>
          <w:szCs w:val="24"/>
        </w:rPr>
        <w:t xml:space="preserve"> A gover</w:t>
      </w:r>
      <w:r>
        <w:rPr>
          <w:rFonts w:ascii="Times New Roman" w:eastAsia="Times New Roman" w:hAnsi="Times New Roman" w:cs="Times New Roman"/>
          <w:sz w:val="24"/>
          <w:szCs w:val="24"/>
        </w:rPr>
        <w:t>nment introduces a sugar tax to discourage the consumption of sugary drinks. However, after one year, obesity rates remain high. What could be the MOST LIKELY reason?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People are consuming other unhealthy processed foods that are not taxed</w:t>
      </w:r>
      <w:r>
        <w:rPr>
          <w:rFonts w:ascii="Times New Roman" w:eastAsia="Times New Roman" w:hAnsi="Times New Roman" w:cs="Times New Roman"/>
          <w:sz w:val="24"/>
          <w:szCs w:val="24"/>
        </w:rPr>
        <w:br/>
        <w:t>B) The sugar t</w:t>
      </w:r>
      <w:r>
        <w:rPr>
          <w:rFonts w:ascii="Times New Roman" w:eastAsia="Times New Roman" w:hAnsi="Times New Roman" w:cs="Times New Roman"/>
          <w:sz w:val="24"/>
          <w:szCs w:val="24"/>
        </w:rPr>
        <w:t>ax increased the demand for sugary drinks</w:t>
      </w:r>
      <w:r>
        <w:rPr>
          <w:rFonts w:ascii="Times New Roman" w:eastAsia="Times New Roman" w:hAnsi="Times New Roman" w:cs="Times New Roman"/>
          <w:sz w:val="24"/>
          <w:szCs w:val="24"/>
        </w:rPr>
        <w:br/>
        <w:t>C) The policy did not reach the rural population</w:t>
      </w:r>
      <w:r>
        <w:rPr>
          <w:rFonts w:ascii="Times New Roman" w:eastAsia="Times New Roman" w:hAnsi="Times New Roman" w:cs="Times New Roman"/>
          <w:sz w:val="24"/>
          <w:szCs w:val="24"/>
        </w:rPr>
        <w:br/>
        <w:t>D) Obesity is not linked to sugary drink consumption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160.</w:t>
      </w:r>
      <w:r>
        <w:rPr>
          <w:rFonts w:ascii="Times New Roman" w:eastAsia="Times New Roman" w:hAnsi="Times New Roman" w:cs="Times New Roman"/>
          <w:sz w:val="24"/>
          <w:szCs w:val="24"/>
        </w:rPr>
        <w:t xml:space="preserve"> In an urban slum, many children are undernourished despite the availability of food markets. A study finds </w:t>
      </w:r>
      <w:r>
        <w:rPr>
          <w:rFonts w:ascii="Times New Roman" w:eastAsia="Times New Roman" w:hAnsi="Times New Roman" w:cs="Times New Roman"/>
          <w:sz w:val="24"/>
          <w:szCs w:val="24"/>
        </w:rPr>
        <w:t>that families rely heavily on processed and fast foods. What intervention would be MOST EFFECTIVE in improving children's nutrition?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Implementing urban agriculture, nutrition education, and regulating unhealthy food marketing</w:t>
      </w:r>
      <w:r>
        <w:rPr>
          <w:rFonts w:ascii="Times New Roman" w:eastAsia="Times New Roman" w:hAnsi="Times New Roman" w:cs="Times New Roman"/>
          <w:sz w:val="24"/>
          <w:szCs w:val="24"/>
        </w:rPr>
        <w:br/>
        <w:t xml:space="preserve">B) Forcing families to buy </w:t>
      </w:r>
      <w:r>
        <w:rPr>
          <w:rFonts w:ascii="Times New Roman" w:eastAsia="Times New Roman" w:hAnsi="Times New Roman" w:cs="Times New Roman"/>
          <w:sz w:val="24"/>
          <w:szCs w:val="24"/>
        </w:rPr>
        <w:t>only fresh produce</w:t>
      </w:r>
      <w:r>
        <w:rPr>
          <w:rFonts w:ascii="Times New Roman" w:eastAsia="Times New Roman" w:hAnsi="Times New Roman" w:cs="Times New Roman"/>
          <w:sz w:val="24"/>
          <w:szCs w:val="24"/>
        </w:rPr>
        <w:br/>
        <w:t>C) Providing only food aid without nutrition education</w:t>
      </w:r>
      <w:r>
        <w:rPr>
          <w:rFonts w:ascii="Times New Roman" w:eastAsia="Times New Roman" w:hAnsi="Times New Roman" w:cs="Times New Roman"/>
          <w:sz w:val="24"/>
          <w:szCs w:val="24"/>
        </w:rPr>
        <w:br/>
        <w:t>D) Encouraging families to continue their current dietary practices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161.</w:t>
      </w:r>
      <w:r>
        <w:rPr>
          <w:rFonts w:ascii="Times New Roman" w:eastAsia="Times New Roman" w:hAnsi="Times New Roman" w:cs="Times New Roman"/>
          <w:sz w:val="24"/>
          <w:szCs w:val="24"/>
        </w:rPr>
        <w:t xml:space="preserve"> A hospital in a low-income country implements a program to promote exclusive breastfeeding for the first six months of life. However, many mothers continue to introduce other foods early. What is the MOST LIKELY reason for this?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Lack of awareness and c</w:t>
      </w:r>
      <w:r>
        <w:rPr>
          <w:rFonts w:ascii="Times New Roman" w:eastAsia="Times New Roman" w:hAnsi="Times New Roman" w:cs="Times New Roman"/>
          <w:sz w:val="24"/>
          <w:szCs w:val="24"/>
        </w:rPr>
        <w:t>ultural beliefs favoring early complementary feeding</w:t>
      </w:r>
      <w:r>
        <w:rPr>
          <w:rFonts w:ascii="Times New Roman" w:eastAsia="Times New Roman" w:hAnsi="Times New Roman" w:cs="Times New Roman"/>
          <w:sz w:val="24"/>
          <w:szCs w:val="24"/>
        </w:rPr>
        <w:br/>
        <w:t>B) Breastfeeding is not beneficial for infants</w:t>
      </w:r>
      <w:r>
        <w:rPr>
          <w:rFonts w:ascii="Times New Roman" w:eastAsia="Times New Roman" w:hAnsi="Times New Roman" w:cs="Times New Roman"/>
          <w:sz w:val="24"/>
          <w:szCs w:val="24"/>
        </w:rPr>
        <w:br/>
        <w:t>C) The hospital did not distribute free infant formula</w:t>
      </w:r>
      <w:r>
        <w:rPr>
          <w:rFonts w:ascii="Times New Roman" w:eastAsia="Times New Roman" w:hAnsi="Times New Roman" w:cs="Times New Roman"/>
          <w:sz w:val="24"/>
          <w:szCs w:val="24"/>
        </w:rPr>
        <w:br/>
        <w:t>D) Mothers prefer giving other foods because breast milk is insufficient for babies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162.</w:t>
      </w:r>
      <w:r>
        <w:rPr>
          <w:rFonts w:ascii="Times New Roman" w:eastAsia="Times New Roman" w:hAnsi="Times New Roman" w:cs="Times New Roman"/>
          <w:sz w:val="24"/>
          <w:szCs w:val="24"/>
        </w:rPr>
        <w:t xml:space="preserve"> A refugee ca</w:t>
      </w:r>
      <w:r>
        <w:rPr>
          <w:rFonts w:ascii="Times New Roman" w:eastAsia="Times New Roman" w:hAnsi="Times New Roman" w:cs="Times New Roman"/>
          <w:sz w:val="24"/>
          <w:szCs w:val="24"/>
        </w:rPr>
        <w:t>mp experiences a high prevalence of acute malnutrition. Which approach would be the MOST EFFECTIVE in addressing both immediate and long-term nutrition needs?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Providing therapeutic food for severely malnourished individuals while establishing sustainabl</w:t>
      </w:r>
      <w:r>
        <w:rPr>
          <w:rFonts w:ascii="Times New Roman" w:eastAsia="Times New Roman" w:hAnsi="Times New Roman" w:cs="Times New Roman"/>
          <w:sz w:val="24"/>
          <w:szCs w:val="24"/>
        </w:rPr>
        <w:t>e food security programs</w:t>
      </w:r>
      <w:r>
        <w:rPr>
          <w:rFonts w:ascii="Times New Roman" w:eastAsia="Times New Roman" w:hAnsi="Times New Roman" w:cs="Times New Roman"/>
          <w:sz w:val="24"/>
          <w:szCs w:val="24"/>
        </w:rPr>
        <w:br/>
        <w:t>B) Only distributing vitamin supplements and assuming food security will improve on its own</w:t>
      </w:r>
      <w:r>
        <w:rPr>
          <w:rFonts w:ascii="Times New Roman" w:eastAsia="Times New Roman" w:hAnsi="Times New Roman" w:cs="Times New Roman"/>
          <w:sz w:val="24"/>
          <w:szCs w:val="24"/>
        </w:rPr>
        <w:br/>
        <w:t>C) Relocating refugees to urban areas without any nutrition support</w:t>
      </w:r>
      <w:r>
        <w:rPr>
          <w:rFonts w:ascii="Times New Roman" w:eastAsia="Times New Roman" w:hAnsi="Times New Roman" w:cs="Times New Roman"/>
          <w:sz w:val="24"/>
          <w:szCs w:val="24"/>
        </w:rPr>
        <w:br/>
        <w:t>D) Providing only cash assistance without food security planning</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163.</w:t>
      </w:r>
      <w:r>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country mandates wheat flour fortification with iron and folic acid to reduce anemia rates. However, after two years, anemia remains prevalent. What could be the MOST LIKELY explanation?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fortified flour is not accessible to low-income populations w</w:t>
      </w:r>
      <w:r>
        <w:rPr>
          <w:rFonts w:ascii="Times New Roman" w:eastAsia="Times New Roman" w:hAnsi="Times New Roman" w:cs="Times New Roman"/>
          <w:sz w:val="24"/>
          <w:szCs w:val="24"/>
        </w:rPr>
        <w:t>ho consume unfortified local grains</w:t>
      </w:r>
      <w:r>
        <w:rPr>
          <w:rFonts w:ascii="Times New Roman" w:eastAsia="Times New Roman" w:hAnsi="Times New Roman" w:cs="Times New Roman"/>
          <w:sz w:val="24"/>
          <w:szCs w:val="24"/>
        </w:rPr>
        <w:br/>
        <w:t>B) Fortification does not work in reducing anemia</w:t>
      </w:r>
      <w:r>
        <w:rPr>
          <w:rFonts w:ascii="Times New Roman" w:eastAsia="Times New Roman" w:hAnsi="Times New Roman" w:cs="Times New Roman"/>
          <w:sz w:val="24"/>
          <w:szCs w:val="24"/>
        </w:rPr>
        <w:br/>
        <w:t>C) The population is consuming too much iron</w:t>
      </w:r>
      <w:r>
        <w:rPr>
          <w:rFonts w:ascii="Times New Roman" w:eastAsia="Times New Roman" w:hAnsi="Times New Roman" w:cs="Times New Roman"/>
          <w:sz w:val="24"/>
          <w:szCs w:val="24"/>
        </w:rPr>
        <w:br/>
        <w:t>D) Anemia is not caused by iron deficiency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164.</w:t>
      </w:r>
      <w:r>
        <w:rPr>
          <w:rFonts w:ascii="Times New Roman" w:eastAsia="Times New Roman" w:hAnsi="Times New Roman" w:cs="Times New Roman"/>
          <w:sz w:val="24"/>
          <w:szCs w:val="24"/>
        </w:rPr>
        <w:t xml:space="preserve"> A government launches a conditional cash transfer program that provides finan</w:t>
      </w:r>
      <w:r>
        <w:rPr>
          <w:rFonts w:ascii="Times New Roman" w:eastAsia="Times New Roman" w:hAnsi="Times New Roman" w:cs="Times New Roman"/>
          <w:sz w:val="24"/>
          <w:szCs w:val="24"/>
        </w:rPr>
        <w:t>cial support to families if they enroll their children in school and ensure regular health check-ups. What is the PRIMARY NUTRITIONAL BENEFIT of this approach?</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Improved child nutrition due to better education, healthcare access, and food security</w:t>
      </w:r>
      <w:r>
        <w:rPr>
          <w:rFonts w:ascii="Times New Roman" w:eastAsia="Times New Roman" w:hAnsi="Times New Roman" w:cs="Times New Roman"/>
          <w:sz w:val="24"/>
          <w:szCs w:val="24"/>
        </w:rPr>
        <w:br/>
        <w:t>B) Fam</w:t>
      </w:r>
      <w:r>
        <w:rPr>
          <w:rFonts w:ascii="Times New Roman" w:eastAsia="Times New Roman" w:hAnsi="Times New Roman" w:cs="Times New Roman"/>
          <w:sz w:val="24"/>
          <w:szCs w:val="24"/>
        </w:rPr>
        <w:t>ilies will save money for non-essential expenses</w:t>
      </w:r>
      <w:r>
        <w:rPr>
          <w:rFonts w:ascii="Times New Roman" w:eastAsia="Times New Roman" w:hAnsi="Times New Roman" w:cs="Times New Roman"/>
          <w:sz w:val="24"/>
          <w:szCs w:val="24"/>
        </w:rPr>
        <w:br/>
        <w:t>C) The cash transfers will only improve the economy, not nutrition</w:t>
      </w:r>
      <w:r>
        <w:rPr>
          <w:rFonts w:ascii="Times New Roman" w:eastAsia="Times New Roman" w:hAnsi="Times New Roman" w:cs="Times New Roman"/>
          <w:sz w:val="24"/>
          <w:szCs w:val="24"/>
        </w:rPr>
        <w:br/>
        <w:t>D) It will eliminate the need for other nutrition interventions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165.</w:t>
      </w:r>
      <w:r>
        <w:rPr>
          <w:rFonts w:ascii="Times New Roman" w:eastAsia="Times New Roman" w:hAnsi="Times New Roman" w:cs="Times New Roman"/>
          <w:sz w:val="24"/>
          <w:szCs w:val="24"/>
        </w:rPr>
        <w:t xml:space="preserve"> A study finds that a large number of street foods in a city are contami</w:t>
      </w:r>
      <w:r>
        <w:rPr>
          <w:rFonts w:ascii="Times New Roman" w:eastAsia="Times New Roman" w:hAnsi="Times New Roman" w:cs="Times New Roman"/>
          <w:sz w:val="24"/>
          <w:szCs w:val="24"/>
        </w:rPr>
        <w:t>nated with harmful bacteria, leading to frequent foodborne illnesses. What would be the MOST EFFECTIVE intervention?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Enforcing stricter food safety regulations and training street food vendors on hygiene practices</w:t>
      </w:r>
      <w:r>
        <w:rPr>
          <w:rFonts w:ascii="Times New Roman" w:eastAsia="Times New Roman" w:hAnsi="Times New Roman" w:cs="Times New Roman"/>
          <w:sz w:val="24"/>
          <w:szCs w:val="24"/>
        </w:rPr>
        <w:br/>
        <w:t>B) Banning all street food vendors with</w:t>
      </w:r>
      <w:r>
        <w:rPr>
          <w:rFonts w:ascii="Times New Roman" w:eastAsia="Times New Roman" w:hAnsi="Times New Roman" w:cs="Times New Roman"/>
          <w:sz w:val="24"/>
          <w:szCs w:val="24"/>
        </w:rPr>
        <w:t>out alternative solutions</w:t>
      </w:r>
      <w:r>
        <w:rPr>
          <w:rFonts w:ascii="Times New Roman" w:eastAsia="Times New Roman" w:hAnsi="Times New Roman" w:cs="Times New Roman"/>
          <w:sz w:val="24"/>
          <w:szCs w:val="24"/>
        </w:rPr>
        <w:br/>
        <w:t>C) Allowing the sale of unsafe foods because they are affordable</w:t>
      </w:r>
      <w:r>
        <w:rPr>
          <w:rFonts w:ascii="Times New Roman" w:eastAsia="Times New Roman" w:hAnsi="Times New Roman" w:cs="Times New Roman"/>
          <w:sz w:val="24"/>
          <w:szCs w:val="24"/>
        </w:rPr>
        <w:br/>
        <w:t>D) Relying solely on public health campaigns without regulatory enforcement</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166.</w:t>
      </w:r>
      <w:r>
        <w:rPr>
          <w:rFonts w:ascii="Times New Roman" w:eastAsia="Times New Roman" w:hAnsi="Times New Roman" w:cs="Times New Roman"/>
          <w:sz w:val="24"/>
          <w:szCs w:val="24"/>
        </w:rPr>
        <w:t xml:space="preserve"> A government program encourages smallholder farmers to grow high-protein crops such </w:t>
      </w:r>
      <w:r>
        <w:rPr>
          <w:rFonts w:ascii="Times New Roman" w:eastAsia="Times New Roman" w:hAnsi="Times New Roman" w:cs="Times New Roman"/>
          <w:sz w:val="24"/>
          <w:szCs w:val="24"/>
        </w:rPr>
        <w:t>as legumes to improve household nutrition. However, malnutrition remains prevalent in the community. What could be the MOST LIKELY reason?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crops are being sold rather than consumed by the household</w:t>
      </w:r>
      <w:r>
        <w:rPr>
          <w:rFonts w:ascii="Times New Roman" w:eastAsia="Times New Roman" w:hAnsi="Times New Roman" w:cs="Times New Roman"/>
          <w:sz w:val="24"/>
          <w:szCs w:val="24"/>
        </w:rPr>
        <w:br/>
        <w:t>B) High-protein crops are not effective in preventi</w:t>
      </w:r>
      <w:r>
        <w:rPr>
          <w:rFonts w:ascii="Times New Roman" w:eastAsia="Times New Roman" w:hAnsi="Times New Roman" w:cs="Times New Roman"/>
          <w:sz w:val="24"/>
          <w:szCs w:val="24"/>
        </w:rPr>
        <w:t>ng malnutrition</w:t>
      </w:r>
      <w:r>
        <w:rPr>
          <w:rFonts w:ascii="Times New Roman" w:eastAsia="Times New Roman" w:hAnsi="Times New Roman" w:cs="Times New Roman"/>
          <w:sz w:val="24"/>
          <w:szCs w:val="24"/>
        </w:rPr>
        <w:br/>
        <w:t>C) The government has banned protein-rich foods</w:t>
      </w:r>
      <w:r>
        <w:rPr>
          <w:rFonts w:ascii="Times New Roman" w:eastAsia="Times New Roman" w:hAnsi="Times New Roman" w:cs="Times New Roman"/>
          <w:sz w:val="24"/>
          <w:szCs w:val="24"/>
        </w:rPr>
        <w:br/>
        <w:t>D) The farmers are producing too much food, leading to overnutrition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167.</w:t>
      </w:r>
      <w:r>
        <w:rPr>
          <w:rFonts w:ascii="Times New Roman" w:eastAsia="Times New Roman" w:hAnsi="Times New Roman" w:cs="Times New Roman"/>
          <w:sz w:val="24"/>
          <w:szCs w:val="24"/>
        </w:rPr>
        <w:t xml:space="preserve"> A country experiencing high child malnutrition rates is implementing a multi-sectoral nutrition strategy. Which of the</w:t>
      </w:r>
      <w:r>
        <w:rPr>
          <w:rFonts w:ascii="Times New Roman" w:eastAsia="Times New Roman" w:hAnsi="Times New Roman" w:cs="Times New Roman"/>
          <w:sz w:val="24"/>
          <w:szCs w:val="24"/>
        </w:rPr>
        <w:t xml:space="preserve"> following BEST demonstrates effective collaboration across sectors?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The health sector provides micronutrient supplements, while agriculture promotes diverse food production, and education integrates nutrition into school curricula</w:t>
      </w:r>
      <w:r>
        <w:rPr>
          <w:rFonts w:ascii="Times New Roman" w:eastAsia="Times New Roman" w:hAnsi="Times New Roman" w:cs="Times New Roman"/>
          <w:sz w:val="24"/>
          <w:szCs w:val="24"/>
        </w:rPr>
        <w:br/>
        <w:t xml:space="preserve">B) Only the Ministry </w:t>
      </w:r>
      <w:r>
        <w:rPr>
          <w:rFonts w:ascii="Times New Roman" w:eastAsia="Times New Roman" w:hAnsi="Times New Roman" w:cs="Times New Roman"/>
          <w:sz w:val="24"/>
          <w:szCs w:val="24"/>
        </w:rPr>
        <w:t>of Health is responsible for all nutrition programs</w:t>
      </w:r>
      <w:r>
        <w:rPr>
          <w:rFonts w:ascii="Times New Roman" w:eastAsia="Times New Roman" w:hAnsi="Times New Roman" w:cs="Times New Roman"/>
          <w:sz w:val="24"/>
          <w:szCs w:val="24"/>
        </w:rPr>
        <w:br/>
        <w:t>C) The government provides financial aid but does not include nutrition education</w:t>
      </w:r>
      <w:r>
        <w:rPr>
          <w:rFonts w:ascii="Times New Roman" w:eastAsia="Times New Roman" w:hAnsi="Times New Roman" w:cs="Times New Roman"/>
          <w:sz w:val="24"/>
          <w:szCs w:val="24"/>
        </w:rPr>
        <w:br/>
        <w:t>D) The food industry increases the production of processed foods to address hunger</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168.</w:t>
      </w:r>
      <w:r>
        <w:rPr>
          <w:rFonts w:ascii="Times New Roman" w:eastAsia="Times New Roman" w:hAnsi="Times New Roman" w:cs="Times New Roman"/>
          <w:sz w:val="24"/>
          <w:szCs w:val="24"/>
        </w:rPr>
        <w:t xml:space="preserve"> A fishing community is experiencin</w:t>
      </w:r>
      <w:r>
        <w:rPr>
          <w:rFonts w:ascii="Times New Roman" w:eastAsia="Times New Roman" w:hAnsi="Times New Roman" w:cs="Times New Roman"/>
          <w:sz w:val="24"/>
          <w:szCs w:val="24"/>
        </w:rPr>
        <w:t>g food shortages due to rising ocean temperatures affecting fish stocks. Which intervention would be MOST EFFECTIVE in ensuring long-term food security?</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Supporting alternative livelihoods, such as aquaculture and climate-resilient farming</w:t>
      </w:r>
      <w:r>
        <w:rPr>
          <w:rFonts w:ascii="Times New Roman" w:eastAsia="Times New Roman" w:hAnsi="Times New Roman" w:cs="Times New Roman"/>
          <w:sz w:val="24"/>
          <w:szCs w:val="24"/>
        </w:rPr>
        <w:br/>
        <w:t>B) Encouraging</w:t>
      </w:r>
      <w:r>
        <w:rPr>
          <w:rFonts w:ascii="Times New Roman" w:eastAsia="Times New Roman" w:hAnsi="Times New Roman" w:cs="Times New Roman"/>
          <w:sz w:val="24"/>
          <w:szCs w:val="24"/>
        </w:rPr>
        <w:t xml:space="preserve"> the community to rely solely on food aid</w:t>
      </w:r>
      <w:r>
        <w:rPr>
          <w:rFonts w:ascii="Times New Roman" w:eastAsia="Times New Roman" w:hAnsi="Times New Roman" w:cs="Times New Roman"/>
          <w:sz w:val="24"/>
          <w:szCs w:val="24"/>
        </w:rPr>
        <w:br/>
        <w:t>C) Allowing unrestricted fishing to increase short-term food availability</w:t>
      </w:r>
      <w:r>
        <w:rPr>
          <w:rFonts w:ascii="Times New Roman" w:eastAsia="Times New Roman" w:hAnsi="Times New Roman" w:cs="Times New Roman"/>
          <w:sz w:val="24"/>
          <w:szCs w:val="24"/>
        </w:rPr>
        <w:br/>
        <w:t>D) Relocating the entire community to an urban area without food security planning</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169.</w:t>
      </w:r>
      <w:r>
        <w:rPr>
          <w:rFonts w:ascii="Times New Roman" w:eastAsia="Times New Roman" w:hAnsi="Times New Roman" w:cs="Times New Roman"/>
          <w:sz w:val="24"/>
          <w:szCs w:val="24"/>
        </w:rPr>
        <w:t xml:space="preserve"> A school feeding program provides meals to children </w:t>
      </w:r>
      <w:r>
        <w:rPr>
          <w:rFonts w:ascii="Times New Roman" w:eastAsia="Times New Roman" w:hAnsi="Times New Roman" w:cs="Times New Roman"/>
          <w:sz w:val="24"/>
          <w:szCs w:val="24"/>
        </w:rPr>
        <w:t>in a rural district, yet stunting rates remain high. What could be the MOST LIKELY explanation?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The meals lack adequate micronutrients and protein</w:t>
      </w:r>
      <w:r>
        <w:rPr>
          <w:rFonts w:ascii="Times New Roman" w:eastAsia="Times New Roman" w:hAnsi="Times New Roman" w:cs="Times New Roman"/>
          <w:sz w:val="24"/>
          <w:szCs w:val="24"/>
        </w:rPr>
        <w:br/>
        <w:t>B) Children are refusing to eat the food</w:t>
      </w:r>
      <w:r>
        <w:rPr>
          <w:rFonts w:ascii="Times New Roman" w:eastAsia="Times New Roman" w:hAnsi="Times New Roman" w:cs="Times New Roman"/>
          <w:sz w:val="24"/>
          <w:szCs w:val="24"/>
        </w:rPr>
        <w:br/>
        <w:t>C) School feeding programs do not impact child nutrition</w:t>
      </w:r>
      <w:r>
        <w:rPr>
          <w:rFonts w:ascii="Times New Roman" w:eastAsia="Times New Roman" w:hAnsi="Times New Roman" w:cs="Times New Roman"/>
          <w:sz w:val="24"/>
          <w:szCs w:val="24"/>
        </w:rPr>
        <w:br/>
        <w:t>D) The s</w:t>
      </w:r>
      <w:r>
        <w:rPr>
          <w:rFonts w:ascii="Times New Roman" w:eastAsia="Times New Roman" w:hAnsi="Times New Roman" w:cs="Times New Roman"/>
          <w:sz w:val="24"/>
          <w:szCs w:val="24"/>
        </w:rPr>
        <w:t>chool should replace meals with sugary snacks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170.</w:t>
      </w:r>
      <w:r>
        <w:rPr>
          <w:rFonts w:ascii="Times New Roman" w:eastAsia="Times New Roman" w:hAnsi="Times New Roman" w:cs="Times New Roman"/>
          <w:sz w:val="24"/>
          <w:szCs w:val="24"/>
        </w:rPr>
        <w:t xml:space="preserve"> A cash transfer program aims to reduce malnutrition among low-income households. However, an evaluation finds that many beneficiaries continue to have poor diets. What additional intervention could improve</w:t>
      </w:r>
      <w:r>
        <w:rPr>
          <w:rFonts w:ascii="Times New Roman" w:eastAsia="Times New Roman" w:hAnsi="Times New Roman" w:cs="Times New Roman"/>
          <w:sz w:val="24"/>
          <w:szCs w:val="24"/>
        </w:rPr>
        <w:t xml:space="preserve"> its effectiveness?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Linking cash transfers with nutrition education and food affordability measures</w:t>
      </w:r>
      <w:r>
        <w:rPr>
          <w:rFonts w:ascii="Times New Roman" w:eastAsia="Times New Roman" w:hAnsi="Times New Roman" w:cs="Times New Roman"/>
          <w:sz w:val="24"/>
          <w:szCs w:val="24"/>
        </w:rPr>
        <w:br/>
        <w:t>B) Removing the program, as cash transfers do not impact nutrition</w:t>
      </w:r>
      <w:r>
        <w:rPr>
          <w:rFonts w:ascii="Times New Roman" w:eastAsia="Times New Roman" w:hAnsi="Times New Roman" w:cs="Times New Roman"/>
          <w:sz w:val="24"/>
          <w:szCs w:val="24"/>
        </w:rPr>
        <w:br/>
        <w:t>C) Increasing the cash transfer amount without any additional support</w:t>
      </w:r>
      <w:r>
        <w:rPr>
          <w:rFonts w:ascii="Times New Roman" w:eastAsia="Times New Roman" w:hAnsi="Times New Roman" w:cs="Times New Roman"/>
          <w:sz w:val="24"/>
          <w:szCs w:val="24"/>
        </w:rPr>
        <w:br/>
        <w:t>D) Providing onl</w:t>
      </w:r>
      <w:r>
        <w:rPr>
          <w:rFonts w:ascii="Times New Roman" w:eastAsia="Times New Roman" w:hAnsi="Times New Roman" w:cs="Times New Roman"/>
          <w:sz w:val="24"/>
          <w:szCs w:val="24"/>
        </w:rPr>
        <w:t>y food vouchers and eliminating cash support</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171.</w:t>
      </w:r>
      <w:r>
        <w:rPr>
          <w:rFonts w:ascii="Times New Roman" w:eastAsia="Times New Roman" w:hAnsi="Times New Roman" w:cs="Times New Roman"/>
          <w:sz w:val="24"/>
          <w:szCs w:val="24"/>
        </w:rPr>
        <w:t xml:space="preserve"> A country introduces a mandatory fortification program for staple foods such as flour and salt. However, after three years, vitamin A deficiency remains widespread. What is the MOST LIKELY reason?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Fortified foods are not reaching the most vulnerable populations</w:t>
      </w:r>
      <w:r>
        <w:rPr>
          <w:rFonts w:ascii="Times New Roman" w:eastAsia="Times New Roman" w:hAnsi="Times New Roman" w:cs="Times New Roman"/>
          <w:sz w:val="24"/>
          <w:szCs w:val="24"/>
        </w:rPr>
        <w:br/>
        <w:t>B) Fortification does not help with micronutrient deficiencies</w:t>
      </w:r>
      <w:r>
        <w:rPr>
          <w:rFonts w:ascii="Times New Roman" w:eastAsia="Times New Roman" w:hAnsi="Times New Roman" w:cs="Times New Roman"/>
          <w:sz w:val="24"/>
          <w:szCs w:val="24"/>
        </w:rPr>
        <w:br/>
        <w:t>C) People are consuming too much vitamin A</w:t>
      </w:r>
      <w:r>
        <w:rPr>
          <w:rFonts w:ascii="Times New Roman" w:eastAsia="Times New Roman" w:hAnsi="Times New Roman" w:cs="Times New Roman"/>
          <w:sz w:val="24"/>
          <w:szCs w:val="24"/>
        </w:rPr>
        <w:br/>
        <w:t>D) The government has banned fortified foods</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172.</w:t>
      </w:r>
      <w:r>
        <w:rPr>
          <w:rFonts w:ascii="Times New Roman" w:eastAsia="Times New Roman" w:hAnsi="Times New Roman" w:cs="Times New Roman"/>
          <w:sz w:val="24"/>
          <w:szCs w:val="24"/>
        </w:rPr>
        <w:t xml:space="preserve"> A nutrition-sensitive agriculture p</w:t>
      </w:r>
      <w:r>
        <w:rPr>
          <w:rFonts w:ascii="Times New Roman" w:eastAsia="Times New Roman" w:hAnsi="Times New Roman" w:cs="Times New Roman"/>
          <w:sz w:val="24"/>
          <w:szCs w:val="24"/>
        </w:rPr>
        <w:t>rogram provides farming tools and training to smallholder farmers. However, household nutrition has not significantly improved. A study finds that women, who play a key role in food preparation, have limited control over household income. What could be a k</w:t>
      </w:r>
      <w:r>
        <w:rPr>
          <w:rFonts w:ascii="Times New Roman" w:eastAsia="Times New Roman" w:hAnsi="Times New Roman" w:cs="Times New Roman"/>
          <w:sz w:val="24"/>
          <w:szCs w:val="24"/>
        </w:rPr>
        <w:t>ey solution?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Implementing women’s empowerment programs alongside agricultural interventions</w:t>
      </w:r>
      <w:r>
        <w:rPr>
          <w:rFonts w:ascii="Times New Roman" w:eastAsia="Times New Roman" w:hAnsi="Times New Roman" w:cs="Times New Roman"/>
          <w:sz w:val="24"/>
          <w:szCs w:val="24"/>
        </w:rPr>
        <w:br/>
        <w:t>B) Providing training only to men, as they control farm resources</w:t>
      </w:r>
      <w:r>
        <w:rPr>
          <w:rFonts w:ascii="Times New Roman" w:eastAsia="Times New Roman" w:hAnsi="Times New Roman" w:cs="Times New Roman"/>
          <w:sz w:val="24"/>
          <w:szCs w:val="24"/>
        </w:rPr>
        <w:br/>
        <w:t>C) Assuming that nutrition will improve on its own with more farming tools</w:t>
      </w:r>
      <w:r>
        <w:rPr>
          <w:rFonts w:ascii="Times New Roman" w:eastAsia="Times New Roman" w:hAnsi="Times New Roman" w:cs="Times New Roman"/>
          <w:sz w:val="24"/>
          <w:szCs w:val="24"/>
        </w:rPr>
        <w:br/>
        <w:t>D) Encouraging men t</w:t>
      </w:r>
      <w:r>
        <w:rPr>
          <w:rFonts w:ascii="Times New Roman" w:eastAsia="Times New Roman" w:hAnsi="Times New Roman" w:cs="Times New Roman"/>
          <w:sz w:val="24"/>
          <w:szCs w:val="24"/>
        </w:rPr>
        <w:t>o make all decisions without women’s input</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173.</w:t>
      </w:r>
      <w:r>
        <w:rPr>
          <w:rFonts w:ascii="Times New Roman" w:eastAsia="Times New Roman" w:hAnsi="Times New Roman" w:cs="Times New Roman"/>
          <w:sz w:val="24"/>
          <w:szCs w:val="24"/>
        </w:rPr>
        <w:t xml:space="preserve"> A rural community has access to sufficient food, but child malnutrition rates remain high due to frequent diarrheal diseases. What intervention would BEST address this issue?</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Improving water sanitation and</w:t>
      </w:r>
      <w:r>
        <w:rPr>
          <w:rFonts w:ascii="Times New Roman" w:eastAsia="Times New Roman" w:hAnsi="Times New Roman" w:cs="Times New Roman"/>
          <w:sz w:val="24"/>
          <w:szCs w:val="24"/>
        </w:rPr>
        <w:t xml:space="preserve"> hygiene (WASH) practices along with nutrition programs</w:t>
      </w:r>
      <w:r>
        <w:rPr>
          <w:rFonts w:ascii="Times New Roman" w:eastAsia="Times New Roman" w:hAnsi="Times New Roman" w:cs="Times New Roman"/>
          <w:sz w:val="24"/>
          <w:szCs w:val="24"/>
        </w:rPr>
        <w:br/>
        <w:t>B) Encouraging households to eat only high-calorie foods</w:t>
      </w:r>
      <w:r>
        <w:rPr>
          <w:rFonts w:ascii="Times New Roman" w:eastAsia="Times New Roman" w:hAnsi="Times New Roman" w:cs="Times New Roman"/>
          <w:sz w:val="24"/>
          <w:szCs w:val="24"/>
        </w:rPr>
        <w:br/>
        <w:t>C) Reducing food consumption to prevent infections</w:t>
      </w:r>
      <w:r>
        <w:rPr>
          <w:rFonts w:ascii="Times New Roman" w:eastAsia="Times New Roman" w:hAnsi="Times New Roman" w:cs="Times New Roman"/>
          <w:sz w:val="24"/>
          <w:szCs w:val="24"/>
        </w:rPr>
        <w:br/>
        <w:t>D) Ignoring sanitation and focusing only on providing more food</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174.</w:t>
      </w:r>
      <w:r>
        <w:rPr>
          <w:rFonts w:ascii="Times New Roman" w:eastAsia="Times New Roman" w:hAnsi="Times New Roman" w:cs="Times New Roman"/>
          <w:sz w:val="24"/>
          <w:szCs w:val="24"/>
        </w:rPr>
        <w:t xml:space="preserve"> A city experiences risi</w:t>
      </w:r>
      <w:r>
        <w:rPr>
          <w:rFonts w:ascii="Times New Roman" w:eastAsia="Times New Roman" w:hAnsi="Times New Roman" w:cs="Times New Roman"/>
          <w:sz w:val="24"/>
          <w:szCs w:val="24"/>
        </w:rPr>
        <w:t>ng obesity rates due to increased consumption of fast food. What policy action would be MOST EFFECTIVE in addressing this issue?</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Regulating unhealthy food advertisements and promoting access to fresh, affordable foods</w:t>
      </w:r>
      <w:r>
        <w:rPr>
          <w:rFonts w:ascii="Times New Roman" w:eastAsia="Times New Roman" w:hAnsi="Times New Roman" w:cs="Times New Roman"/>
          <w:sz w:val="24"/>
          <w:szCs w:val="24"/>
        </w:rPr>
        <w:br/>
        <w:t>B) Encouraging people to consume on</w:t>
      </w:r>
      <w:r>
        <w:rPr>
          <w:rFonts w:ascii="Times New Roman" w:eastAsia="Times New Roman" w:hAnsi="Times New Roman" w:cs="Times New Roman"/>
          <w:sz w:val="24"/>
          <w:szCs w:val="24"/>
        </w:rPr>
        <w:t>ly processed foods for convenience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C) Banning all restaurants without providing alternative food options</w:t>
      </w:r>
      <w:r>
        <w:rPr>
          <w:rFonts w:ascii="Times New Roman" w:eastAsia="Times New Roman" w:hAnsi="Times New Roman" w:cs="Times New Roman"/>
          <w:sz w:val="24"/>
          <w:szCs w:val="24"/>
        </w:rPr>
        <w:br/>
        <w:t>D) Assuming that people will change their eating habits on their own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175.</w:t>
      </w:r>
      <w:r>
        <w:rPr>
          <w:rFonts w:ascii="Times New Roman" w:eastAsia="Times New Roman" w:hAnsi="Times New Roman" w:cs="Times New Roman"/>
          <w:sz w:val="24"/>
          <w:szCs w:val="24"/>
        </w:rPr>
        <w:t xml:space="preserve"> A refugee camp faces a nutrition crisis with high levels of acute malnutrition. What would be the MOST EFFECTIVE immediate intervention?</w:t>
      </w:r>
    </w:p>
    <w:p w:rsidR="00F12DF6" w:rsidRDefault="00C436E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Providing ready-to-use therapeutic foods (RUTF) while establishing sustainable food security measures</w:t>
      </w:r>
      <w:r>
        <w:rPr>
          <w:rFonts w:ascii="Times New Roman" w:eastAsia="Times New Roman" w:hAnsi="Times New Roman" w:cs="Times New Roman"/>
          <w:sz w:val="24"/>
          <w:szCs w:val="24"/>
        </w:rPr>
        <w:br/>
        <w:t>B) Waiting fo</w:t>
      </w:r>
      <w:r>
        <w:rPr>
          <w:rFonts w:ascii="Times New Roman" w:eastAsia="Times New Roman" w:hAnsi="Times New Roman" w:cs="Times New Roman"/>
          <w:sz w:val="24"/>
          <w:szCs w:val="24"/>
        </w:rPr>
        <w:t>r external donors to provide funding before taking action</w:t>
      </w:r>
      <w:r>
        <w:rPr>
          <w:rFonts w:ascii="Times New Roman" w:eastAsia="Times New Roman" w:hAnsi="Times New Roman" w:cs="Times New Roman"/>
          <w:sz w:val="24"/>
          <w:szCs w:val="24"/>
        </w:rPr>
        <w:br/>
        <w:t>C) Distributing only staple grains without addressing micronutrient deficiencies</w:t>
      </w:r>
      <w:r>
        <w:rPr>
          <w:rFonts w:ascii="Times New Roman" w:eastAsia="Times New Roman" w:hAnsi="Times New Roman" w:cs="Times New Roman"/>
          <w:sz w:val="24"/>
          <w:szCs w:val="24"/>
        </w:rPr>
        <w:br/>
        <w:t>D) Ignoring the crisis and assuming that malnutrition will resolve on its own</w:t>
      </w:r>
    </w:p>
    <w:p w:rsidR="00F12DF6" w:rsidRDefault="00C436E5">
      <w:pPr>
        <w:pStyle w:val="ListParagraph"/>
        <w:tabs>
          <w:tab w:val="left" w:pos="180"/>
          <w:tab w:val="left" w:pos="1440"/>
        </w:tabs>
        <w:spacing w:after="0" w:line="360" w:lineRule="auto"/>
        <w:ind w:left="0"/>
        <w:jc w:val="both"/>
        <w:rPr>
          <w:rFonts w:ascii="Times New Roman" w:hAnsi="Times New Roman" w:cs="Times New Roman"/>
          <w:color w:val="000000"/>
          <w:sz w:val="24"/>
          <w:szCs w:val="24"/>
        </w:rPr>
      </w:pPr>
      <w:r>
        <w:rPr>
          <w:rFonts w:ascii="Times New Roman" w:hAnsi="Times New Roman" w:cs="Times New Roman"/>
          <w:sz w:val="24"/>
          <w:szCs w:val="24"/>
        </w:rPr>
        <w:t xml:space="preserve">176.One of the features of planning is </w:t>
      </w:r>
      <w:r>
        <w:rPr>
          <w:rFonts w:ascii="Times New Roman" w:hAnsi="Times New Roman" w:cs="Times New Roman"/>
          <w:sz w:val="24"/>
          <w:szCs w:val="24"/>
        </w:rPr>
        <w:t>that it is “a continuous process”. What does this refers to?</w:t>
      </w:r>
    </w:p>
    <w:p w:rsidR="00F12DF6" w:rsidRDefault="00C436E5">
      <w:pPr>
        <w:pStyle w:val="ListParagraph"/>
        <w:numPr>
          <w:ilvl w:val="1"/>
          <w:numId w:val="1"/>
        </w:numPr>
        <w:tabs>
          <w:tab w:val="left" w:pos="450"/>
          <w:tab w:val="left" w:pos="540"/>
          <w:tab w:val="left" w:pos="630"/>
          <w:tab w:val="left" w:pos="144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a one-step activity</w:t>
      </w:r>
    </w:p>
    <w:p w:rsidR="00F12DF6" w:rsidRDefault="00C436E5">
      <w:pPr>
        <w:pStyle w:val="ListParagraph"/>
        <w:numPr>
          <w:ilvl w:val="1"/>
          <w:numId w:val="1"/>
        </w:numPr>
        <w:tabs>
          <w:tab w:val="left" w:pos="450"/>
          <w:tab w:val="left" w:pos="540"/>
          <w:tab w:val="left" w:pos="630"/>
          <w:tab w:val="left" w:pos="144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It is one directional </w:t>
      </w:r>
    </w:p>
    <w:p w:rsidR="00F12DF6" w:rsidRDefault="00C436E5">
      <w:pPr>
        <w:pStyle w:val="ListParagraph"/>
        <w:numPr>
          <w:ilvl w:val="1"/>
          <w:numId w:val="1"/>
        </w:numPr>
        <w:tabs>
          <w:tab w:val="left" w:pos="450"/>
          <w:tab w:val="left" w:pos="540"/>
          <w:tab w:val="left" w:pos="630"/>
          <w:tab w:val="left" w:pos="1440"/>
        </w:tabs>
        <w:spacing w:after="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cyclical</w:t>
      </w:r>
    </w:p>
    <w:p w:rsidR="00F12DF6" w:rsidRDefault="00C436E5">
      <w:pPr>
        <w:pStyle w:val="ListParagraph"/>
        <w:numPr>
          <w:ilvl w:val="1"/>
          <w:numId w:val="1"/>
        </w:numPr>
        <w:tabs>
          <w:tab w:val="left" w:pos="450"/>
          <w:tab w:val="left" w:pos="540"/>
          <w:tab w:val="left" w:pos="630"/>
          <w:tab w:val="left" w:pos="1440"/>
        </w:tabs>
        <w:spacing w:after="60" w:line="360" w:lineRule="auto"/>
        <w:jc w:val="both"/>
        <w:rPr>
          <w:rFonts w:ascii="Times New Roman" w:hAnsi="Times New Roman" w:cs="Times New Roman"/>
          <w:bCs/>
          <w:color w:val="000000"/>
          <w:sz w:val="24"/>
          <w:szCs w:val="24"/>
        </w:rPr>
      </w:pPr>
      <w:r>
        <w:rPr>
          <w:rFonts w:ascii="Times New Roman" w:hAnsi="Times New Roman" w:cs="Times New Roman"/>
          <w:color w:val="000000"/>
          <w:sz w:val="24"/>
          <w:szCs w:val="24"/>
        </w:rPr>
        <w:t>It is a top down activity</w:t>
      </w:r>
    </w:p>
    <w:p w:rsidR="00F12DF6" w:rsidRDefault="00C436E5">
      <w:pPr>
        <w:pStyle w:val="ListParagraph"/>
        <w:tabs>
          <w:tab w:val="left" w:pos="180"/>
          <w:tab w:val="left" w:pos="144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177.Scholars strongly argue that planning sometimes “reduces creativity”. When/how?</w:t>
      </w:r>
    </w:p>
    <w:p w:rsidR="00F12DF6" w:rsidRDefault="00C436E5">
      <w:pPr>
        <w:pStyle w:val="ListParagraph"/>
        <w:numPr>
          <w:ilvl w:val="0"/>
          <w:numId w:val="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When numerous people </w:t>
      </w:r>
      <w:r>
        <w:rPr>
          <w:rFonts w:ascii="Times New Roman" w:hAnsi="Times New Roman" w:cs="Times New Roman"/>
          <w:bCs/>
          <w:color w:val="000000"/>
          <w:sz w:val="24"/>
          <w:szCs w:val="24"/>
        </w:rPr>
        <w:t>are engaged in the planning</w:t>
      </w:r>
    </w:p>
    <w:p w:rsidR="00F12DF6" w:rsidRDefault="00C436E5">
      <w:pPr>
        <w:pStyle w:val="ListParagraph"/>
        <w:numPr>
          <w:ilvl w:val="0"/>
          <w:numId w:val="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When the planning follow a bottom-up approach</w:t>
      </w:r>
    </w:p>
    <w:p w:rsidR="00F12DF6" w:rsidRDefault="00C436E5">
      <w:pPr>
        <w:pStyle w:val="ListParagraph"/>
        <w:numPr>
          <w:ilvl w:val="0"/>
          <w:numId w:val="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When the planning is done by a top management only </w:t>
      </w:r>
    </w:p>
    <w:p w:rsidR="00F12DF6" w:rsidRDefault="00C436E5">
      <w:pPr>
        <w:pStyle w:val="ListParagraph"/>
        <w:numPr>
          <w:ilvl w:val="0"/>
          <w:numId w:val="2"/>
        </w:numPr>
        <w:tabs>
          <w:tab w:val="clear" w:pos="425"/>
        </w:tabs>
        <w:spacing w:after="60" w:line="360" w:lineRule="auto"/>
        <w:ind w:left="720" w:hanging="360"/>
        <w:jc w:val="both"/>
        <w:rPr>
          <w:rFonts w:ascii="Times New Roman" w:hAnsi="Times New Roman" w:cs="Times New Roman"/>
          <w:color w:val="000000"/>
          <w:sz w:val="24"/>
          <w:szCs w:val="24"/>
        </w:rPr>
      </w:pPr>
      <w:r>
        <w:rPr>
          <w:rFonts w:ascii="Times New Roman" w:hAnsi="Times New Roman" w:cs="Times New Roman"/>
          <w:color w:val="000000"/>
          <w:sz w:val="24"/>
          <w:szCs w:val="24"/>
        </w:rPr>
        <w:t>When the planning follow a top-down approach</w:t>
      </w:r>
    </w:p>
    <w:p w:rsidR="00F12DF6" w:rsidRDefault="00C436E5">
      <w:pPr>
        <w:pStyle w:val="ListParagraph"/>
        <w:tabs>
          <w:tab w:val="left" w:pos="180"/>
          <w:tab w:val="left" w:pos="144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178.It is repeatedly explained that appropriate program or project management is even</w:t>
      </w:r>
      <w:r>
        <w:rPr>
          <w:rFonts w:ascii="Times New Roman" w:hAnsi="Times New Roman" w:cs="Times New Roman"/>
          <w:sz w:val="24"/>
          <w:szCs w:val="24"/>
        </w:rPr>
        <w:t xml:space="preserve"> more important for developing countries. Why?</w:t>
      </w:r>
    </w:p>
    <w:p w:rsidR="00F12DF6" w:rsidRDefault="00C436E5">
      <w:pPr>
        <w:pStyle w:val="ListParagraph"/>
        <w:numPr>
          <w:ilvl w:val="0"/>
          <w:numId w:val="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Resources are abundant in developing countries</w:t>
      </w:r>
    </w:p>
    <w:p w:rsidR="00F12DF6" w:rsidRDefault="00C436E5">
      <w:pPr>
        <w:pStyle w:val="ListParagraph"/>
        <w:numPr>
          <w:ilvl w:val="0"/>
          <w:numId w:val="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Skilled man power is sufficiently available in developing countries</w:t>
      </w:r>
    </w:p>
    <w:p w:rsidR="00F12DF6" w:rsidRDefault="00C436E5">
      <w:pPr>
        <w:pStyle w:val="ListParagraph"/>
        <w:numPr>
          <w:ilvl w:val="0"/>
          <w:numId w:val="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Technical resources are available in developed countries</w:t>
      </w:r>
    </w:p>
    <w:p w:rsidR="00F12DF6" w:rsidRDefault="00C436E5">
      <w:pPr>
        <w:pStyle w:val="ListParagraph"/>
        <w:numPr>
          <w:ilvl w:val="0"/>
          <w:numId w:val="3"/>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Skilled man power and resources are </w:t>
      </w:r>
      <w:r>
        <w:rPr>
          <w:rFonts w:ascii="Times New Roman" w:hAnsi="Times New Roman" w:cs="Times New Roman"/>
          <w:bCs/>
          <w:color w:val="000000"/>
          <w:sz w:val="24"/>
          <w:szCs w:val="24"/>
        </w:rPr>
        <w:t>limited in developing countries</w:t>
      </w:r>
    </w:p>
    <w:p w:rsidR="00F12DF6" w:rsidRDefault="00C436E5">
      <w:pPr>
        <w:pStyle w:val="ListParagraph"/>
        <w:tabs>
          <w:tab w:val="left" w:pos="180"/>
          <w:tab w:val="left" w:pos="1440"/>
        </w:tabs>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179.In planning nutrition projects, diagnosing extent and causes of nutrition problems is usually done by_____?</w:t>
      </w:r>
    </w:p>
    <w:p w:rsidR="00F12DF6" w:rsidRDefault="00C436E5">
      <w:pPr>
        <w:pStyle w:val="ListParagraph"/>
        <w:numPr>
          <w:ilvl w:val="0"/>
          <w:numId w:val="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Political commitment</w:t>
      </w:r>
    </w:p>
    <w:p w:rsidR="00F12DF6" w:rsidRDefault="00C436E5">
      <w:pPr>
        <w:pStyle w:val="ListParagraph"/>
        <w:numPr>
          <w:ilvl w:val="0"/>
          <w:numId w:val="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Nutrition surveillance</w:t>
      </w:r>
    </w:p>
    <w:p w:rsidR="00F12DF6" w:rsidRDefault="00C436E5">
      <w:pPr>
        <w:pStyle w:val="ListParagraph"/>
        <w:numPr>
          <w:ilvl w:val="0"/>
          <w:numId w:val="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 xml:space="preserve">Nutrition assessment </w:t>
      </w:r>
    </w:p>
    <w:p w:rsidR="00F12DF6" w:rsidRDefault="00C436E5">
      <w:pPr>
        <w:pStyle w:val="ListParagraph"/>
        <w:numPr>
          <w:ilvl w:val="0"/>
          <w:numId w:val="4"/>
        </w:numPr>
        <w:tabs>
          <w:tab w:val="clear" w:pos="425"/>
        </w:tabs>
        <w:spacing w:after="60" w:line="360" w:lineRule="auto"/>
        <w:ind w:left="720" w:hanging="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Project planning </w:t>
      </w:r>
    </w:p>
    <w:p w:rsidR="00F12DF6" w:rsidRDefault="00C436E5">
      <w:pPr>
        <w:pStyle w:val="ListParagraph"/>
        <w:tabs>
          <w:tab w:val="left" w:pos="180"/>
          <w:tab w:val="left" w:pos="1440"/>
        </w:tabs>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180.In collecting data for p</w:t>
      </w:r>
      <w:r>
        <w:rPr>
          <w:rFonts w:ascii="Times New Roman" w:hAnsi="Times New Roman" w:cs="Times New Roman"/>
          <w:color w:val="000000"/>
          <w:sz w:val="24"/>
          <w:szCs w:val="24"/>
        </w:rPr>
        <w:t xml:space="preserve">roblem identification and diagnosis, the data is advised to be disaggregated, because: </w:t>
      </w:r>
    </w:p>
    <w:p w:rsidR="00F12DF6" w:rsidRDefault="00C436E5">
      <w:pPr>
        <w:pStyle w:val="ListParagraph"/>
        <w:numPr>
          <w:ilvl w:val="0"/>
          <w:numId w:val="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Aggregated data is costly</w:t>
      </w:r>
    </w:p>
    <w:p w:rsidR="00F12DF6" w:rsidRDefault="00C436E5">
      <w:pPr>
        <w:pStyle w:val="ListParagraph"/>
        <w:numPr>
          <w:ilvl w:val="0"/>
          <w:numId w:val="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Disaggregated data is cheap</w:t>
      </w:r>
    </w:p>
    <w:p w:rsidR="00F12DF6" w:rsidRDefault="00C436E5">
      <w:pPr>
        <w:pStyle w:val="ListParagraph"/>
        <w:numPr>
          <w:ilvl w:val="0"/>
          <w:numId w:val="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Aggregated data reflect reality</w:t>
      </w:r>
    </w:p>
    <w:p w:rsidR="00F12DF6" w:rsidRDefault="00C436E5">
      <w:pPr>
        <w:pStyle w:val="ListParagraph"/>
        <w:numPr>
          <w:ilvl w:val="0"/>
          <w:numId w:val="5"/>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Disaggregated data reflect reality</w:t>
      </w:r>
    </w:p>
    <w:p w:rsidR="00F12DF6" w:rsidRDefault="00C436E5">
      <w:pPr>
        <w:pStyle w:val="ListParagraph"/>
        <w:tabs>
          <w:tab w:val="left" w:pos="180"/>
          <w:tab w:val="left" w:pos="1440"/>
        </w:tabs>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181.Program planning requires us to select </w:t>
      </w:r>
      <w:r>
        <w:rPr>
          <w:rFonts w:ascii="Times New Roman" w:hAnsi="Times New Roman" w:cs="Times New Roman"/>
          <w:color w:val="000000"/>
          <w:sz w:val="24"/>
          <w:szCs w:val="24"/>
        </w:rPr>
        <w:t>appropriate actions from available options. Which one of the following cannot be a weighting criterion then?</w:t>
      </w:r>
    </w:p>
    <w:p w:rsidR="00F12DF6" w:rsidRDefault="00C436E5">
      <w:pPr>
        <w:pStyle w:val="ListParagraph"/>
        <w:numPr>
          <w:ilvl w:val="0"/>
          <w:numId w:val="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Interest of donors</w:t>
      </w:r>
    </w:p>
    <w:p w:rsidR="00F12DF6" w:rsidRDefault="00C436E5">
      <w:pPr>
        <w:pStyle w:val="ListParagraph"/>
        <w:numPr>
          <w:ilvl w:val="0"/>
          <w:numId w:val="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Feasibility and effectiveness</w:t>
      </w:r>
    </w:p>
    <w:p w:rsidR="00F12DF6" w:rsidRDefault="00C436E5">
      <w:pPr>
        <w:pStyle w:val="ListParagraph"/>
        <w:numPr>
          <w:ilvl w:val="0"/>
          <w:numId w:val="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Capital demand </w:t>
      </w:r>
    </w:p>
    <w:p w:rsidR="00F12DF6" w:rsidRDefault="00C436E5">
      <w:pPr>
        <w:pStyle w:val="ListParagraph"/>
        <w:numPr>
          <w:ilvl w:val="0"/>
          <w:numId w:val="6"/>
        </w:numPr>
        <w:tabs>
          <w:tab w:val="clear" w:pos="425"/>
        </w:tabs>
        <w:spacing w:after="12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Time and  cost</w:t>
      </w:r>
    </w:p>
    <w:p w:rsidR="00F12DF6" w:rsidRDefault="00C436E5">
      <w:pPr>
        <w:pStyle w:val="ListParagraph"/>
        <w:tabs>
          <w:tab w:val="left" w:pos="180"/>
          <w:tab w:val="left" w:pos="1440"/>
        </w:tabs>
        <w:spacing w:after="0" w:line="360" w:lineRule="auto"/>
        <w:ind w:left="0"/>
        <w:jc w:val="both"/>
        <w:rPr>
          <w:rFonts w:ascii="Times New Roman" w:hAnsi="Times New Roman" w:cs="Times New Roman"/>
          <w:bCs/>
          <w:color w:val="000000"/>
          <w:sz w:val="24"/>
          <w:szCs w:val="24"/>
        </w:rPr>
      </w:pPr>
      <w:r>
        <w:rPr>
          <w:rFonts w:ascii="Times New Roman" w:hAnsi="Times New Roman" w:cs="Times New Roman"/>
          <w:color w:val="000000"/>
          <w:sz w:val="24"/>
          <w:szCs w:val="24"/>
        </w:rPr>
        <w:t xml:space="preserve">182.Involving a multisectorial team for a nutrition assessment:  </w:t>
      </w:r>
    </w:p>
    <w:p w:rsidR="00F12DF6" w:rsidRDefault="00C436E5">
      <w:pPr>
        <w:pStyle w:val="ListParagraph"/>
        <w:numPr>
          <w:ilvl w:val="0"/>
          <w:numId w:val="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L</w:t>
      </w:r>
      <w:r>
        <w:rPr>
          <w:rFonts w:ascii="Times New Roman" w:hAnsi="Times New Roman" w:cs="Times New Roman"/>
          <w:bCs/>
          <w:color w:val="000000"/>
          <w:sz w:val="24"/>
          <w:szCs w:val="24"/>
        </w:rPr>
        <w:t>eads to inappropriate use of resources</w:t>
      </w:r>
    </w:p>
    <w:p w:rsidR="00F12DF6" w:rsidRDefault="00C436E5">
      <w:pPr>
        <w:pStyle w:val="ListParagraph"/>
        <w:numPr>
          <w:ilvl w:val="0"/>
          <w:numId w:val="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Offers controversy results</w:t>
      </w:r>
    </w:p>
    <w:p w:rsidR="00F12DF6" w:rsidRDefault="00C436E5">
      <w:pPr>
        <w:pStyle w:val="ListParagraph"/>
        <w:numPr>
          <w:ilvl w:val="0"/>
          <w:numId w:val="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Makes easier to manage the team</w:t>
      </w:r>
    </w:p>
    <w:p w:rsidR="00F12DF6" w:rsidRDefault="00C436E5">
      <w:pPr>
        <w:pStyle w:val="ListParagraph"/>
        <w:numPr>
          <w:ilvl w:val="0"/>
          <w:numId w:val="7"/>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Gives better understanding of the problem</w:t>
      </w:r>
    </w:p>
    <w:p w:rsidR="00F12DF6" w:rsidRDefault="00C436E5">
      <w:pPr>
        <w:pStyle w:val="ListParagraph"/>
        <w:tabs>
          <w:tab w:val="left" w:pos="180"/>
          <w:tab w:val="left" w:pos="1440"/>
        </w:tabs>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183.A component in project planning that checks whether plans are being implemented as intended, refers to?</w:t>
      </w:r>
    </w:p>
    <w:p w:rsidR="00F12DF6" w:rsidRDefault="00C436E5">
      <w:pPr>
        <w:pStyle w:val="ListParagraph"/>
        <w:numPr>
          <w:ilvl w:val="0"/>
          <w:numId w:val="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Monitoring </w:t>
      </w:r>
    </w:p>
    <w:p w:rsidR="00F12DF6" w:rsidRDefault="00C436E5">
      <w:pPr>
        <w:pStyle w:val="ListParagraph"/>
        <w:numPr>
          <w:ilvl w:val="0"/>
          <w:numId w:val="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Strategy formulation</w:t>
      </w:r>
    </w:p>
    <w:p w:rsidR="00F12DF6" w:rsidRDefault="00C436E5">
      <w:pPr>
        <w:pStyle w:val="ListParagraph"/>
        <w:numPr>
          <w:ilvl w:val="0"/>
          <w:numId w:val="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Setting targets </w:t>
      </w:r>
    </w:p>
    <w:p w:rsidR="00F12DF6" w:rsidRDefault="00C436E5">
      <w:pPr>
        <w:pStyle w:val="ListParagraph"/>
        <w:numPr>
          <w:ilvl w:val="0"/>
          <w:numId w:val="8"/>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Setting objectives</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184.During managing a nutrition project, every individual must be assigned tasks that best suited to carry out. Which functional area of management this refers to?</w:t>
      </w:r>
    </w:p>
    <w:p w:rsidR="00F12DF6" w:rsidRDefault="00C436E5">
      <w:pPr>
        <w:pStyle w:val="ListParagraph"/>
        <w:numPr>
          <w:ilvl w:val="0"/>
          <w:numId w:val="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Planning </w:t>
      </w:r>
    </w:p>
    <w:p w:rsidR="00F12DF6" w:rsidRDefault="00C436E5">
      <w:pPr>
        <w:pStyle w:val="ListParagraph"/>
        <w:numPr>
          <w:ilvl w:val="0"/>
          <w:numId w:val="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Organizing </w:t>
      </w:r>
    </w:p>
    <w:p w:rsidR="00F12DF6" w:rsidRDefault="00C436E5">
      <w:pPr>
        <w:pStyle w:val="ListParagraph"/>
        <w:numPr>
          <w:ilvl w:val="0"/>
          <w:numId w:val="9"/>
        </w:numPr>
        <w:tabs>
          <w:tab w:val="clear" w:pos="425"/>
        </w:tabs>
        <w:spacing w:after="0" w:line="360" w:lineRule="auto"/>
        <w:ind w:left="720" w:hanging="360"/>
        <w:jc w:val="both"/>
        <w:rPr>
          <w:rFonts w:ascii="Times New Roman" w:eastAsia="Times New Roman" w:hAnsi="Times New Roman" w:cs="Times New Roman"/>
          <w:sz w:val="24"/>
          <w:szCs w:val="24"/>
        </w:rPr>
      </w:pPr>
      <w:r>
        <w:rPr>
          <w:rFonts w:ascii="Times New Roman" w:hAnsi="Times New Roman" w:cs="Times New Roman"/>
          <w:bCs/>
          <w:color w:val="000000"/>
          <w:sz w:val="24"/>
          <w:szCs w:val="24"/>
        </w:rPr>
        <w:t>S</w:t>
      </w:r>
      <w:r>
        <w:rPr>
          <w:rFonts w:ascii="Times New Roman" w:hAnsi="Times New Roman" w:cs="Times New Roman"/>
          <w:bCs/>
          <w:color w:val="000000"/>
          <w:sz w:val="24"/>
          <w:szCs w:val="24"/>
        </w:rPr>
        <w:t xml:space="preserve">taffing </w:t>
      </w:r>
    </w:p>
    <w:p w:rsidR="00F12DF6" w:rsidRDefault="00C436E5">
      <w:pPr>
        <w:pStyle w:val="ListParagraph"/>
        <w:numPr>
          <w:ilvl w:val="0"/>
          <w:numId w:val="9"/>
        </w:numPr>
        <w:tabs>
          <w:tab w:val="clear" w:pos="425"/>
        </w:tabs>
        <w:spacing w:after="0" w:line="360" w:lineRule="auto"/>
        <w:ind w:left="720" w:hanging="360"/>
        <w:jc w:val="both"/>
        <w:rPr>
          <w:rFonts w:ascii="Times New Roman" w:hAnsi="Times New Roman" w:cs="Times New Roman"/>
          <w:sz w:val="24"/>
          <w:szCs w:val="24"/>
        </w:rPr>
      </w:pPr>
      <w:r>
        <w:rPr>
          <w:rFonts w:ascii="Times New Roman" w:hAnsi="Times New Roman" w:cs="Times New Roman"/>
          <w:bCs/>
          <w:color w:val="000000"/>
          <w:sz w:val="24"/>
          <w:szCs w:val="24"/>
        </w:rPr>
        <w:t>Coordinating</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185.One of the basic features of planning is that it is designed for efficiency. What does this recalls to?</w:t>
      </w:r>
    </w:p>
    <w:p w:rsidR="00F12DF6" w:rsidRDefault="00C436E5">
      <w:pPr>
        <w:pStyle w:val="ListParagraph"/>
        <w:numPr>
          <w:ilvl w:val="0"/>
          <w:numId w:val="1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demands huge resource to develop</w:t>
      </w:r>
    </w:p>
    <w:p w:rsidR="00F12DF6" w:rsidRDefault="00C436E5">
      <w:pPr>
        <w:pStyle w:val="ListParagraph"/>
        <w:numPr>
          <w:ilvl w:val="0"/>
          <w:numId w:val="1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aims to meet goals with maximum deployment of resources</w:t>
      </w:r>
    </w:p>
    <w:p w:rsidR="00F12DF6" w:rsidRDefault="00C436E5">
      <w:pPr>
        <w:pStyle w:val="ListParagraph"/>
        <w:numPr>
          <w:ilvl w:val="0"/>
          <w:numId w:val="1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It is intended to meet goals </w:t>
      </w:r>
      <w:r>
        <w:rPr>
          <w:rFonts w:ascii="Times New Roman" w:hAnsi="Times New Roman" w:cs="Times New Roman"/>
          <w:bCs/>
          <w:color w:val="000000"/>
          <w:sz w:val="24"/>
          <w:szCs w:val="24"/>
        </w:rPr>
        <w:t>with minimum cost</w:t>
      </w:r>
    </w:p>
    <w:p w:rsidR="00F12DF6" w:rsidRDefault="00C436E5">
      <w:pPr>
        <w:pStyle w:val="ListParagraph"/>
        <w:numPr>
          <w:ilvl w:val="0"/>
          <w:numId w:val="10"/>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aims to minimize involvement of stakeholders</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186. In collecting data during diagnosis of nutrition problems for project planning:</w:t>
      </w:r>
    </w:p>
    <w:p w:rsidR="00F12DF6" w:rsidRDefault="00C436E5">
      <w:pPr>
        <w:pStyle w:val="ListParagraph"/>
        <w:numPr>
          <w:ilvl w:val="0"/>
          <w:numId w:val="1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As many data have to be collected</w:t>
      </w:r>
    </w:p>
    <w:p w:rsidR="00F12DF6" w:rsidRDefault="00C436E5">
      <w:pPr>
        <w:pStyle w:val="ListParagraph"/>
        <w:numPr>
          <w:ilvl w:val="0"/>
          <w:numId w:val="1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Choice of data has to be kept to minimum</w:t>
      </w:r>
    </w:p>
    <w:p w:rsidR="00F12DF6" w:rsidRDefault="00C436E5">
      <w:pPr>
        <w:pStyle w:val="ListParagraph"/>
        <w:numPr>
          <w:ilvl w:val="0"/>
          <w:numId w:val="1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Any type of data concerning to</w:t>
      </w:r>
      <w:r>
        <w:rPr>
          <w:rFonts w:ascii="Times New Roman" w:hAnsi="Times New Roman" w:cs="Times New Roman"/>
          <w:bCs/>
          <w:color w:val="000000"/>
          <w:sz w:val="24"/>
          <w:szCs w:val="24"/>
        </w:rPr>
        <w:t xml:space="preserve"> the project site has to be collected  </w:t>
      </w:r>
    </w:p>
    <w:p w:rsidR="00F12DF6" w:rsidRDefault="00C436E5">
      <w:pPr>
        <w:pStyle w:val="ListParagraph"/>
        <w:numPr>
          <w:ilvl w:val="0"/>
          <w:numId w:val="11"/>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Objectives of the data collection doesn’t matter</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187.For a project aiming to improve vegetable consumption; which of the following is an output indicator?</w:t>
      </w:r>
    </w:p>
    <w:p w:rsidR="00F12DF6" w:rsidRDefault="00C436E5">
      <w:pPr>
        <w:pStyle w:val="ListParagraph"/>
        <w:numPr>
          <w:ilvl w:val="0"/>
          <w:numId w:val="1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Proportion of households with improved diet diversity</w:t>
      </w:r>
    </w:p>
    <w:p w:rsidR="00F12DF6" w:rsidRDefault="00C436E5">
      <w:pPr>
        <w:pStyle w:val="ListParagraph"/>
        <w:numPr>
          <w:ilvl w:val="0"/>
          <w:numId w:val="1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Proport</w:t>
      </w:r>
      <w:r>
        <w:rPr>
          <w:rFonts w:ascii="Times New Roman" w:hAnsi="Times New Roman" w:cs="Times New Roman"/>
          <w:bCs/>
          <w:color w:val="000000"/>
          <w:sz w:val="24"/>
          <w:szCs w:val="24"/>
        </w:rPr>
        <w:t>ion of households consuming vegetables</w:t>
      </w:r>
    </w:p>
    <w:p w:rsidR="00F12DF6" w:rsidRDefault="00C436E5">
      <w:pPr>
        <w:pStyle w:val="ListParagraph"/>
        <w:numPr>
          <w:ilvl w:val="0"/>
          <w:numId w:val="1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Number of vegetable seedlings produced to be distributed </w:t>
      </w:r>
    </w:p>
    <w:p w:rsidR="00F12DF6" w:rsidRDefault="00C436E5">
      <w:pPr>
        <w:pStyle w:val="ListParagraph"/>
        <w:numPr>
          <w:ilvl w:val="0"/>
          <w:numId w:val="12"/>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Proportion of households received vegetable seedlings  </w:t>
      </w:r>
    </w:p>
    <w:p w:rsidR="00F12DF6" w:rsidRDefault="00C436E5">
      <w:pPr>
        <w:pStyle w:val="ListParagraph"/>
        <w:spacing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188.Planning is usually featured as a goal-oriented task in project management. What does this reflect?</w:t>
      </w:r>
    </w:p>
    <w:p w:rsidR="00F12DF6" w:rsidRDefault="00C436E5">
      <w:pPr>
        <w:pStyle w:val="ListParagraph"/>
        <w:numPr>
          <w:ilvl w:val="0"/>
          <w:numId w:val="1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straightforward</w:t>
      </w:r>
    </w:p>
    <w:p w:rsidR="00F12DF6" w:rsidRDefault="00C436E5">
      <w:pPr>
        <w:pStyle w:val="ListParagraph"/>
        <w:numPr>
          <w:ilvl w:val="0"/>
          <w:numId w:val="1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simple to achieve once developed</w:t>
      </w:r>
    </w:p>
    <w:p w:rsidR="00F12DF6" w:rsidRDefault="00C436E5">
      <w:pPr>
        <w:pStyle w:val="ListParagraph"/>
        <w:numPr>
          <w:ilvl w:val="0"/>
          <w:numId w:val="1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made to meet desired targets</w:t>
      </w:r>
    </w:p>
    <w:p w:rsidR="00F12DF6" w:rsidRDefault="00C436E5">
      <w:pPr>
        <w:pStyle w:val="ListParagraph"/>
        <w:numPr>
          <w:ilvl w:val="0"/>
          <w:numId w:val="13"/>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has nothing to do with a goal</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189.During gathering information for problem diagnosis in project planning, it is advised to limit large surveys:</w:t>
      </w:r>
    </w:p>
    <w:p w:rsidR="00F12DF6" w:rsidRDefault="00C436E5">
      <w:pPr>
        <w:pStyle w:val="ListParagraph"/>
        <w:numPr>
          <w:ilvl w:val="0"/>
          <w:numId w:val="1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Because larg</w:t>
      </w:r>
      <w:r>
        <w:rPr>
          <w:rFonts w:ascii="Times New Roman" w:hAnsi="Times New Roman" w:cs="Times New Roman"/>
          <w:bCs/>
          <w:color w:val="000000"/>
          <w:sz w:val="24"/>
          <w:szCs w:val="24"/>
        </w:rPr>
        <w:t>e surveys are cost effective</w:t>
      </w:r>
    </w:p>
    <w:p w:rsidR="00F12DF6" w:rsidRDefault="00C436E5">
      <w:pPr>
        <w:pStyle w:val="ListParagraph"/>
        <w:numPr>
          <w:ilvl w:val="0"/>
          <w:numId w:val="1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Because small surveys cannot give full picture</w:t>
      </w:r>
    </w:p>
    <w:p w:rsidR="00F12DF6" w:rsidRDefault="00C436E5">
      <w:pPr>
        <w:pStyle w:val="ListParagraph"/>
        <w:numPr>
          <w:ilvl w:val="0"/>
          <w:numId w:val="1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Because available secondary data can be used</w:t>
      </w:r>
    </w:p>
    <w:p w:rsidR="00F12DF6" w:rsidRDefault="00C436E5">
      <w:pPr>
        <w:pStyle w:val="ListParagraph"/>
        <w:numPr>
          <w:ilvl w:val="0"/>
          <w:numId w:val="14"/>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Small surveys may require too much time</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190.One of the steps in project planning is establishing objectives. Which one is true about ob</w:t>
      </w:r>
      <w:r>
        <w:rPr>
          <w:rFonts w:ascii="Times New Roman" w:hAnsi="Times New Roman" w:cs="Times New Roman"/>
          <w:bCs/>
          <w:color w:val="000000"/>
          <w:sz w:val="24"/>
          <w:szCs w:val="24"/>
        </w:rPr>
        <w:t>jectives?</w:t>
      </w:r>
    </w:p>
    <w:p w:rsidR="00F12DF6" w:rsidRDefault="00C436E5">
      <w:pPr>
        <w:pStyle w:val="ListParagraph"/>
        <w:numPr>
          <w:ilvl w:val="0"/>
          <w:numId w:val="1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Objects indicate project process</w:t>
      </w:r>
    </w:p>
    <w:p w:rsidR="00F12DF6" w:rsidRDefault="00C436E5">
      <w:pPr>
        <w:pStyle w:val="ListParagraph"/>
        <w:numPr>
          <w:ilvl w:val="0"/>
          <w:numId w:val="1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Objectives reflect expected results</w:t>
      </w:r>
    </w:p>
    <w:p w:rsidR="00F12DF6" w:rsidRDefault="00C436E5">
      <w:pPr>
        <w:pStyle w:val="ListParagraph"/>
        <w:numPr>
          <w:ilvl w:val="0"/>
          <w:numId w:val="1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Objectives are project strategies</w:t>
      </w:r>
    </w:p>
    <w:p w:rsidR="00F12DF6" w:rsidRDefault="00C436E5">
      <w:pPr>
        <w:pStyle w:val="ListParagraph"/>
        <w:numPr>
          <w:ilvl w:val="0"/>
          <w:numId w:val="15"/>
        </w:numPr>
        <w:tabs>
          <w:tab w:val="clear" w:pos="425"/>
        </w:tabs>
        <w:spacing w:after="4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Objectives are unrelated to project outcomes </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191. A statement that indicates our destination compared the initial point, refers to______?</w:t>
      </w:r>
    </w:p>
    <w:p w:rsidR="00F12DF6" w:rsidRDefault="00C436E5">
      <w:pPr>
        <w:pStyle w:val="ListParagraph"/>
        <w:numPr>
          <w:ilvl w:val="0"/>
          <w:numId w:val="1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Objective</w:t>
      </w:r>
    </w:p>
    <w:p w:rsidR="00F12DF6" w:rsidRDefault="00C436E5">
      <w:pPr>
        <w:pStyle w:val="ListParagraph"/>
        <w:numPr>
          <w:ilvl w:val="0"/>
          <w:numId w:val="1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Approach</w:t>
      </w:r>
    </w:p>
    <w:p w:rsidR="00F12DF6" w:rsidRDefault="00C436E5">
      <w:pPr>
        <w:pStyle w:val="ListParagraph"/>
        <w:numPr>
          <w:ilvl w:val="0"/>
          <w:numId w:val="1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Strategy</w:t>
      </w:r>
    </w:p>
    <w:p w:rsidR="00F12DF6" w:rsidRDefault="00C436E5">
      <w:pPr>
        <w:pStyle w:val="ListParagraph"/>
        <w:numPr>
          <w:ilvl w:val="0"/>
          <w:numId w:val="16"/>
        </w:numPr>
        <w:tabs>
          <w:tab w:val="clear" w:pos="425"/>
        </w:tabs>
        <w:spacing w:after="0" w:line="360" w:lineRule="auto"/>
        <w:ind w:left="720" w:hanging="360"/>
        <w:jc w:val="both"/>
        <w:rPr>
          <w:rFonts w:ascii="Times New Roman" w:hAnsi="Times New Roman" w:cs="Times New Roman"/>
          <w:sz w:val="24"/>
          <w:szCs w:val="24"/>
        </w:rPr>
      </w:pPr>
      <w:r>
        <w:rPr>
          <w:rFonts w:ascii="Times New Roman" w:hAnsi="Times New Roman" w:cs="Times New Roman"/>
          <w:bCs/>
          <w:color w:val="000000"/>
          <w:sz w:val="24"/>
          <w:szCs w:val="24"/>
        </w:rPr>
        <w:t xml:space="preserve">Target </w:t>
      </w: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192.Planning is assumed to be a primary function of management. Why is this so?</w:t>
      </w:r>
    </w:p>
    <w:p w:rsidR="00F12DF6" w:rsidRDefault="00C436E5">
      <w:pPr>
        <w:pStyle w:val="ListParagraph"/>
        <w:numPr>
          <w:ilvl w:val="0"/>
          <w:numId w:val="1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an elementary activity in project management</w:t>
      </w:r>
    </w:p>
    <w:p w:rsidR="00F12DF6" w:rsidRDefault="00C436E5">
      <w:pPr>
        <w:pStyle w:val="ListParagraph"/>
        <w:numPr>
          <w:ilvl w:val="0"/>
          <w:numId w:val="1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lies down foundation for other functions of project management</w:t>
      </w:r>
    </w:p>
    <w:p w:rsidR="00F12DF6" w:rsidRDefault="00C436E5">
      <w:pPr>
        <w:pStyle w:val="ListParagraph"/>
        <w:numPr>
          <w:ilvl w:val="0"/>
          <w:numId w:val="1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primarily the job</w:t>
      </w:r>
      <w:r>
        <w:rPr>
          <w:rFonts w:ascii="Times New Roman" w:hAnsi="Times New Roman" w:cs="Times New Roman"/>
          <w:bCs/>
          <w:color w:val="000000"/>
          <w:sz w:val="24"/>
          <w:szCs w:val="24"/>
        </w:rPr>
        <w:t xml:space="preserve"> of top management</w:t>
      </w:r>
    </w:p>
    <w:p w:rsidR="00F12DF6" w:rsidRDefault="00C436E5">
      <w:pPr>
        <w:pStyle w:val="ListParagraph"/>
        <w:numPr>
          <w:ilvl w:val="0"/>
          <w:numId w:val="1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a component of project management</w:t>
      </w: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193.A step in project planning that is concerned with how to put the plan into action refers to____?</w:t>
      </w:r>
    </w:p>
    <w:p w:rsidR="00F12DF6" w:rsidRDefault="00C436E5">
      <w:pPr>
        <w:pStyle w:val="ListParagraph"/>
        <w:numPr>
          <w:ilvl w:val="0"/>
          <w:numId w:val="1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Monitoring</w:t>
      </w:r>
    </w:p>
    <w:p w:rsidR="00F12DF6" w:rsidRDefault="00C436E5">
      <w:pPr>
        <w:pStyle w:val="ListParagraph"/>
        <w:numPr>
          <w:ilvl w:val="0"/>
          <w:numId w:val="1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Controlling</w:t>
      </w:r>
    </w:p>
    <w:p w:rsidR="00F12DF6" w:rsidRDefault="00C436E5">
      <w:pPr>
        <w:pStyle w:val="ListParagraph"/>
        <w:numPr>
          <w:ilvl w:val="0"/>
          <w:numId w:val="1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Coordination</w:t>
      </w:r>
    </w:p>
    <w:p w:rsidR="00F12DF6" w:rsidRDefault="00C436E5">
      <w:pPr>
        <w:pStyle w:val="ListParagraph"/>
        <w:numPr>
          <w:ilvl w:val="0"/>
          <w:numId w:val="1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Implementation plan</w:t>
      </w: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194.One of the features of planning is </w:t>
      </w:r>
      <w:r>
        <w:rPr>
          <w:rFonts w:ascii="Times New Roman" w:hAnsi="Times New Roman" w:cs="Times New Roman"/>
          <w:bCs/>
          <w:color w:val="000000"/>
          <w:sz w:val="24"/>
          <w:szCs w:val="24"/>
        </w:rPr>
        <w:t>that it is pervasive or all-encompassing. What does this meant to be?</w:t>
      </w:r>
    </w:p>
    <w:p w:rsidR="00F12DF6" w:rsidRDefault="00C436E5">
      <w:pPr>
        <w:pStyle w:val="ListParagraph"/>
        <w:numPr>
          <w:ilvl w:val="0"/>
          <w:numId w:val="1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excludes the top management</w:t>
      </w:r>
    </w:p>
    <w:p w:rsidR="00F12DF6" w:rsidRDefault="00C436E5">
      <w:pPr>
        <w:pStyle w:val="ListParagraph"/>
        <w:numPr>
          <w:ilvl w:val="0"/>
          <w:numId w:val="1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also involves lower level management</w:t>
      </w:r>
    </w:p>
    <w:p w:rsidR="00F12DF6" w:rsidRDefault="00C436E5">
      <w:pPr>
        <w:pStyle w:val="ListParagraph"/>
        <w:numPr>
          <w:ilvl w:val="0"/>
          <w:numId w:val="1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includes the top management</w:t>
      </w:r>
    </w:p>
    <w:p w:rsidR="00F12DF6" w:rsidRDefault="00C436E5">
      <w:pPr>
        <w:pStyle w:val="ListParagraph"/>
        <w:numPr>
          <w:ilvl w:val="0"/>
          <w:numId w:val="1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excludes the lower level staff</w:t>
      </w: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195.What does meant by when we say planning is a m</w:t>
      </w:r>
      <w:r>
        <w:rPr>
          <w:rFonts w:ascii="Times New Roman" w:hAnsi="Times New Roman" w:cs="Times New Roman"/>
          <w:bCs/>
          <w:color w:val="000000"/>
          <w:sz w:val="24"/>
          <w:szCs w:val="24"/>
        </w:rPr>
        <w:t>ental exercise?</w:t>
      </w:r>
    </w:p>
    <w:p w:rsidR="00F12DF6" w:rsidRDefault="00C436E5">
      <w:pPr>
        <w:pStyle w:val="ListParagraph"/>
        <w:numPr>
          <w:ilvl w:val="0"/>
          <w:numId w:val="2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Is an activity to be done by simple ambition</w:t>
      </w:r>
    </w:p>
    <w:p w:rsidR="00F12DF6" w:rsidRDefault="00C436E5">
      <w:pPr>
        <w:pStyle w:val="ListParagraph"/>
        <w:numPr>
          <w:ilvl w:val="0"/>
          <w:numId w:val="2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simply a wishful thinking of setting goals</w:t>
      </w:r>
    </w:p>
    <w:p w:rsidR="00F12DF6" w:rsidRDefault="00C436E5">
      <w:pPr>
        <w:pStyle w:val="ListParagraph"/>
        <w:numPr>
          <w:ilvl w:val="0"/>
          <w:numId w:val="2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requires systematic thinking</w:t>
      </w:r>
    </w:p>
    <w:p w:rsidR="00F12DF6" w:rsidRDefault="00C436E5">
      <w:pPr>
        <w:pStyle w:val="ListParagraph"/>
        <w:numPr>
          <w:ilvl w:val="0"/>
          <w:numId w:val="2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is a matter of trial and error</w:t>
      </w: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196.__________in project planning refers to sets of activities to be undertaken.</w:t>
      </w:r>
    </w:p>
    <w:p w:rsidR="00F12DF6" w:rsidRDefault="00C436E5">
      <w:pPr>
        <w:pStyle w:val="ListParagraph"/>
        <w:numPr>
          <w:ilvl w:val="0"/>
          <w:numId w:val="2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Plan  </w:t>
      </w:r>
    </w:p>
    <w:p w:rsidR="00F12DF6" w:rsidRDefault="00C436E5">
      <w:pPr>
        <w:pStyle w:val="ListParagraph"/>
        <w:numPr>
          <w:ilvl w:val="0"/>
          <w:numId w:val="2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Objective</w:t>
      </w:r>
    </w:p>
    <w:p w:rsidR="00F12DF6" w:rsidRDefault="00C436E5">
      <w:pPr>
        <w:pStyle w:val="ListParagraph"/>
        <w:numPr>
          <w:ilvl w:val="0"/>
          <w:numId w:val="2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Strategy</w:t>
      </w:r>
    </w:p>
    <w:p w:rsidR="00F12DF6" w:rsidRDefault="00C436E5">
      <w:pPr>
        <w:pStyle w:val="ListParagraph"/>
        <w:numPr>
          <w:ilvl w:val="0"/>
          <w:numId w:val="2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Goal </w:t>
      </w:r>
    </w:p>
    <w:p w:rsidR="00F12DF6" w:rsidRDefault="00F12DF6">
      <w:pPr>
        <w:pStyle w:val="ListParagraph"/>
        <w:tabs>
          <w:tab w:val="left" w:pos="450"/>
          <w:tab w:val="left" w:pos="540"/>
          <w:tab w:val="left" w:pos="630"/>
          <w:tab w:val="left" w:pos="1440"/>
        </w:tabs>
        <w:spacing w:after="0" w:line="360" w:lineRule="auto"/>
        <w:ind w:left="0"/>
        <w:jc w:val="both"/>
        <w:rPr>
          <w:rFonts w:ascii="Times New Roman" w:hAnsi="Times New Roman" w:cs="Times New Roman"/>
          <w:bCs/>
          <w:color w:val="000000"/>
          <w:sz w:val="24"/>
          <w:szCs w:val="24"/>
        </w:rPr>
      </w:pP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197.Which one of the following is not true about monitoring in project management?</w:t>
      </w:r>
    </w:p>
    <w:p w:rsidR="00F12DF6" w:rsidRDefault="00C436E5">
      <w:pPr>
        <w:pStyle w:val="ListParagraph"/>
        <w:numPr>
          <w:ilvl w:val="0"/>
          <w:numId w:val="2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checks on whether activities are done based on the plan</w:t>
      </w:r>
    </w:p>
    <w:p w:rsidR="00F12DF6" w:rsidRDefault="00C436E5">
      <w:pPr>
        <w:pStyle w:val="ListParagraph"/>
        <w:numPr>
          <w:ilvl w:val="0"/>
          <w:numId w:val="2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oversees if objectives are met</w:t>
      </w:r>
    </w:p>
    <w:p w:rsidR="00F12DF6" w:rsidRDefault="00C436E5">
      <w:pPr>
        <w:pStyle w:val="ListParagraph"/>
        <w:numPr>
          <w:ilvl w:val="0"/>
          <w:numId w:val="2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It controls if budget is appropriately </w:t>
      </w:r>
      <w:r>
        <w:rPr>
          <w:rFonts w:ascii="Times New Roman" w:hAnsi="Times New Roman" w:cs="Times New Roman"/>
          <w:bCs/>
          <w:color w:val="000000"/>
          <w:sz w:val="24"/>
          <w:szCs w:val="24"/>
        </w:rPr>
        <w:t>utilized</w:t>
      </w:r>
    </w:p>
    <w:p w:rsidR="00F12DF6" w:rsidRDefault="00C436E5">
      <w:pPr>
        <w:pStyle w:val="ListParagraph"/>
        <w:numPr>
          <w:ilvl w:val="0"/>
          <w:numId w:val="2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It eventually evaluates impact of the project</w:t>
      </w:r>
    </w:p>
    <w:p w:rsidR="00F12DF6" w:rsidRDefault="00C436E5">
      <w:pPr>
        <w:pStyle w:val="ListParagraph"/>
        <w:spacing w:before="6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198.What are the conditions that may not require nutrition advocacy?</w:t>
      </w:r>
    </w:p>
    <w:p w:rsidR="00F12DF6" w:rsidRDefault="00C436E5">
      <w:pPr>
        <w:pStyle w:val="ListParagraph"/>
        <w:numPr>
          <w:ilvl w:val="0"/>
          <w:numId w:val="2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Low priority of nutrition in the national strategic plans </w:t>
      </w:r>
    </w:p>
    <w:p w:rsidR="00F12DF6" w:rsidRDefault="00C436E5">
      <w:pPr>
        <w:pStyle w:val="ListParagraph"/>
        <w:numPr>
          <w:ilvl w:val="0"/>
          <w:numId w:val="2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Low consideration of nutrition issues in sector plans</w:t>
      </w:r>
    </w:p>
    <w:p w:rsidR="00F12DF6" w:rsidRDefault="00C436E5">
      <w:pPr>
        <w:pStyle w:val="ListParagraph"/>
        <w:numPr>
          <w:ilvl w:val="0"/>
          <w:numId w:val="23"/>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Low status of nutri</w:t>
      </w:r>
      <w:r>
        <w:rPr>
          <w:rFonts w:ascii="Times New Roman" w:hAnsi="Times New Roman" w:cs="Times New Roman"/>
          <w:bCs/>
          <w:color w:val="000000"/>
          <w:sz w:val="24"/>
          <w:szCs w:val="24"/>
        </w:rPr>
        <w:t>tion in competition for financial resources</w:t>
      </w:r>
    </w:p>
    <w:p w:rsidR="00F12DF6" w:rsidRDefault="00C436E5">
      <w:pPr>
        <w:pStyle w:val="ListParagraph"/>
        <w:numPr>
          <w:ilvl w:val="0"/>
          <w:numId w:val="23"/>
        </w:numPr>
        <w:tabs>
          <w:tab w:val="clear" w:pos="425"/>
        </w:tabs>
        <w:spacing w:after="0" w:line="360" w:lineRule="auto"/>
        <w:ind w:left="720" w:hanging="360"/>
        <w:jc w:val="both"/>
        <w:rPr>
          <w:rFonts w:ascii="Times New Roman" w:hAnsi="Times New Roman" w:cs="Times New Roman"/>
          <w:sz w:val="24"/>
          <w:szCs w:val="24"/>
        </w:rPr>
      </w:pPr>
      <w:r>
        <w:rPr>
          <w:rFonts w:ascii="Times New Roman" w:hAnsi="Times New Roman" w:cs="Times New Roman"/>
          <w:bCs/>
          <w:color w:val="000000"/>
          <w:sz w:val="24"/>
          <w:szCs w:val="24"/>
        </w:rPr>
        <w:t>Low levels of nutritional problems in a country</w:t>
      </w:r>
    </w:p>
    <w:p w:rsidR="00F12DF6" w:rsidRDefault="00C436E5">
      <w:pPr>
        <w:pStyle w:val="ListParagraph"/>
        <w:spacing w:before="12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199.To whom nutrition advocacy should be targeted for?</w:t>
      </w:r>
    </w:p>
    <w:p w:rsidR="00F12DF6" w:rsidRDefault="00C436E5">
      <w:pPr>
        <w:pStyle w:val="ListParagraph"/>
        <w:numPr>
          <w:ilvl w:val="0"/>
          <w:numId w:val="2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Decision and policy makers only</w:t>
      </w:r>
    </w:p>
    <w:p w:rsidR="00F12DF6" w:rsidRDefault="00C436E5">
      <w:pPr>
        <w:pStyle w:val="ListParagraph"/>
        <w:numPr>
          <w:ilvl w:val="0"/>
          <w:numId w:val="2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General public</w:t>
      </w:r>
    </w:p>
    <w:p w:rsidR="00F12DF6" w:rsidRDefault="00C436E5">
      <w:pPr>
        <w:pStyle w:val="ListParagraph"/>
        <w:numPr>
          <w:ilvl w:val="0"/>
          <w:numId w:val="2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Both decision makers and public</w:t>
      </w:r>
    </w:p>
    <w:p w:rsidR="00F12DF6" w:rsidRDefault="00C436E5">
      <w:pPr>
        <w:pStyle w:val="ListParagraph"/>
        <w:numPr>
          <w:ilvl w:val="0"/>
          <w:numId w:val="24"/>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Public only</w:t>
      </w:r>
    </w:p>
    <w:p w:rsidR="00F12DF6" w:rsidRDefault="00C436E5">
      <w:pPr>
        <w:pStyle w:val="ListParagraph"/>
        <w:spacing w:before="12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200.What is the </w:t>
      </w:r>
      <w:r>
        <w:rPr>
          <w:rFonts w:ascii="Times New Roman" w:hAnsi="Times New Roman" w:cs="Times New Roman"/>
          <w:bCs/>
          <w:color w:val="000000"/>
          <w:sz w:val="24"/>
          <w:szCs w:val="24"/>
        </w:rPr>
        <w:t>problem with nutrition advocacy in developing countries?</w:t>
      </w:r>
    </w:p>
    <w:p w:rsidR="00F12DF6" w:rsidRDefault="00C436E5">
      <w:pPr>
        <w:pStyle w:val="ListParagraph"/>
        <w:numPr>
          <w:ilvl w:val="0"/>
          <w:numId w:val="2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Usually focuses on low literate people</w:t>
      </w:r>
    </w:p>
    <w:p w:rsidR="00F12DF6" w:rsidRDefault="00C436E5">
      <w:pPr>
        <w:pStyle w:val="ListParagraph"/>
        <w:numPr>
          <w:ilvl w:val="0"/>
          <w:numId w:val="2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Attended by people who are already converted</w:t>
      </w:r>
    </w:p>
    <w:p w:rsidR="00F12DF6" w:rsidRDefault="00C436E5">
      <w:pPr>
        <w:pStyle w:val="ListParagraph"/>
        <w:numPr>
          <w:ilvl w:val="0"/>
          <w:numId w:val="2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Usually attended by decision makers</w:t>
      </w:r>
    </w:p>
    <w:p w:rsidR="00F12DF6" w:rsidRDefault="00C436E5">
      <w:pPr>
        <w:pStyle w:val="ListParagraph"/>
        <w:numPr>
          <w:ilvl w:val="0"/>
          <w:numId w:val="25"/>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Use of clear and doable messages</w:t>
      </w:r>
    </w:p>
    <w:p w:rsidR="00F12DF6" w:rsidRDefault="00C436E5">
      <w:pPr>
        <w:pStyle w:val="ListParagraph"/>
        <w:spacing w:before="120"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201.Identify the incorrect statement about </w:t>
      </w:r>
      <w:r>
        <w:rPr>
          <w:rFonts w:ascii="Times New Roman" w:hAnsi="Times New Roman" w:cs="Times New Roman"/>
          <w:bCs/>
          <w:color w:val="000000"/>
          <w:sz w:val="24"/>
          <w:szCs w:val="24"/>
        </w:rPr>
        <w:t>monitoring and evaluation.</w:t>
      </w:r>
    </w:p>
    <w:p w:rsidR="00F12DF6" w:rsidRDefault="00C436E5">
      <w:pPr>
        <w:pStyle w:val="ListParagraph"/>
        <w:numPr>
          <w:ilvl w:val="0"/>
          <w:numId w:val="2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Monitoring is a continues process</w:t>
      </w:r>
    </w:p>
    <w:p w:rsidR="00F12DF6" w:rsidRDefault="00C436E5">
      <w:pPr>
        <w:pStyle w:val="ListParagraph"/>
        <w:numPr>
          <w:ilvl w:val="0"/>
          <w:numId w:val="2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Evaluation is usually done at the end of the project</w:t>
      </w:r>
    </w:p>
    <w:p w:rsidR="00F12DF6" w:rsidRDefault="00C436E5">
      <w:pPr>
        <w:pStyle w:val="ListParagraph"/>
        <w:numPr>
          <w:ilvl w:val="0"/>
          <w:numId w:val="26"/>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Monitoring and process evaluation are synonymies </w:t>
      </w:r>
    </w:p>
    <w:p w:rsidR="00F12DF6" w:rsidRDefault="00C436E5">
      <w:pPr>
        <w:pStyle w:val="ListParagraph"/>
        <w:numPr>
          <w:ilvl w:val="0"/>
          <w:numId w:val="26"/>
        </w:numPr>
        <w:tabs>
          <w:tab w:val="clear" w:pos="425"/>
        </w:tabs>
        <w:spacing w:after="4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Monitoring has nothing to do with evaluation</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 xml:space="preserve">202.During planning a nutrition program or project, which one should come first? </w:t>
      </w:r>
    </w:p>
    <w:p w:rsidR="00F12DF6" w:rsidRDefault="00C436E5">
      <w:pPr>
        <w:pStyle w:val="ListParagraph"/>
        <w:numPr>
          <w:ilvl w:val="0"/>
          <w:numId w:val="2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Strategy formulations </w:t>
      </w:r>
    </w:p>
    <w:p w:rsidR="00F12DF6" w:rsidRDefault="00C436E5">
      <w:pPr>
        <w:pStyle w:val="ListParagraph"/>
        <w:numPr>
          <w:ilvl w:val="0"/>
          <w:numId w:val="2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Problem definition</w:t>
      </w:r>
    </w:p>
    <w:p w:rsidR="00F12DF6" w:rsidRDefault="00C436E5">
      <w:pPr>
        <w:pStyle w:val="ListParagraph"/>
        <w:numPr>
          <w:ilvl w:val="0"/>
          <w:numId w:val="27"/>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Establishing objectives</w:t>
      </w:r>
    </w:p>
    <w:p w:rsidR="00F12DF6" w:rsidRDefault="00C436E5">
      <w:pPr>
        <w:pStyle w:val="ListParagraph"/>
        <w:numPr>
          <w:ilvl w:val="0"/>
          <w:numId w:val="27"/>
        </w:numPr>
        <w:tabs>
          <w:tab w:val="clear" w:pos="425"/>
        </w:tabs>
        <w:spacing w:after="4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Setting targets</w:t>
      </w:r>
    </w:p>
    <w:p w:rsidR="00F12DF6" w:rsidRDefault="00F12DF6">
      <w:pPr>
        <w:pStyle w:val="ListParagraph"/>
        <w:tabs>
          <w:tab w:val="left" w:pos="450"/>
          <w:tab w:val="left" w:pos="540"/>
          <w:tab w:val="left" w:pos="630"/>
          <w:tab w:val="left" w:pos="1440"/>
        </w:tabs>
        <w:spacing w:after="40" w:line="360" w:lineRule="auto"/>
        <w:ind w:left="0"/>
        <w:jc w:val="both"/>
        <w:rPr>
          <w:rFonts w:ascii="Times New Roman" w:hAnsi="Times New Roman" w:cs="Times New Roman"/>
          <w:bCs/>
          <w:color w:val="000000"/>
          <w:sz w:val="24"/>
          <w:szCs w:val="24"/>
        </w:rPr>
      </w:pP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203.During managing a nutrition program, every position must be filled with experts best su</w:t>
      </w:r>
      <w:r>
        <w:rPr>
          <w:rFonts w:ascii="Times New Roman" w:hAnsi="Times New Roman" w:cs="Times New Roman"/>
          <w:bCs/>
          <w:color w:val="000000"/>
          <w:sz w:val="24"/>
          <w:szCs w:val="24"/>
        </w:rPr>
        <w:t>ited to carry out tasks.</w:t>
      </w:r>
    </w:p>
    <w:p w:rsidR="00F12DF6" w:rsidRDefault="00C436E5">
      <w:pPr>
        <w:pStyle w:val="ListParagraph"/>
        <w:tabs>
          <w:tab w:val="left" w:pos="180"/>
        </w:tabs>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Which functional area of management this refers to?</w:t>
      </w:r>
    </w:p>
    <w:p w:rsidR="00F12DF6" w:rsidRDefault="00C436E5">
      <w:pPr>
        <w:pStyle w:val="ListParagraph"/>
        <w:numPr>
          <w:ilvl w:val="0"/>
          <w:numId w:val="2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Planning </w:t>
      </w:r>
    </w:p>
    <w:p w:rsidR="00F12DF6" w:rsidRDefault="00C436E5">
      <w:pPr>
        <w:pStyle w:val="ListParagraph"/>
        <w:numPr>
          <w:ilvl w:val="0"/>
          <w:numId w:val="2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Coordinating</w:t>
      </w:r>
    </w:p>
    <w:p w:rsidR="00F12DF6" w:rsidRDefault="00C436E5">
      <w:pPr>
        <w:pStyle w:val="ListParagraph"/>
        <w:numPr>
          <w:ilvl w:val="0"/>
          <w:numId w:val="28"/>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Staffing </w:t>
      </w:r>
    </w:p>
    <w:p w:rsidR="00F12DF6" w:rsidRDefault="00C436E5">
      <w:pPr>
        <w:pStyle w:val="ListParagraph"/>
        <w:numPr>
          <w:ilvl w:val="0"/>
          <w:numId w:val="28"/>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Organizing </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204.Before starting actual program evaluation, the plan itself should be examined. What can be evaluated?</w:t>
      </w:r>
    </w:p>
    <w:p w:rsidR="00F12DF6" w:rsidRDefault="00C436E5">
      <w:pPr>
        <w:pStyle w:val="ListParagraph"/>
        <w:numPr>
          <w:ilvl w:val="0"/>
          <w:numId w:val="2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Objectives </w:t>
      </w:r>
    </w:p>
    <w:p w:rsidR="00F12DF6" w:rsidRDefault="00C436E5">
      <w:pPr>
        <w:pStyle w:val="ListParagraph"/>
        <w:numPr>
          <w:ilvl w:val="0"/>
          <w:numId w:val="2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Targets </w:t>
      </w:r>
    </w:p>
    <w:p w:rsidR="00F12DF6" w:rsidRDefault="00C436E5">
      <w:pPr>
        <w:pStyle w:val="ListParagraph"/>
        <w:numPr>
          <w:ilvl w:val="0"/>
          <w:numId w:val="29"/>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Timeframe </w:t>
      </w:r>
    </w:p>
    <w:p w:rsidR="00F12DF6" w:rsidRDefault="00C436E5">
      <w:pPr>
        <w:pStyle w:val="ListParagraph"/>
        <w:numPr>
          <w:ilvl w:val="0"/>
          <w:numId w:val="29"/>
        </w:numPr>
        <w:tabs>
          <w:tab w:val="clear" w:pos="425"/>
        </w:tabs>
        <w:spacing w:after="6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All </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205.Which one is true about program and project</w:t>
      </w:r>
    </w:p>
    <w:p w:rsidR="00F12DF6" w:rsidRDefault="00C436E5">
      <w:pPr>
        <w:pStyle w:val="ListParagraph"/>
        <w:numPr>
          <w:ilvl w:val="0"/>
          <w:numId w:val="3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Program is a series of activities</w:t>
      </w:r>
    </w:p>
    <w:p w:rsidR="00F12DF6" w:rsidRDefault="00C436E5">
      <w:pPr>
        <w:pStyle w:val="ListParagraph"/>
        <w:numPr>
          <w:ilvl w:val="0"/>
          <w:numId w:val="3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Project is a series of programs</w:t>
      </w:r>
    </w:p>
    <w:p w:rsidR="00F12DF6" w:rsidRDefault="00C436E5">
      <w:pPr>
        <w:pStyle w:val="ListParagraph"/>
        <w:numPr>
          <w:ilvl w:val="0"/>
          <w:numId w:val="30"/>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Program is broader in scope</w:t>
      </w:r>
    </w:p>
    <w:p w:rsidR="00F12DF6" w:rsidRDefault="00C436E5">
      <w:pPr>
        <w:pStyle w:val="ListParagraph"/>
        <w:numPr>
          <w:ilvl w:val="0"/>
          <w:numId w:val="30"/>
        </w:numPr>
        <w:tabs>
          <w:tab w:val="clear" w:pos="425"/>
        </w:tabs>
        <w:spacing w:after="4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Project is broader in scope</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206.What is the ultimate aim of program or project management?</w:t>
      </w:r>
    </w:p>
    <w:p w:rsidR="00F12DF6" w:rsidRDefault="00C436E5">
      <w:pPr>
        <w:pStyle w:val="ListParagraph"/>
        <w:numPr>
          <w:ilvl w:val="0"/>
          <w:numId w:val="3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To </w:t>
      </w:r>
      <w:r>
        <w:rPr>
          <w:rFonts w:ascii="Times New Roman" w:hAnsi="Times New Roman" w:cs="Times New Roman"/>
          <w:bCs/>
          <w:color w:val="000000"/>
          <w:sz w:val="24"/>
          <w:szCs w:val="24"/>
        </w:rPr>
        <w:t>maximize efficiency</w:t>
      </w:r>
    </w:p>
    <w:p w:rsidR="00F12DF6" w:rsidRDefault="00C436E5">
      <w:pPr>
        <w:pStyle w:val="ListParagraph"/>
        <w:numPr>
          <w:ilvl w:val="0"/>
          <w:numId w:val="3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To minimize resource utilization</w:t>
      </w:r>
    </w:p>
    <w:p w:rsidR="00F12DF6" w:rsidRDefault="00C436E5">
      <w:pPr>
        <w:pStyle w:val="ListParagraph"/>
        <w:numPr>
          <w:ilvl w:val="0"/>
          <w:numId w:val="31"/>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To minimize stakeholder engagement</w:t>
      </w:r>
    </w:p>
    <w:p w:rsidR="00F12DF6" w:rsidRDefault="00C436E5">
      <w:pPr>
        <w:pStyle w:val="ListParagraph"/>
        <w:numPr>
          <w:ilvl w:val="0"/>
          <w:numId w:val="31"/>
        </w:numPr>
        <w:tabs>
          <w:tab w:val="clear" w:pos="425"/>
        </w:tabs>
        <w:spacing w:after="4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To maximize staff frustration</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207.Which one of the following is among the factors underlying ineffectiveness of nutrition programs/projects? </w:t>
      </w:r>
    </w:p>
    <w:p w:rsidR="00F12DF6" w:rsidRDefault="00C436E5">
      <w:pPr>
        <w:pStyle w:val="ListParagraph"/>
        <w:numPr>
          <w:ilvl w:val="0"/>
          <w:numId w:val="3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Inappropriate design</w:t>
      </w:r>
    </w:p>
    <w:p w:rsidR="00F12DF6" w:rsidRDefault="00C436E5">
      <w:pPr>
        <w:pStyle w:val="ListParagraph"/>
        <w:numPr>
          <w:ilvl w:val="0"/>
          <w:numId w:val="3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Absen</w:t>
      </w:r>
      <w:r>
        <w:rPr>
          <w:rFonts w:ascii="Times New Roman" w:hAnsi="Times New Roman" w:cs="Times New Roman"/>
          <w:bCs/>
          <w:color w:val="000000"/>
          <w:sz w:val="24"/>
          <w:szCs w:val="24"/>
        </w:rPr>
        <w:t>ce of targeting</w:t>
      </w:r>
    </w:p>
    <w:p w:rsidR="00F12DF6" w:rsidRDefault="00C436E5">
      <w:pPr>
        <w:pStyle w:val="ListParagraph"/>
        <w:numPr>
          <w:ilvl w:val="0"/>
          <w:numId w:val="32"/>
        </w:numPr>
        <w:tabs>
          <w:tab w:val="clear" w:pos="425"/>
        </w:tabs>
        <w:spacing w:after="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Unskilled management</w:t>
      </w:r>
    </w:p>
    <w:p w:rsidR="00F12DF6" w:rsidRDefault="00C436E5">
      <w:pPr>
        <w:pStyle w:val="ListParagraph"/>
        <w:numPr>
          <w:ilvl w:val="0"/>
          <w:numId w:val="32"/>
        </w:numPr>
        <w:tabs>
          <w:tab w:val="clear" w:pos="425"/>
        </w:tabs>
        <w:spacing w:after="40" w:line="360" w:lineRule="auto"/>
        <w:ind w:left="72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All </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208.Which one of the following is true about donors in supporting nutrition programs?</w:t>
      </w:r>
    </w:p>
    <w:p w:rsidR="00F12DF6" w:rsidRDefault="00C436E5">
      <w:pPr>
        <w:numPr>
          <w:ilvl w:val="0"/>
          <w:numId w:val="33"/>
        </w:numPr>
        <w:tabs>
          <w:tab w:val="clear" w:pos="425"/>
        </w:tabs>
        <w:spacing w:after="0" w:line="360" w:lineRule="auto"/>
        <w:ind w:left="720"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Interested to short term projects</w:t>
      </w:r>
    </w:p>
    <w:p w:rsidR="00F12DF6" w:rsidRDefault="00C436E5">
      <w:pPr>
        <w:numPr>
          <w:ilvl w:val="0"/>
          <w:numId w:val="33"/>
        </w:numPr>
        <w:tabs>
          <w:tab w:val="clear" w:pos="425"/>
        </w:tabs>
        <w:spacing w:after="0" w:line="360" w:lineRule="auto"/>
        <w:ind w:left="720"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Interested to long-term interventions</w:t>
      </w:r>
    </w:p>
    <w:p w:rsidR="00F12DF6" w:rsidRDefault="00C436E5">
      <w:pPr>
        <w:numPr>
          <w:ilvl w:val="0"/>
          <w:numId w:val="33"/>
        </w:numPr>
        <w:tabs>
          <w:tab w:val="clear" w:pos="425"/>
        </w:tabs>
        <w:spacing w:after="0" w:line="360" w:lineRule="auto"/>
        <w:ind w:left="720"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Interested to infrastructure developments</w:t>
      </w:r>
    </w:p>
    <w:p w:rsidR="00F12DF6" w:rsidRDefault="00C436E5">
      <w:pPr>
        <w:numPr>
          <w:ilvl w:val="0"/>
          <w:numId w:val="33"/>
        </w:numPr>
        <w:tabs>
          <w:tab w:val="clear" w:pos="425"/>
        </w:tabs>
        <w:spacing w:after="40" w:line="360" w:lineRule="auto"/>
        <w:ind w:left="720"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 xml:space="preserve">Interested in sustainable development </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209.________seeks to bridge the gap between where we are and where we want to go. </w:t>
      </w:r>
    </w:p>
    <w:p w:rsidR="00F12DF6" w:rsidRDefault="00C436E5">
      <w:pPr>
        <w:numPr>
          <w:ilvl w:val="0"/>
          <w:numId w:val="34"/>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 xml:space="preserve">Organizing  </w:t>
      </w:r>
    </w:p>
    <w:p w:rsidR="00F12DF6" w:rsidRDefault="00C436E5">
      <w:pPr>
        <w:numPr>
          <w:ilvl w:val="0"/>
          <w:numId w:val="34"/>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Targeting</w:t>
      </w:r>
    </w:p>
    <w:p w:rsidR="00F12DF6" w:rsidRDefault="00C436E5">
      <w:pPr>
        <w:numPr>
          <w:ilvl w:val="0"/>
          <w:numId w:val="34"/>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Planning</w:t>
      </w:r>
    </w:p>
    <w:p w:rsidR="00F12DF6" w:rsidRDefault="00C436E5">
      <w:pPr>
        <w:numPr>
          <w:ilvl w:val="0"/>
          <w:numId w:val="34"/>
        </w:numPr>
        <w:tabs>
          <w:tab w:val="clear" w:pos="425"/>
        </w:tabs>
        <w:spacing w:after="0" w:line="360" w:lineRule="auto"/>
        <w:ind w:left="648" w:hanging="288"/>
        <w:jc w:val="both"/>
        <w:rPr>
          <w:rFonts w:ascii="Times New Roman" w:hAnsi="Times New Roman" w:cs="Times New Roman"/>
          <w:bCs/>
          <w:color w:val="000000"/>
          <w:sz w:val="24"/>
          <w:szCs w:val="24"/>
        </w:rPr>
      </w:pPr>
      <w:r>
        <w:rPr>
          <w:rFonts w:ascii="Times New Roman" w:hAnsi="Times New Roman" w:cs="Times New Roman"/>
          <w:bCs/>
          <w:iCs/>
          <w:color w:val="000000"/>
          <w:sz w:val="24"/>
          <w:szCs w:val="24"/>
        </w:rPr>
        <w:t xml:space="preserve">Coordinating </w:t>
      </w:r>
    </w:p>
    <w:p w:rsidR="00F12DF6" w:rsidRDefault="00C436E5">
      <w:pPr>
        <w:pStyle w:val="ListParagraph"/>
        <w:spacing w:after="0" w:line="360" w:lineRule="auto"/>
        <w:ind w:left="0"/>
        <w:jc w:val="both"/>
        <w:rPr>
          <w:rFonts w:ascii="Times New Roman" w:hAnsi="Times New Roman" w:cs="Times New Roman"/>
          <w:bCs/>
          <w:iCs/>
          <w:color w:val="000000"/>
          <w:sz w:val="24"/>
          <w:szCs w:val="24"/>
        </w:rPr>
      </w:pPr>
      <w:r>
        <w:rPr>
          <w:rFonts w:ascii="Times New Roman" w:hAnsi="Times New Roman" w:cs="Times New Roman"/>
          <w:bCs/>
          <w:color w:val="000000"/>
          <w:sz w:val="24"/>
          <w:szCs w:val="24"/>
        </w:rPr>
        <w:t>210.A component of a project monitoring and evaluation framework that measures direct ef</w:t>
      </w:r>
      <w:r>
        <w:rPr>
          <w:rFonts w:ascii="Times New Roman" w:hAnsi="Times New Roman" w:cs="Times New Roman"/>
          <w:bCs/>
          <w:color w:val="000000"/>
          <w:sz w:val="24"/>
          <w:szCs w:val="24"/>
        </w:rPr>
        <w:t>fects of a project:</w:t>
      </w:r>
    </w:p>
    <w:p w:rsidR="00F12DF6" w:rsidRDefault="00C436E5">
      <w:pPr>
        <w:numPr>
          <w:ilvl w:val="0"/>
          <w:numId w:val="35"/>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Resource</w:t>
      </w:r>
    </w:p>
    <w:p w:rsidR="00F12DF6" w:rsidRDefault="00C436E5">
      <w:pPr>
        <w:numPr>
          <w:ilvl w:val="0"/>
          <w:numId w:val="35"/>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Outcome</w:t>
      </w:r>
    </w:p>
    <w:p w:rsidR="00F12DF6" w:rsidRDefault="00C436E5">
      <w:pPr>
        <w:numPr>
          <w:ilvl w:val="0"/>
          <w:numId w:val="35"/>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Impact</w:t>
      </w:r>
    </w:p>
    <w:p w:rsidR="00F12DF6" w:rsidRDefault="00C436E5">
      <w:pPr>
        <w:numPr>
          <w:ilvl w:val="0"/>
          <w:numId w:val="35"/>
        </w:numPr>
        <w:tabs>
          <w:tab w:val="clear" w:pos="425"/>
        </w:tabs>
        <w:spacing w:after="6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 xml:space="preserve">Input </w:t>
      </w:r>
    </w:p>
    <w:p w:rsidR="00F12DF6" w:rsidRDefault="00C436E5">
      <w:pPr>
        <w:pStyle w:val="ListParagraph"/>
        <w:spacing w:after="0" w:line="360" w:lineRule="auto"/>
        <w:ind w:left="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211.If a nutrition program or project is properly planned; it not is always a guarantee for success. Why?</w:t>
      </w:r>
    </w:p>
    <w:p w:rsidR="00F12DF6" w:rsidRDefault="00C436E5">
      <w:pPr>
        <w:numPr>
          <w:ilvl w:val="0"/>
          <w:numId w:val="36"/>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A plan that has worked before, it will work again</w:t>
      </w:r>
    </w:p>
    <w:p w:rsidR="00F12DF6" w:rsidRDefault="00C436E5">
      <w:pPr>
        <w:numPr>
          <w:ilvl w:val="0"/>
          <w:numId w:val="36"/>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A proper plan can forecast everything</w:t>
      </w:r>
    </w:p>
    <w:p w:rsidR="00F12DF6" w:rsidRDefault="00C436E5">
      <w:pPr>
        <w:numPr>
          <w:ilvl w:val="0"/>
          <w:numId w:val="36"/>
        </w:numPr>
        <w:tabs>
          <w:tab w:val="clear" w:pos="425"/>
        </w:tabs>
        <w:spacing w:after="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 xml:space="preserve">There may </w:t>
      </w:r>
      <w:r>
        <w:rPr>
          <w:rFonts w:ascii="Times New Roman" w:hAnsi="Times New Roman" w:cs="Times New Roman"/>
          <w:bCs/>
          <w:iCs/>
          <w:color w:val="000000"/>
          <w:sz w:val="24"/>
          <w:szCs w:val="24"/>
        </w:rPr>
        <w:t>be unforeseen circumstances</w:t>
      </w:r>
    </w:p>
    <w:p w:rsidR="00F12DF6" w:rsidRDefault="00C436E5">
      <w:pPr>
        <w:numPr>
          <w:ilvl w:val="0"/>
          <w:numId w:val="36"/>
        </w:numPr>
        <w:tabs>
          <w:tab w:val="clear" w:pos="425"/>
        </w:tabs>
        <w:spacing w:after="60" w:line="360" w:lineRule="auto"/>
        <w:ind w:left="648" w:hanging="288"/>
        <w:jc w:val="both"/>
        <w:rPr>
          <w:rFonts w:ascii="Times New Roman" w:hAnsi="Times New Roman" w:cs="Times New Roman"/>
          <w:bCs/>
          <w:iCs/>
          <w:color w:val="000000"/>
          <w:sz w:val="24"/>
          <w:szCs w:val="24"/>
        </w:rPr>
      </w:pPr>
      <w:r>
        <w:rPr>
          <w:rFonts w:ascii="Times New Roman" w:hAnsi="Times New Roman" w:cs="Times New Roman"/>
          <w:bCs/>
          <w:iCs/>
          <w:color w:val="000000"/>
          <w:sz w:val="24"/>
          <w:szCs w:val="24"/>
        </w:rPr>
        <w:t xml:space="preserve">It is always properly implemented </w:t>
      </w:r>
    </w:p>
    <w:p w:rsidR="00F12DF6" w:rsidRDefault="00C436E5">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212.Among the following, which group of individuals are target for both blanket and targeted supplementary feeding programs?</w:t>
      </w:r>
    </w:p>
    <w:p w:rsidR="00F12DF6" w:rsidRDefault="00C436E5">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lang w:val="en-GB"/>
        </w:rPr>
        <w:t>All children between 6 to 59 months of age.</w:t>
      </w:r>
    </w:p>
    <w:p w:rsidR="00F12DF6" w:rsidRDefault="00C436E5">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lang w:val="en-GB"/>
        </w:rPr>
        <w:t>Pregnant and lactating w</w:t>
      </w:r>
      <w:r>
        <w:rPr>
          <w:rFonts w:ascii="Times New Roman" w:hAnsi="Times New Roman" w:cs="Times New Roman"/>
          <w:bCs/>
          <w:sz w:val="24"/>
          <w:szCs w:val="24"/>
          <w:lang w:val="en-GB"/>
        </w:rPr>
        <w:t>omen.</w:t>
      </w:r>
    </w:p>
    <w:p w:rsidR="00F12DF6" w:rsidRDefault="00C436E5">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lang w:val="en-GB"/>
        </w:rPr>
        <w:t>Older children, adolescents and adults with signs of malnutrition.</w:t>
      </w:r>
    </w:p>
    <w:p w:rsidR="00F12DF6" w:rsidRDefault="00C436E5">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lang w:val="en-GB"/>
        </w:rPr>
        <w:lastRenderedPageBreak/>
        <w:t>Referrals from a therapeutic programme treating SAM.</w:t>
      </w:r>
      <w:r>
        <w:rPr>
          <w:rFonts w:ascii="Times New Roman" w:hAnsi="Times New Roman" w:cs="Times New Roman"/>
          <w:bCs/>
          <w:sz w:val="24"/>
          <w:szCs w:val="24"/>
        </w:rPr>
        <w:t xml:space="preserve"> </w:t>
      </w:r>
      <w:r>
        <w:rPr>
          <w:rFonts w:ascii="Times New Roman" w:hAnsi="Times New Roman" w:cs="Times New Roman"/>
          <w:b/>
          <w:bCs/>
          <w:sz w:val="24"/>
          <w:szCs w:val="24"/>
        </w:rPr>
        <w:t xml:space="preserve"> </w:t>
      </w:r>
    </w:p>
    <w:p w:rsidR="00F12DF6" w:rsidRDefault="00C436E5">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 xml:space="preserve">213.One of the following is </w:t>
      </w:r>
      <w:r>
        <w:rPr>
          <w:rFonts w:ascii="Times New Roman" w:hAnsi="Times New Roman" w:cs="Times New Roman"/>
          <w:b/>
          <w:bCs/>
          <w:sz w:val="24"/>
          <w:szCs w:val="24"/>
          <w:u w:val="single"/>
        </w:rPr>
        <w:t>not true</w:t>
      </w:r>
      <w:r>
        <w:rPr>
          <w:rFonts w:ascii="Times New Roman" w:hAnsi="Times New Roman" w:cs="Times New Roman"/>
          <w:bCs/>
          <w:sz w:val="24"/>
          <w:szCs w:val="24"/>
        </w:rPr>
        <w:t xml:space="preserve"> about therapeutic care programs.</w:t>
      </w:r>
    </w:p>
    <w:p w:rsidR="00F12DF6" w:rsidRDefault="00C436E5">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Its main objective is to</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save the lives of individuals </w:t>
      </w:r>
      <w:r>
        <w:rPr>
          <w:rFonts w:ascii="Times New Roman" w:hAnsi="Times New Roman" w:cs="Times New Roman"/>
          <w:bCs/>
          <w:sz w:val="24"/>
          <w:szCs w:val="24"/>
        </w:rPr>
        <w:t>with SAM.</w:t>
      </w:r>
    </w:p>
    <w:p w:rsidR="00F12DF6" w:rsidRDefault="00C436E5">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It can be started when Global Acute Malnutrition (GAM) rate is between 5% and 9% with aggravating factors.</w:t>
      </w:r>
    </w:p>
    <w:p w:rsidR="00F12DF6" w:rsidRDefault="00C436E5">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It can be started when the GAM rate irate is &gt;10% without aggregative factors.</w:t>
      </w:r>
    </w:p>
    <w:p w:rsidR="00F12DF6" w:rsidRDefault="00C436E5">
      <w:pPr>
        <w:pStyle w:val="ListParagraph"/>
        <w:numPr>
          <w:ilvl w:val="0"/>
          <w:numId w:val="38"/>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can be started when the prevalence of SAM is less than 1%</w:t>
      </w:r>
      <w:r>
        <w:rPr>
          <w:rFonts w:ascii="Times New Roman" w:hAnsi="Times New Roman" w:cs="Times New Roman"/>
          <w:bCs/>
          <w:sz w:val="24"/>
          <w:szCs w:val="24"/>
        </w:rPr>
        <w:t>.</w:t>
      </w:r>
    </w:p>
    <w:p w:rsidR="00F12DF6" w:rsidRDefault="00C436E5">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214.All of the following nutrition interventions in emergencies are considered as food responses </w:t>
      </w:r>
      <w:r>
        <w:rPr>
          <w:rFonts w:ascii="Times New Roman" w:hAnsi="Times New Roman" w:cs="Times New Roman"/>
          <w:b/>
          <w:bCs/>
          <w:sz w:val="24"/>
          <w:szCs w:val="24"/>
          <w:u w:val="single"/>
        </w:rPr>
        <w:t>except;</w:t>
      </w:r>
    </w:p>
    <w:p w:rsidR="00F12DF6" w:rsidRDefault="00C436E5">
      <w:pPr>
        <w:pStyle w:val="ListParagraph"/>
        <w:numPr>
          <w:ilvl w:val="0"/>
          <w:numId w:val="39"/>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General food distribution                                          C. Livelihood support/ intervention</w:t>
      </w:r>
    </w:p>
    <w:p w:rsidR="00F12DF6" w:rsidRDefault="00C436E5">
      <w:pPr>
        <w:pStyle w:val="ListParagraph"/>
        <w:numPr>
          <w:ilvl w:val="0"/>
          <w:numId w:val="39"/>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Selective feeding programs                                        D. Supplementary feeding programs             </w:t>
      </w:r>
    </w:p>
    <w:p w:rsidR="00F12DF6" w:rsidRDefault="00C436E5">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215.One of the following </w:t>
      </w:r>
      <w:r>
        <w:rPr>
          <w:rFonts w:ascii="Times New Roman" w:hAnsi="Times New Roman" w:cs="Times New Roman"/>
          <w:b/>
          <w:bCs/>
          <w:sz w:val="24"/>
          <w:szCs w:val="24"/>
          <w:u w:val="single"/>
        </w:rPr>
        <w:t>not</w:t>
      </w:r>
      <w:r>
        <w:rPr>
          <w:rFonts w:ascii="Times New Roman" w:hAnsi="Times New Roman" w:cs="Times New Roman"/>
          <w:bCs/>
          <w:sz w:val="24"/>
          <w:szCs w:val="24"/>
        </w:rPr>
        <w:t xml:space="preserve"> among the minimum components of the general ration.</w:t>
      </w:r>
    </w:p>
    <w:p w:rsidR="00F12DF6" w:rsidRDefault="00C436E5">
      <w:pPr>
        <w:pStyle w:val="ListParagraph"/>
        <w:numPr>
          <w:ilvl w:val="0"/>
          <w:numId w:val="40"/>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Cereals                                                       </w:t>
      </w:r>
      <w:r>
        <w:rPr>
          <w:rFonts w:ascii="Times New Roman" w:hAnsi="Times New Roman" w:cs="Times New Roman"/>
          <w:bCs/>
          <w:sz w:val="24"/>
          <w:szCs w:val="24"/>
        </w:rPr>
        <w:t xml:space="preserve">             C.  Oil</w:t>
      </w:r>
    </w:p>
    <w:p w:rsidR="00F12DF6" w:rsidRDefault="00C436E5">
      <w:pPr>
        <w:pStyle w:val="ListParagraph"/>
        <w:numPr>
          <w:ilvl w:val="0"/>
          <w:numId w:val="40"/>
        </w:numPr>
        <w:autoSpaceDE w:val="0"/>
        <w:autoSpaceDN w:val="0"/>
        <w:adjustRightInd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Pulses                                                                     D. Sugar</w:t>
      </w:r>
    </w:p>
    <w:p w:rsidR="00F12DF6" w:rsidRDefault="00C436E5">
      <w:pPr>
        <w:pStyle w:val="ListParagraph"/>
        <w:autoSpaceDE w:val="0"/>
        <w:autoSpaceDN w:val="0"/>
        <w:adjustRightInd w:val="0"/>
        <w:spacing w:after="0" w:line="360" w:lineRule="auto"/>
        <w:ind w:left="0"/>
        <w:jc w:val="both"/>
        <w:rPr>
          <w:rFonts w:ascii="Times New Roman" w:hAnsi="Times New Roman" w:cs="Times New Roman"/>
          <w:bCs/>
          <w:sz w:val="24"/>
          <w:szCs w:val="24"/>
        </w:rPr>
      </w:pPr>
      <w:r>
        <w:rPr>
          <w:rFonts w:ascii="Times New Roman" w:hAnsi="Times New Roman" w:cs="Times New Roman"/>
          <w:bCs/>
          <w:sz w:val="24"/>
          <w:szCs w:val="24"/>
        </w:rPr>
        <w:t>216. Among the approaches of distribution of general food ration, which one result in creation of assets such as roads, schools or irrigation systems,</w:t>
      </w:r>
      <w:r>
        <w:rPr>
          <w:rFonts w:ascii="Times New Roman" w:hAnsi="Times New Roman" w:cs="Times New Roman"/>
          <w:bCs/>
          <w:sz w:val="24"/>
          <w:szCs w:val="24"/>
        </w:rPr>
        <w:t xml:space="preserve"> and learning new skills by the community members.</w:t>
      </w:r>
    </w:p>
    <w:p w:rsidR="00F12DF6" w:rsidRDefault="00C436E5">
      <w:pPr>
        <w:pStyle w:val="ListParagraph"/>
        <w:numPr>
          <w:ilvl w:val="0"/>
          <w:numId w:val="41"/>
        </w:numPr>
        <w:autoSpaceDE w:val="0"/>
        <w:autoSpaceDN w:val="0"/>
        <w:adjustRightInd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Free distribution                                                              C. School feeding programs</w:t>
      </w:r>
    </w:p>
    <w:p w:rsidR="00F12DF6" w:rsidRDefault="00C436E5">
      <w:pPr>
        <w:pStyle w:val="ListParagraph"/>
        <w:numPr>
          <w:ilvl w:val="0"/>
          <w:numId w:val="41"/>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Food for work                                                           D. Subside food marketing</w:t>
      </w:r>
    </w:p>
    <w:p w:rsidR="00F12DF6" w:rsidRDefault="00C436E5">
      <w:pPr>
        <w:pStyle w:val="ListParagraph"/>
        <w:autoSpaceDE w:val="0"/>
        <w:autoSpaceDN w:val="0"/>
        <w:adjustRightInd w:val="0"/>
        <w:spacing w:after="0" w:line="360" w:lineRule="auto"/>
        <w:ind w:left="0"/>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17.Among the following statements, which one is correct?</w:t>
      </w:r>
    </w:p>
    <w:p w:rsidR="00F12DF6" w:rsidRDefault="00C436E5">
      <w:pPr>
        <w:pStyle w:val="ListParagraph"/>
        <w:numPr>
          <w:ilvl w:val="0"/>
          <w:numId w:val="42"/>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admission and discharge criteria for blanket supplementary feeding programs</w:t>
      </w:r>
      <w:r>
        <w:rPr>
          <w:rFonts w:ascii="Times New Roman" w:hAnsi="Times New Roman" w:cs="Times New Roman"/>
          <w:b/>
          <w:bCs/>
          <w:sz w:val="24"/>
          <w:szCs w:val="24"/>
        </w:rPr>
        <w:t xml:space="preserve"> </w:t>
      </w:r>
      <w:r>
        <w:rPr>
          <w:rFonts w:ascii="Times New Roman" w:hAnsi="Times New Roman" w:cs="Times New Roman"/>
          <w:bCs/>
          <w:sz w:val="24"/>
          <w:szCs w:val="24"/>
        </w:rPr>
        <w:t>rely on anthropometric indicators.</w:t>
      </w:r>
    </w:p>
    <w:p w:rsidR="00F12DF6" w:rsidRDefault="00C436E5">
      <w:pPr>
        <w:pStyle w:val="ListParagraph"/>
        <w:numPr>
          <w:ilvl w:val="0"/>
          <w:numId w:val="42"/>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admission and discharge criteria for blanket supplementary feeding programs</w:t>
      </w:r>
      <w:r>
        <w:rPr>
          <w:rFonts w:ascii="Times New Roman" w:hAnsi="Times New Roman" w:cs="Times New Roman"/>
          <w:b/>
          <w:bCs/>
          <w:sz w:val="24"/>
          <w:szCs w:val="24"/>
        </w:rPr>
        <w:t xml:space="preserve"> </w:t>
      </w:r>
      <w:r>
        <w:rPr>
          <w:rFonts w:ascii="Times New Roman" w:hAnsi="Times New Roman" w:cs="Times New Roman"/>
          <w:bCs/>
          <w:sz w:val="24"/>
          <w:szCs w:val="24"/>
        </w:rPr>
        <w:t>don’</w:t>
      </w:r>
      <w:r>
        <w:rPr>
          <w:rFonts w:ascii="Times New Roman" w:hAnsi="Times New Roman" w:cs="Times New Roman"/>
          <w:bCs/>
          <w:sz w:val="24"/>
          <w:szCs w:val="24"/>
        </w:rPr>
        <w:t>t rely on anthropometric indicators.</w:t>
      </w:r>
    </w:p>
    <w:p w:rsidR="00F12DF6" w:rsidRDefault="00C436E5">
      <w:pPr>
        <w:pStyle w:val="ListParagraph"/>
        <w:numPr>
          <w:ilvl w:val="0"/>
          <w:numId w:val="42"/>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admission and discharge criteria for targeted supplementary feeding program don’t rely on Anthropometric indicators.</w:t>
      </w:r>
    </w:p>
    <w:p w:rsidR="00F12DF6" w:rsidRDefault="00C436E5">
      <w:pPr>
        <w:pStyle w:val="ListParagraph"/>
        <w:numPr>
          <w:ilvl w:val="0"/>
          <w:numId w:val="42"/>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GB"/>
        </w:rPr>
        <w:t xml:space="preserve">All children between 6 to 59 months or two or three years of age are targets for </w:t>
      </w:r>
      <w:r>
        <w:rPr>
          <w:rFonts w:ascii="Times New Roman" w:hAnsi="Times New Roman" w:cs="Times New Roman"/>
          <w:bCs/>
          <w:sz w:val="24"/>
          <w:szCs w:val="24"/>
        </w:rPr>
        <w:t>targeted suppleme</w:t>
      </w:r>
      <w:r>
        <w:rPr>
          <w:rFonts w:ascii="Times New Roman" w:hAnsi="Times New Roman" w:cs="Times New Roman"/>
          <w:bCs/>
          <w:sz w:val="24"/>
          <w:szCs w:val="24"/>
        </w:rPr>
        <w:t>ntary feeding programs.</w:t>
      </w:r>
    </w:p>
    <w:p w:rsidR="00F12DF6" w:rsidRDefault="00F12DF6">
      <w:pPr>
        <w:pStyle w:val="ListParagraph"/>
        <w:autoSpaceDE w:val="0"/>
        <w:autoSpaceDN w:val="0"/>
        <w:adjustRightInd w:val="0"/>
        <w:spacing w:after="0" w:line="360" w:lineRule="auto"/>
        <w:ind w:left="0"/>
        <w:jc w:val="both"/>
        <w:rPr>
          <w:rFonts w:ascii="Times New Roman" w:hAnsi="Times New Roman" w:cs="Times New Roman"/>
          <w:bCs/>
          <w:sz w:val="24"/>
          <w:szCs w:val="24"/>
        </w:rPr>
      </w:pPr>
    </w:p>
    <w:p w:rsidR="00F12DF6" w:rsidRDefault="00F12DF6">
      <w:pPr>
        <w:pStyle w:val="ListParagraph"/>
        <w:autoSpaceDE w:val="0"/>
        <w:autoSpaceDN w:val="0"/>
        <w:adjustRightInd w:val="0"/>
        <w:spacing w:after="0" w:line="360" w:lineRule="auto"/>
        <w:ind w:left="0"/>
        <w:jc w:val="both"/>
        <w:rPr>
          <w:rFonts w:ascii="Times New Roman" w:hAnsi="Times New Roman" w:cs="Times New Roman"/>
          <w:bCs/>
          <w:sz w:val="24"/>
          <w:szCs w:val="24"/>
        </w:rPr>
      </w:pPr>
    </w:p>
    <w:p w:rsidR="00F12DF6" w:rsidRDefault="00F12DF6">
      <w:pPr>
        <w:pStyle w:val="ListParagraph"/>
        <w:autoSpaceDE w:val="0"/>
        <w:autoSpaceDN w:val="0"/>
        <w:adjustRightInd w:val="0"/>
        <w:spacing w:after="0" w:line="360" w:lineRule="auto"/>
        <w:ind w:left="0"/>
        <w:jc w:val="both"/>
        <w:rPr>
          <w:rFonts w:ascii="Times New Roman" w:hAnsi="Times New Roman" w:cs="Times New Roman"/>
          <w:bCs/>
          <w:sz w:val="24"/>
          <w:szCs w:val="24"/>
        </w:rPr>
      </w:pPr>
    </w:p>
    <w:p w:rsidR="00F12DF6" w:rsidRDefault="00F12DF6">
      <w:pPr>
        <w:pStyle w:val="ListParagraph"/>
        <w:autoSpaceDE w:val="0"/>
        <w:autoSpaceDN w:val="0"/>
        <w:adjustRightInd w:val="0"/>
        <w:spacing w:after="0" w:line="360" w:lineRule="auto"/>
        <w:ind w:left="0"/>
        <w:jc w:val="both"/>
        <w:rPr>
          <w:rFonts w:ascii="Times New Roman" w:hAnsi="Times New Roman" w:cs="Times New Roman"/>
          <w:bCs/>
          <w:sz w:val="24"/>
          <w:szCs w:val="24"/>
        </w:rPr>
      </w:pPr>
    </w:p>
    <w:p w:rsidR="00F12DF6" w:rsidRDefault="00C436E5">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218.Among the ways used to address Moderate Acute Malnutrition which one should be considered as a short term measure?</w:t>
      </w:r>
    </w:p>
    <w:p w:rsidR="00F12DF6" w:rsidRDefault="00C436E5">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Improving a general food ration; </w:t>
      </w:r>
    </w:p>
    <w:p w:rsidR="00F12DF6" w:rsidRDefault="00C436E5">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Improving access to health care; sanitation and potable water.</w:t>
      </w:r>
    </w:p>
    <w:p w:rsidR="00F12DF6" w:rsidRDefault="00C436E5">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Implementing</w:t>
      </w:r>
      <w:r>
        <w:rPr>
          <w:rFonts w:ascii="Times New Roman" w:hAnsi="Times New Roman" w:cs="Times New Roman"/>
          <w:bCs/>
          <w:sz w:val="24"/>
          <w:szCs w:val="24"/>
        </w:rPr>
        <w:t xml:space="preserve"> supplementary feeding programs</w:t>
      </w:r>
    </w:p>
    <w:p w:rsidR="00F12DF6" w:rsidRDefault="00C436E5">
      <w:pPr>
        <w:pStyle w:val="ListParagraph"/>
        <w:numPr>
          <w:ilvl w:val="0"/>
          <w:numId w:val="43"/>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Improving food security;  </w:t>
      </w:r>
    </w:p>
    <w:p w:rsidR="00F12DF6" w:rsidRDefault="00C436E5">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219.All of the following statements are correct </w:t>
      </w:r>
      <w:r>
        <w:rPr>
          <w:rFonts w:ascii="Times New Roman" w:hAnsi="Times New Roman" w:cs="Times New Roman"/>
          <w:b/>
          <w:bCs/>
          <w:sz w:val="24"/>
          <w:szCs w:val="24"/>
          <w:u w:val="single"/>
        </w:rPr>
        <w:t>except</w:t>
      </w:r>
      <w:r>
        <w:rPr>
          <w:rFonts w:ascii="Times New Roman" w:hAnsi="Times New Roman" w:cs="Times New Roman"/>
          <w:bCs/>
          <w:sz w:val="24"/>
          <w:szCs w:val="24"/>
        </w:rPr>
        <w:t>;</w:t>
      </w:r>
    </w:p>
    <w:p w:rsidR="00F12DF6" w:rsidRDefault="00C436E5">
      <w:pPr>
        <w:pStyle w:val="ListParagraph"/>
        <w:numPr>
          <w:ilvl w:val="0"/>
          <w:numId w:val="4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Take-home ration (Dry-ration) involves</w:t>
      </w:r>
      <w:r>
        <w:rPr>
          <w:rFonts w:ascii="Times New Roman" w:hAnsi="Times New Roman" w:cs="Times New Roman"/>
          <w:b/>
          <w:bCs/>
          <w:sz w:val="24"/>
          <w:szCs w:val="24"/>
        </w:rPr>
        <w:t xml:space="preserve"> </w:t>
      </w:r>
      <w:r>
        <w:rPr>
          <w:rFonts w:ascii="Times New Roman" w:hAnsi="Times New Roman" w:cs="Times New Roman"/>
          <w:bCs/>
          <w:sz w:val="24"/>
          <w:szCs w:val="24"/>
        </w:rPr>
        <w:t>provision of weekly to monthly rations to beneficiaries.</w:t>
      </w:r>
    </w:p>
    <w:p w:rsidR="00F12DF6" w:rsidRDefault="00C436E5">
      <w:pPr>
        <w:pStyle w:val="ListParagraph"/>
        <w:numPr>
          <w:ilvl w:val="0"/>
          <w:numId w:val="4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On-site feeding is</w:t>
      </w:r>
      <w:r>
        <w:rPr>
          <w:rFonts w:ascii="Times New Roman" w:hAnsi="Times New Roman" w:cs="Times New Roman"/>
          <w:b/>
          <w:bCs/>
          <w:sz w:val="24"/>
          <w:szCs w:val="24"/>
        </w:rPr>
        <w:t xml:space="preserve"> </w:t>
      </w:r>
      <w:r>
        <w:rPr>
          <w:rFonts w:ascii="Times New Roman" w:hAnsi="Times New Roman" w:cs="Times New Roman"/>
          <w:bCs/>
          <w:sz w:val="24"/>
          <w:szCs w:val="24"/>
        </w:rPr>
        <w:t>simpler for both organizer</w:t>
      </w:r>
      <w:r>
        <w:rPr>
          <w:rFonts w:ascii="Times New Roman" w:hAnsi="Times New Roman" w:cs="Times New Roman"/>
          <w:bCs/>
          <w:sz w:val="24"/>
          <w:szCs w:val="24"/>
        </w:rPr>
        <w:t>s &amp; beneficiaries and always considered first.</w:t>
      </w:r>
    </w:p>
    <w:p w:rsidR="00F12DF6" w:rsidRDefault="00C436E5">
      <w:pPr>
        <w:pStyle w:val="ListParagraph"/>
        <w:numPr>
          <w:ilvl w:val="0"/>
          <w:numId w:val="4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On-site feeding (Wet ration) involves</w:t>
      </w:r>
      <w:r>
        <w:rPr>
          <w:rFonts w:ascii="Times New Roman" w:hAnsi="Times New Roman" w:cs="Times New Roman"/>
          <w:b/>
          <w:bCs/>
          <w:sz w:val="24"/>
          <w:szCs w:val="24"/>
        </w:rPr>
        <w:t xml:space="preserve"> </w:t>
      </w:r>
      <w:r>
        <w:rPr>
          <w:rFonts w:ascii="Times New Roman" w:hAnsi="Times New Roman" w:cs="Times New Roman"/>
          <w:bCs/>
          <w:sz w:val="24"/>
          <w:szCs w:val="24"/>
        </w:rPr>
        <w:t>provision of 2 - 3 cooked meals/day.</w:t>
      </w:r>
    </w:p>
    <w:p w:rsidR="00F12DF6" w:rsidRDefault="00C436E5">
      <w:pPr>
        <w:pStyle w:val="ListParagraph"/>
        <w:numPr>
          <w:ilvl w:val="0"/>
          <w:numId w:val="4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On-site feeding should only be considered if there is no chance for supplement rations to be used at home (no firewood, orphans </w:t>
      </w:r>
      <w:r>
        <w:rPr>
          <w:rFonts w:ascii="Times New Roman" w:hAnsi="Times New Roman" w:cs="Times New Roman"/>
          <w:bCs/>
          <w:sz w:val="24"/>
          <w:szCs w:val="24"/>
        </w:rPr>
        <w:t>etc.).</w:t>
      </w:r>
    </w:p>
    <w:p w:rsidR="00F12DF6" w:rsidRDefault="00C436E5">
      <w:pPr>
        <w:pStyle w:val="ListParagraph"/>
        <w:spacing w:after="160" w:line="360" w:lineRule="auto"/>
        <w:ind w:left="0"/>
        <w:jc w:val="both"/>
        <w:rPr>
          <w:rStyle w:val="termtext"/>
          <w:rFonts w:ascii="Times New Roman" w:hAnsi="Times New Roman" w:cs="Times New Roman"/>
          <w:sz w:val="24"/>
          <w:szCs w:val="24"/>
        </w:rPr>
      </w:pPr>
      <w:r>
        <w:rPr>
          <w:rStyle w:val="termtext"/>
          <w:rFonts w:ascii="Times New Roman" w:hAnsi="Times New Roman" w:cs="Times New Roman"/>
          <w:sz w:val="24"/>
          <w:szCs w:val="24"/>
        </w:rPr>
        <w:t>220.Scenario: A group of firefighters would like to become more fit and gain more muscle, but believe the social norm that eating high amounts of protein will increase muscle mass. Also, they have a negative attitude towards eating carbohydrates, so</w:t>
      </w:r>
      <w:r>
        <w:rPr>
          <w:rStyle w:val="termtext"/>
          <w:rFonts w:ascii="Times New Roman" w:hAnsi="Times New Roman" w:cs="Times New Roman"/>
          <w:sz w:val="24"/>
          <w:szCs w:val="24"/>
        </w:rPr>
        <w:t xml:space="preserve"> they eat a high-protein, low-carbohydrate diet. Which theory would be best to use in a nutrition education program to create a behavior change?</w:t>
      </w:r>
    </w:p>
    <w:p w:rsidR="00F12DF6" w:rsidRDefault="00C436E5">
      <w:pPr>
        <w:pStyle w:val="ListParagraph"/>
        <w:numPr>
          <w:ilvl w:val="0"/>
          <w:numId w:val="45"/>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Health Belief Model                                     C. Behavioral Theory</w:t>
      </w:r>
    </w:p>
    <w:p w:rsidR="00F12DF6" w:rsidRDefault="00C436E5">
      <w:pPr>
        <w:pStyle w:val="ListParagraph"/>
        <w:numPr>
          <w:ilvl w:val="0"/>
          <w:numId w:val="45"/>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Trans theoretical Model           </w:t>
      </w:r>
      <w:r>
        <w:rPr>
          <w:rFonts w:ascii="Times New Roman" w:hAnsi="Times New Roman" w:cs="Times New Roman"/>
          <w:sz w:val="24"/>
          <w:szCs w:val="24"/>
        </w:rPr>
        <w:t xml:space="preserve">                     D. Theory of Planned Behavior</w:t>
      </w:r>
    </w:p>
    <w:p w:rsidR="00F12DF6" w:rsidRDefault="00C436E5">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221.The effectiveness of communication is evaluated by __________ </w:t>
      </w:r>
    </w:p>
    <w:p w:rsidR="00F12DF6" w:rsidRDefault="00C436E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 Team work                                                  B.</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Feedback   </w:t>
      </w:r>
    </w:p>
    <w:p w:rsidR="00F12DF6" w:rsidRDefault="00C436E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C. Inter Personal Communication</w:t>
      </w:r>
      <w:r>
        <w:rPr>
          <w:rFonts w:ascii="Times New Roman" w:hAnsi="Times New Roman" w:cs="Times New Roman"/>
          <w:sz w:val="24"/>
          <w:szCs w:val="24"/>
        </w:rPr>
        <w:t xml:space="preserve"> skills           D. Questionnaire</w:t>
      </w:r>
    </w:p>
    <w:p w:rsidR="00F12DF6" w:rsidRDefault="00C436E5">
      <w:pPr>
        <w:pStyle w:val="ListParagraph"/>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222.Guidelines for using visual aids effectively include</w:t>
      </w:r>
    </w:p>
    <w:p w:rsidR="00F12DF6" w:rsidRDefault="00C436E5">
      <w:pPr>
        <w:pStyle w:val="ListParagraph"/>
        <w:numPr>
          <w:ilvl w:val="1"/>
          <w:numId w:val="4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Circulate any visual aids during your speech; don't wait until the end</w:t>
      </w:r>
    </w:p>
    <w:p w:rsidR="00F12DF6" w:rsidRDefault="00C436E5">
      <w:pPr>
        <w:pStyle w:val="ListParagraph"/>
        <w:numPr>
          <w:ilvl w:val="1"/>
          <w:numId w:val="4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Make the slides, posters, maps, etc. As complicated as possible to be most informative</w:t>
      </w:r>
    </w:p>
    <w:p w:rsidR="00F12DF6" w:rsidRDefault="00C436E5">
      <w:pPr>
        <w:pStyle w:val="ListParagraph"/>
        <w:numPr>
          <w:ilvl w:val="1"/>
          <w:numId w:val="4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Do not</w:t>
      </w:r>
      <w:r>
        <w:rPr>
          <w:rFonts w:ascii="Times New Roman" w:hAnsi="Times New Roman" w:cs="Times New Roman"/>
          <w:sz w:val="24"/>
          <w:szCs w:val="24"/>
        </w:rPr>
        <w:t xml:space="preserve"> display a visual aid (PowerPoint slide, poster, etc.) way before you refer to it during your speech</w:t>
      </w:r>
    </w:p>
    <w:p w:rsidR="00F12DF6" w:rsidRDefault="00C436E5">
      <w:pPr>
        <w:pStyle w:val="ListParagraph"/>
        <w:numPr>
          <w:ilvl w:val="1"/>
          <w:numId w:val="4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 as many PowerPoint slides as possible.</w:t>
      </w:r>
    </w:p>
    <w:p w:rsidR="00F12DF6" w:rsidRDefault="00F12DF6">
      <w:pPr>
        <w:pStyle w:val="ListParagraph"/>
        <w:spacing w:after="160" w:line="360" w:lineRule="auto"/>
        <w:ind w:left="0"/>
        <w:jc w:val="both"/>
        <w:rPr>
          <w:rFonts w:ascii="Times New Roman" w:hAnsi="Times New Roman" w:cs="Times New Roman"/>
          <w:sz w:val="24"/>
          <w:szCs w:val="24"/>
        </w:rPr>
      </w:pPr>
    </w:p>
    <w:p w:rsidR="00F12DF6" w:rsidRDefault="00F12DF6">
      <w:pPr>
        <w:pStyle w:val="ListParagraph"/>
        <w:spacing w:after="160" w:line="360" w:lineRule="auto"/>
        <w:ind w:left="0"/>
        <w:jc w:val="both"/>
        <w:rPr>
          <w:rFonts w:ascii="Times New Roman" w:hAnsi="Times New Roman" w:cs="Times New Roman"/>
          <w:sz w:val="24"/>
          <w:szCs w:val="24"/>
        </w:rPr>
      </w:pPr>
    </w:p>
    <w:p w:rsidR="00F12DF6" w:rsidRDefault="00F12DF6">
      <w:pPr>
        <w:pStyle w:val="ListParagraph"/>
        <w:spacing w:after="160" w:line="360" w:lineRule="auto"/>
        <w:ind w:left="0"/>
        <w:jc w:val="both"/>
        <w:rPr>
          <w:rFonts w:ascii="Times New Roman" w:hAnsi="Times New Roman" w:cs="Times New Roman"/>
          <w:sz w:val="24"/>
          <w:szCs w:val="24"/>
        </w:rPr>
      </w:pPr>
    </w:p>
    <w:p w:rsidR="00F12DF6" w:rsidRDefault="00C436E5">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223.Which one of the following is</w:t>
      </w:r>
      <w:r>
        <w:rPr>
          <w:rFonts w:ascii="Times New Roman" w:hAnsi="Times New Roman" w:cs="Times New Roman"/>
          <w:b/>
          <w:bCs/>
          <w:i/>
          <w:sz w:val="24"/>
          <w:szCs w:val="24"/>
        </w:rPr>
        <w:t xml:space="preserve"> not</w:t>
      </w:r>
      <w:r>
        <w:rPr>
          <w:rFonts w:ascii="Times New Roman" w:hAnsi="Times New Roman" w:cs="Times New Roman"/>
          <w:bCs/>
          <w:sz w:val="24"/>
          <w:szCs w:val="24"/>
        </w:rPr>
        <w:t xml:space="preserve"> a component of social cognitive theory?</w:t>
      </w:r>
    </w:p>
    <w:p w:rsidR="00F12DF6" w:rsidRDefault="00C436E5">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Beliefs about the effect of thr</w:t>
      </w:r>
      <w:r>
        <w:rPr>
          <w:rFonts w:ascii="Times New Roman" w:hAnsi="Times New Roman" w:cs="Times New Roman"/>
          <w:bCs/>
          <w:sz w:val="24"/>
          <w:szCs w:val="24"/>
        </w:rPr>
        <w:t xml:space="preserve">eats to an individual’s well-being </w:t>
      </w:r>
    </w:p>
    <w:p w:rsidR="00F12DF6" w:rsidRDefault="00C436E5">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Watching other people performing the behavior and learning through observation </w:t>
      </w:r>
    </w:p>
    <w:p w:rsidR="00F12DF6" w:rsidRDefault="00C436E5">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Determining the outcomes of behavioral change or result that individuals want to attain. </w:t>
      </w:r>
    </w:p>
    <w:p w:rsidR="00F12DF6" w:rsidRDefault="00C436E5">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People's beliefs about their capabilities to produ</w:t>
      </w:r>
      <w:r>
        <w:rPr>
          <w:rFonts w:ascii="Times New Roman" w:hAnsi="Times New Roman" w:cs="Times New Roman"/>
          <w:bCs/>
          <w:sz w:val="24"/>
          <w:szCs w:val="24"/>
        </w:rPr>
        <w:t xml:space="preserve">ce designated levels of performance </w:t>
      </w:r>
    </w:p>
    <w:p w:rsidR="00F12DF6" w:rsidRDefault="00C436E5">
      <w:pPr>
        <w:pStyle w:val="ListParagraph"/>
        <w:spacing w:after="160" w:line="360" w:lineRule="auto"/>
        <w:ind w:left="0"/>
        <w:jc w:val="both"/>
        <w:rPr>
          <w:rFonts w:ascii="Times New Roman" w:hAnsi="Times New Roman" w:cs="Times New Roman"/>
          <w:sz w:val="24"/>
          <w:szCs w:val="24"/>
        </w:rPr>
      </w:pPr>
      <w:r>
        <w:rPr>
          <w:rFonts w:ascii="Times New Roman" w:hAnsi="Times New Roman" w:cs="Times New Roman"/>
          <w:sz w:val="24"/>
          <w:szCs w:val="24"/>
        </w:rPr>
        <w:t>224.Why is the trans-theoretical model important to understand?</w:t>
      </w:r>
    </w:p>
    <w:p w:rsidR="00F12DF6" w:rsidRDefault="00C436E5">
      <w:pPr>
        <w:pStyle w:val="ListParagraph"/>
        <w:numPr>
          <w:ilvl w:val="0"/>
          <w:numId w:val="48"/>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This theory describes the process used to make a decision.</w:t>
      </w:r>
    </w:p>
    <w:p w:rsidR="00F12DF6" w:rsidRDefault="00C436E5">
      <w:pPr>
        <w:pStyle w:val="ListParagraph"/>
        <w:numPr>
          <w:ilvl w:val="0"/>
          <w:numId w:val="48"/>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This theory describes a person's attitudes and beliefs.</w:t>
      </w:r>
    </w:p>
    <w:p w:rsidR="00F12DF6" w:rsidRDefault="00C436E5">
      <w:pPr>
        <w:pStyle w:val="ListParagraph"/>
        <w:numPr>
          <w:ilvl w:val="0"/>
          <w:numId w:val="48"/>
        </w:numPr>
        <w:spacing w:after="160" w:line="360" w:lineRule="auto"/>
        <w:jc w:val="both"/>
        <w:rPr>
          <w:rFonts w:ascii="Times New Roman" w:hAnsi="Times New Roman" w:cs="Times New Roman"/>
          <w:bCs/>
          <w:iCs/>
          <w:color w:val="000000"/>
          <w:sz w:val="24"/>
          <w:szCs w:val="24"/>
        </w:rPr>
      </w:pPr>
      <w:r>
        <w:rPr>
          <w:rFonts w:ascii="Times New Roman" w:hAnsi="Times New Roman" w:cs="Times New Roman"/>
          <w:sz w:val="24"/>
          <w:szCs w:val="24"/>
        </w:rPr>
        <w:t xml:space="preserve">This theory explains what people do to </w:t>
      </w:r>
      <w:r>
        <w:rPr>
          <w:rFonts w:ascii="Times New Roman" w:hAnsi="Times New Roman" w:cs="Times New Roman"/>
          <w:sz w:val="24"/>
          <w:szCs w:val="24"/>
        </w:rPr>
        <w:t>modify their behaviors</w:t>
      </w:r>
    </w:p>
    <w:p w:rsidR="00F12DF6" w:rsidRDefault="00C436E5">
      <w:pPr>
        <w:pStyle w:val="ListParagraph"/>
        <w:numPr>
          <w:ilvl w:val="0"/>
          <w:numId w:val="48"/>
        </w:numPr>
        <w:spacing w:after="160" w:line="360" w:lineRule="auto"/>
        <w:jc w:val="both"/>
        <w:rPr>
          <w:rFonts w:ascii="Times New Roman" w:hAnsi="Times New Roman" w:cs="Times New Roman"/>
          <w:bCs/>
          <w:iCs/>
          <w:color w:val="000000"/>
          <w:sz w:val="24"/>
          <w:szCs w:val="24"/>
        </w:rPr>
      </w:pPr>
      <w:r>
        <w:rPr>
          <w:rFonts w:ascii="Times New Roman" w:hAnsi="Times New Roman" w:cs="Times New Roman"/>
          <w:sz w:val="24"/>
          <w:szCs w:val="24"/>
        </w:rPr>
        <w:t>This theory predicts and explains a person's behavior.</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225.. Which of the following is an example of a lifestyle disease?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Cancer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Malaria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Fever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 Production of vitamins</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226.Which of the following is a non-communicable di</w:t>
      </w:r>
      <w:r>
        <w:rPr>
          <w:rFonts w:ascii="Times New Roman" w:eastAsia="SimSun" w:hAnsi="Times New Roman" w:cs="Times New Roman"/>
          <w:color w:val="000000"/>
          <w:sz w:val="24"/>
          <w:szCs w:val="24"/>
          <w:lang w:eastAsia="zh-CN"/>
        </w:rPr>
        <w:t xml:space="preserve">sease, EXCEPT?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Heart attack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Diabetes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Blood pressure issues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Production of vitamins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227. Which nutrient is primarily responsible for energy production in the body?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a) Proteins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Carbohydrates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Vitamins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228. What is the functi</w:t>
      </w:r>
      <w:r>
        <w:rPr>
          <w:rFonts w:ascii="Times New Roman" w:eastAsia="SimSun" w:hAnsi="Times New Roman" w:cs="Times New Roman"/>
          <w:color w:val="000000"/>
          <w:sz w:val="24"/>
          <w:szCs w:val="24"/>
          <w:lang w:eastAsia="zh-CN"/>
        </w:rPr>
        <w:t xml:space="preserve">on of </w:t>
      </w:r>
      <w:r>
        <w:rPr>
          <w:rFonts w:ascii="Times New Roman" w:eastAsia="SimSun" w:hAnsi="Times New Roman" w:cs="Times New Roman"/>
          <w:color w:val="000000"/>
          <w:sz w:val="24"/>
          <w:szCs w:val="24"/>
          <w:lang w:eastAsia="zh-CN"/>
        </w:rPr>
        <w:t xml:space="preserve">soluble </w:t>
      </w:r>
      <w:r>
        <w:rPr>
          <w:rFonts w:ascii="Times New Roman" w:eastAsia="SimSun" w:hAnsi="Times New Roman" w:cs="Times New Roman"/>
          <w:color w:val="000000"/>
          <w:sz w:val="24"/>
          <w:szCs w:val="24"/>
          <w:lang w:eastAsia="zh-CN"/>
        </w:rPr>
        <w:t xml:space="preserve">dietary fiber?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Provide energy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w:t>
      </w:r>
      <w:r>
        <w:rPr>
          <w:rFonts w:ascii="Times New Roman" w:eastAsia="SimSun" w:hAnsi="Times New Roman" w:cs="Times New Roman"/>
          <w:color w:val="000000"/>
          <w:sz w:val="24"/>
          <w:szCs w:val="24"/>
          <w:lang w:eastAsia="zh-CN"/>
        </w:rPr>
        <w:t>Prevent chronic disease</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Build muscle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Regulate blood sugar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229. Which vitamin is essential for vision?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Vitamin A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Vitamin Cc) Vitamin 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Vitamin 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230. What is the recommended daily intake of water for an average adult?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1 liter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2 liters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3 liters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4 liters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231. What is the primary source of omega-3 fatty acids?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Meat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Fish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c) Dairy products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Fruits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232. Which mineral is crucial for bone health?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Iron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Calcium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Sodium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Zinc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233. Which of the following is a consequence of malnutrition?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Improved immunity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Increased risk of chronic diseases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Enhanced physical performance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d) produc</w:t>
      </w:r>
      <w:r>
        <w:rPr>
          <w:rFonts w:ascii="Times New Roman" w:eastAsia="SimSun" w:hAnsi="Times New Roman" w:cs="Times New Roman"/>
          <w:color w:val="000000"/>
          <w:sz w:val="24"/>
          <w:szCs w:val="24"/>
          <w:lang w:eastAsia="zh-CN"/>
        </w:rPr>
        <w:t xml:space="preserve">e Iron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234. What is the leading cause of death worldwide?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Infectious diseases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Non-communicable diseases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Accidents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Nutritional deficiencies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235. Which food group is the best source of protein?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Fruits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Vegetables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Grains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d) Meat and legumes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236. What is the primary benefit of breastfeeding?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Cost-effective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Provides ideal nutrition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Strengthens immune system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All of the above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237. Which dietary component can help lower cholesterol levels?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Saturated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Trans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Soluble fiber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Processed sugars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238. Which disease is commonly associated with obesity?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Osteoporosis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Type 2 diabetesc) Scurvy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Rickets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239. What is the main purpose of food labeling?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Increase sales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Inform consumers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Complicate purchasing decisions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Promote brands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240. Which type of fat is considered unhealthy?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a) Saturated fat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Unsaturated fat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Trans fat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All fats are healthy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241. Which vitamin is synthesized by the body when exp</w:t>
      </w:r>
      <w:r>
        <w:rPr>
          <w:rFonts w:ascii="Times New Roman" w:eastAsia="SimSun" w:hAnsi="Times New Roman" w:cs="Times New Roman"/>
          <w:color w:val="000000"/>
          <w:sz w:val="24"/>
          <w:szCs w:val="24"/>
          <w:lang w:eastAsia="zh-CN"/>
        </w:rPr>
        <w:t xml:space="preserve">osed to sunlight?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Vitamin A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Vitamin B12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Vitamin C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Vitamin 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242. How does physical activity impact health?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Increases risk of chronic disease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Reduces stress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Has no effect on weight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produce calcium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243. What is a common symptom of iron deficiency?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Fatigue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Hyperactivity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Weight gain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Increased appetite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244. Which of the following is a complex carbohydrate?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Sugar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b) Bread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Honey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Syrup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245. What is the term for the process of</w:t>
      </w:r>
      <w:r>
        <w:rPr>
          <w:rFonts w:ascii="Times New Roman" w:eastAsia="SimSun" w:hAnsi="Times New Roman" w:cs="Times New Roman"/>
          <w:color w:val="000000"/>
          <w:sz w:val="24"/>
          <w:szCs w:val="24"/>
          <w:lang w:eastAsia="zh-CN"/>
        </w:rPr>
        <w:t xml:space="preserve"> converting food into energy?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Digestion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Metabolism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Absorption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Ingestion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246. What does BMI stand for?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Body Mass Index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Basic Metabolic Indicator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Balanced Meal Intake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Body Measurement Index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247. What is the recommended percentage of daily calories from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10-15%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20-35%c) 40-50%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50-60%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248. Which nutrient is essential for the formation of red blood cells?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Vitamin C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Iron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Calcium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d) Magnesium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249. What is the primar</w:t>
      </w:r>
      <w:r>
        <w:rPr>
          <w:rFonts w:ascii="Times New Roman" w:eastAsia="SimSun" w:hAnsi="Times New Roman" w:cs="Times New Roman"/>
          <w:color w:val="000000"/>
          <w:sz w:val="24"/>
          <w:szCs w:val="24"/>
          <w:lang w:eastAsia="zh-CN"/>
        </w:rPr>
        <w:t xml:space="preserve">y function of antioxidants?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Provide energy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Protect cells from damage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Aid in digestion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Control blood pressure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250. Which food is highest in potassium?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Bananas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Apples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Carrots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Rice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251. What is the impact of excessive sugar c</w:t>
      </w:r>
      <w:r>
        <w:rPr>
          <w:rFonts w:ascii="Times New Roman" w:eastAsia="SimSun" w:hAnsi="Times New Roman" w:cs="Times New Roman"/>
          <w:color w:val="000000"/>
          <w:sz w:val="24"/>
          <w:szCs w:val="24"/>
          <w:lang w:eastAsia="zh-CN"/>
        </w:rPr>
        <w:t xml:space="preserve">onsumption?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Improved energy levels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Increased risk of obesity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Better dental health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produce Sodium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252. What is the recommended daily intake of fruits and vegetables?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1-2 servings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3-5 servings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5-7 servings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8-10 servings </w:t>
      </w:r>
    </w:p>
    <w:p w:rsidR="00F12DF6" w:rsidRDefault="00F12DF6">
      <w:pPr>
        <w:spacing w:line="360" w:lineRule="auto"/>
        <w:jc w:val="both"/>
        <w:rPr>
          <w:rFonts w:ascii="Times New Roman" w:eastAsia="SimSun" w:hAnsi="Times New Roman" w:cs="Times New Roman"/>
          <w:color w:val="000000"/>
          <w:sz w:val="24"/>
          <w:szCs w:val="24"/>
          <w:lang w:eastAsia="zh-CN"/>
        </w:rPr>
      </w:pPr>
    </w:p>
    <w:p w:rsidR="00F12DF6" w:rsidRDefault="00F12DF6">
      <w:pPr>
        <w:spacing w:line="360" w:lineRule="auto"/>
        <w:jc w:val="both"/>
        <w:rPr>
          <w:rFonts w:ascii="Times New Roman" w:eastAsia="SimSun" w:hAnsi="Times New Roman" w:cs="Times New Roman"/>
          <w:color w:val="000000"/>
          <w:sz w:val="24"/>
          <w:szCs w:val="24"/>
          <w:lang w:eastAsia="zh-CN"/>
        </w:rPr>
      </w:pPr>
    </w:p>
    <w:p w:rsidR="00F12DF6" w:rsidRDefault="00F12DF6">
      <w:pPr>
        <w:spacing w:line="360" w:lineRule="auto"/>
        <w:jc w:val="both"/>
        <w:rPr>
          <w:rFonts w:ascii="Times New Roman" w:eastAsia="SimSun" w:hAnsi="Times New Roman" w:cs="Times New Roman"/>
          <w:color w:val="000000"/>
          <w:sz w:val="24"/>
          <w:szCs w:val="24"/>
          <w:lang w:eastAsia="zh-CN"/>
        </w:rPr>
      </w:pP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253. Which condition is caused by a deficiency of Vitamin C?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Rickets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Scurvy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Pellagra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Beriberi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254. What is the role of probiotics in nutrition?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Promote gut health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Increase cholesterol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Decrease metabolism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produce Sodium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255. Which of the following is a characteristic of a healthy diet?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High in processed foods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Low in fruits and vegetables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Balanced and varied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High in sugars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256. Which food group provides the most dietary fiber?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Dairy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Grainsc) Meat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lastRenderedPageBreak/>
        <w:t xml:space="preserve">d) Sweets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257. What is the effect of caffeine on the body?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Decreases alertness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Increases heart rate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Lowers blood pressure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produce Sodium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258. What type of dietary fat should be limited?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Omega-3 fatty acids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Monounsaturated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Saturated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Polyunsaturated fats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259. What is the primary source of vitamin B12?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Plant sources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Animal products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Processed foods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Fruits </w:t>
      </w:r>
    </w:p>
    <w:p w:rsidR="00F12DF6" w:rsidRDefault="00F12DF6">
      <w:pPr>
        <w:spacing w:line="360" w:lineRule="auto"/>
        <w:jc w:val="both"/>
        <w:rPr>
          <w:rFonts w:ascii="Times New Roman" w:eastAsia="SimSun" w:hAnsi="Times New Roman" w:cs="Times New Roman"/>
          <w:color w:val="000000"/>
          <w:sz w:val="24"/>
          <w:szCs w:val="24"/>
          <w:lang w:eastAsia="zh-CN"/>
        </w:rPr>
      </w:pP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260. Which mineral helps regulate fluid balance in the body?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Calcium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Magnesium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c) So</w:t>
      </w:r>
      <w:r>
        <w:rPr>
          <w:rFonts w:ascii="Times New Roman" w:eastAsia="SimSun" w:hAnsi="Times New Roman" w:cs="Times New Roman"/>
          <w:color w:val="000000"/>
          <w:sz w:val="24"/>
          <w:szCs w:val="24"/>
          <w:lang w:eastAsia="zh-CN"/>
        </w:rPr>
        <w:t xml:space="preserve">dium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d) Iron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261. Which of the following is a consequence of excessive alcohol consumption?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Improved health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Liver disease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Increased energy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produce Sodium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262. What does the term "glycemic index" refer to?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a) The rate at which food is di</w:t>
      </w:r>
      <w:r>
        <w:rPr>
          <w:rFonts w:ascii="Times New Roman" w:eastAsia="SimSun" w:hAnsi="Times New Roman" w:cs="Times New Roman"/>
          <w:color w:val="000000"/>
          <w:sz w:val="24"/>
          <w:szCs w:val="24"/>
          <w:lang w:eastAsia="zh-CN"/>
        </w:rPr>
        <w:t xml:space="preserve">gested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A measure of how quickly foods raise blood sugar levels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The amount of energy in food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263. Which vitamin is essential for blood clotting?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Vitamin A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Vitamin K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Vitamin 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Vitamin 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264. What is the main function of cholesterol in the body?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Provide energy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Build cell membranes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Promote digestion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produce Vitamin 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265. Which type of diet is often recommended for weight loss?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High-carb, low-fat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b) Balanced and calori</w:t>
      </w:r>
      <w:r>
        <w:rPr>
          <w:rFonts w:ascii="Times New Roman" w:eastAsia="SimSun" w:hAnsi="Times New Roman" w:cs="Times New Roman"/>
          <w:color w:val="000000"/>
          <w:sz w:val="24"/>
          <w:szCs w:val="24"/>
          <w:lang w:eastAsia="zh-CN"/>
        </w:rPr>
        <w:t xml:space="preserve">e-controlledc) Low-calorie only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266. What is the primary source of added sugars in the diet?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Whole fruits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Processed foods and beverages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Whole grains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Lean meats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267. What is a common health risk associated with sedent</w:t>
      </w:r>
      <w:r>
        <w:rPr>
          <w:rFonts w:ascii="Times New Roman" w:eastAsia="SimSun" w:hAnsi="Times New Roman" w:cs="Times New Roman"/>
          <w:color w:val="000000"/>
          <w:sz w:val="24"/>
          <w:szCs w:val="24"/>
          <w:lang w:eastAsia="zh-CN"/>
        </w:rPr>
        <w:t xml:space="preserve">ary behavior?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Reduced risk of chronic diseases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Increased risk of obesity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Improved cardiovascular health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268. Which is considered a healthy cooking method?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Deep frying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Grilling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Sautéing in butter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 Roasting w</w:t>
      </w:r>
      <w:r>
        <w:rPr>
          <w:rFonts w:ascii="Times New Roman" w:eastAsia="SimSun" w:hAnsi="Times New Roman" w:cs="Times New Roman"/>
          <w:color w:val="000000"/>
          <w:sz w:val="24"/>
          <w:szCs w:val="24"/>
          <w:lang w:eastAsia="zh-CN"/>
        </w:rPr>
        <w:t xml:space="preserve">ith salt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269. What is the benefit of eating a variety of foods?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Increases boredom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lastRenderedPageBreak/>
        <w:t xml:space="preserve">b) Ensures a balanced nutrient intake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Reduces food costs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270. Which of the following is a sign of dehydration?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a) Increased energy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b) Clear urine </w:t>
      </w:r>
    </w:p>
    <w:p w:rsidR="00F12DF6" w:rsidRDefault="00C436E5">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eastAsia="zh-CN"/>
        </w:rPr>
        <w:t xml:space="preserve">c) Thirst </w:t>
      </w:r>
    </w:p>
    <w:p w:rsidR="00F12DF6" w:rsidRDefault="00C436E5">
      <w:pPr>
        <w:spacing w:line="360" w:lineRule="auto"/>
        <w:jc w:val="both"/>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 None of the above</w:t>
      </w:r>
    </w:p>
    <w:p w:rsidR="00F12DF6" w:rsidRDefault="00C436E5">
      <w:pPr>
        <w:pStyle w:val="NormalWeb"/>
        <w:spacing w:line="360" w:lineRule="auto"/>
        <w:jc w:val="both"/>
        <w:rPr>
          <w:color w:val="000000"/>
        </w:rPr>
      </w:pPr>
      <w:r>
        <w:rPr>
          <w:color w:val="000000"/>
        </w:rPr>
        <w:t>271.Why is good nutrition important before conception?</w:t>
      </w:r>
      <w:r>
        <w:rPr>
          <w:color w:val="000000"/>
        </w:rPr>
        <w:br/>
        <w:t>A) It helps in weight loss</w:t>
      </w:r>
      <w:r>
        <w:rPr>
          <w:color w:val="000000"/>
        </w:rPr>
        <w:br/>
        <w:t>B) It ensures optimal nutrient stores for fetal development</w:t>
      </w:r>
      <w:r>
        <w:rPr>
          <w:color w:val="000000"/>
        </w:rPr>
        <w:br/>
        <w:t>C) It prevents morning sickness</w:t>
      </w:r>
      <w:r>
        <w:rPr>
          <w:color w:val="000000"/>
        </w:rPr>
        <w:br/>
        <w:t xml:space="preserve">D) It has no impact on pregnancy </w:t>
      </w:r>
      <w:r>
        <w:rPr>
          <w:color w:val="000000"/>
        </w:rPr>
        <w:t>outcomes</w:t>
      </w:r>
    </w:p>
    <w:p w:rsidR="00F12DF6" w:rsidRDefault="00C436E5">
      <w:pPr>
        <w:pStyle w:val="NormalWeb"/>
        <w:spacing w:line="360" w:lineRule="auto"/>
        <w:jc w:val="both"/>
        <w:rPr>
          <w:color w:val="000000"/>
        </w:rPr>
      </w:pPr>
      <w:r>
        <w:rPr>
          <w:color w:val="000000"/>
        </w:rPr>
        <w:t>272.Which vitamin is crucial to prevent neural tube defects before and during early pregnancy?</w:t>
      </w:r>
      <w:r>
        <w:rPr>
          <w:color w:val="000000"/>
        </w:rPr>
        <w:br/>
        <w:t>A) Vitamin C</w:t>
      </w:r>
      <w:r>
        <w:rPr>
          <w:color w:val="000000"/>
        </w:rPr>
        <w:br/>
        <w:t>B) Folic acid</w:t>
      </w:r>
      <w:r>
        <w:rPr>
          <w:color w:val="000000"/>
        </w:rPr>
        <w:br/>
        <w:t>C) Vitamin D</w:t>
      </w:r>
      <w:r>
        <w:rPr>
          <w:color w:val="000000"/>
        </w:rPr>
        <w:br/>
        <w:t>D) Iron</w:t>
      </w:r>
      <w:r>
        <w:rPr>
          <w:color w:val="000000"/>
        </w:rPr>
        <w:br/>
        <w:t>273.How long before conception should women begin taking folic acid supplements?</w:t>
      </w:r>
      <w:r>
        <w:rPr>
          <w:color w:val="000000"/>
        </w:rPr>
        <w:br/>
        <w:t>A) One week</w:t>
      </w:r>
      <w:r>
        <w:rPr>
          <w:color w:val="000000"/>
        </w:rPr>
        <w:br/>
        <w:t>B) One mont</w:t>
      </w:r>
      <w:r>
        <w:rPr>
          <w:color w:val="000000"/>
        </w:rPr>
        <w:t>h</w:t>
      </w:r>
      <w:r>
        <w:rPr>
          <w:color w:val="000000"/>
        </w:rPr>
        <w:br/>
        <w:t>C) Three months</w:t>
      </w:r>
      <w:r>
        <w:rPr>
          <w:color w:val="000000"/>
        </w:rPr>
        <w:br/>
        <w:t>D) Six months</w:t>
      </w:r>
    </w:p>
    <w:p w:rsidR="00F12DF6" w:rsidRDefault="00C436E5">
      <w:pPr>
        <w:pStyle w:val="NormalWeb"/>
        <w:spacing w:line="360" w:lineRule="auto"/>
        <w:jc w:val="both"/>
        <w:rPr>
          <w:color w:val="000000"/>
        </w:rPr>
      </w:pPr>
      <w:r>
        <w:rPr>
          <w:color w:val="000000"/>
        </w:rPr>
        <w:t>274.Which of the following is a risk factor for poor pregnancy outcomes?</w:t>
      </w:r>
      <w:r>
        <w:rPr>
          <w:color w:val="000000"/>
        </w:rPr>
        <w:br/>
        <w:t>A) Low iron status before conception</w:t>
      </w:r>
      <w:r>
        <w:rPr>
          <w:color w:val="000000"/>
        </w:rPr>
        <w:br/>
        <w:t>B) High folate intake</w:t>
      </w:r>
      <w:r>
        <w:rPr>
          <w:color w:val="000000"/>
        </w:rPr>
        <w:br/>
      </w:r>
      <w:r>
        <w:rPr>
          <w:color w:val="000000"/>
        </w:rPr>
        <w:lastRenderedPageBreak/>
        <w:t>C) Low carbohydrate intake</w:t>
      </w:r>
      <w:r>
        <w:rPr>
          <w:color w:val="000000"/>
        </w:rPr>
        <w:br/>
        <w:t>D) High protein diet</w:t>
      </w:r>
      <w:r>
        <w:rPr>
          <w:color w:val="000000"/>
        </w:rPr>
        <w:br/>
        <w:t>275.Preconception obesity is associated with</w:t>
      </w:r>
      <w:r>
        <w:rPr>
          <w:color w:val="000000"/>
        </w:rPr>
        <w:t>:</w:t>
      </w:r>
      <w:r>
        <w:rPr>
          <w:color w:val="000000"/>
        </w:rPr>
        <w:br/>
        <w:t>A) Higher risk of gestational diabetes</w:t>
      </w:r>
      <w:r>
        <w:rPr>
          <w:color w:val="000000"/>
        </w:rPr>
        <w:br/>
        <w:t>B) Improved pregnancy outcomes</w:t>
      </w:r>
      <w:r>
        <w:rPr>
          <w:color w:val="000000"/>
        </w:rPr>
        <w:br/>
        <w:t>C) Lower birth weight in babies</w:t>
      </w:r>
      <w:r>
        <w:rPr>
          <w:color w:val="000000"/>
        </w:rPr>
        <w:br/>
        <w:t>D) Higher folate absorption</w:t>
      </w:r>
      <w:r>
        <w:rPr>
          <w:color w:val="000000"/>
        </w:rPr>
        <w:br/>
        <w:t>276Which of the following nutrients has the highest increased requirement during pregnancy?</w:t>
      </w:r>
      <w:r>
        <w:rPr>
          <w:color w:val="000000"/>
        </w:rPr>
        <w:br/>
        <w:t>A) Calcium</w:t>
      </w:r>
      <w:r>
        <w:rPr>
          <w:color w:val="000000"/>
        </w:rPr>
        <w:br/>
        <w:t>B) Iron</w:t>
      </w:r>
      <w:r>
        <w:rPr>
          <w:color w:val="000000"/>
        </w:rPr>
        <w:br/>
        <w:t>C) Vitamin K</w:t>
      </w:r>
      <w:r>
        <w:rPr>
          <w:color w:val="000000"/>
        </w:rPr>
        <w:br/>
      </w:r>
      <w:r>
        <w:rPr>
          <w:color w:val="000000"/>
        </w:rPr>
        <w:t>D) Zinc</w:t>
      </w:r>
      <w:r>
        <w:rPr>
          <w:color w:val="000000"/>
        </w:rPr>
        <w:br/>
        <w:t>277.What is the recommended daily increase in caloric intake during the second trimester?</w:t>
      </w:r>
      <w:r>
        <w:rPr>
          <w:color w:val="000000"/>
        </w:rPr>
        <w:br/>
        <w:t>A) 100 kcal</w:t>
      </w:r>
      <w:r>
        <w:rPr>
          <w:color w:val="000000"/>
        </w:rPr>
        <w:br/>
        <w:t>B) 200 kcal</w:t>
      </w:r>
      <w:r>
        <w:rPr>
          <w:color w:val="000000"/>
        </w:rPr>
        <w:br/>
        <w:t>C) 300 kcal</w:t>
      </w:r>
      <w:r>
        <w:rPr>
          <w:color w:val="000000"/>
        </w:rPr>
        <w:br/>
        <w:t>D) 500 kcal</w:t>
      </w:r>
      <w:r>
        <w:rPr>
          <w:color w:val="000000"/>
        </w:rPr>
        <w:br/>
        <w:t>278.Excessive intake of which vitamin during pregnancy can cause birth defects?</w:t>
      </w:r>
      <w:r>
        <w:rPr>
          <w:color w:val="000000"/>
        </w:rPr>
        <w:br/>
        <w:t>A) Vitamin C</w:t>
      </w:r>
      <w:r>
        <w:rPr>
          <w:color w:val="000000"/>
        </w:rPr>
        <w:br/>
        <w:t>B) Vitamin B6</w:t>
      </w:r>
      <w:r>
        <w:rPr>
          <w:color w:val="000000"/>
        </w:rPr>
        <w:br/>
        <w:t xml:space="preserve">C) </w:t>
      </w:r>
      <w:r>
        <w:rPr>
          <w:color w:val="000000"/>
        </w:rPr>
        <w:t>Vitamin A</w:t>
      </w:r>
      <w:r>
        <w:rPr>
          <w:color w:val="000000"/>
        </w:rPr>
        <w:br/>
        <w:t>D) Vitamin D</w:t>
      </w:r>
      <w:r>
        <w:rPr>
          <w:color w:val="000000"/>
        </w:rPr>
        <w:br/>
        <w:t>279.What is the primary source of nutrition for infants during the first six months?</w:t>
      </w:r>
      <w:r>
        <w:rPr>
          <w:color w:val="000000"/>
        </w:rPr>
        <w:br/>
        <w:t>A) Breast milk</w:t>
      </w:r>
      <w:r>
        <w:rPr>
          <w:color w:val="000000"/>
        </w:rPr>
        <w:br/>
        <w:t>B) Solid foods</w:t>
      </w:r>
      <w:r>
        <w:rPr>
          <w:color w:val="000000"/>
        </w:rPr>
        <w:br/>
        <w:t>C) Cow’s milk</w:t>
      </w:r>
      <w:r>
        <w:rPr>
          <w:color w:val="000000"/>
        </w:rPr>
        <w:br/>
        <w:t>D) Formula only</w:t>
      </w:r>
      <w:r>
        <w:rPr>
          <w:color w:val="000000"/>
        </w:rPr>
        <w:br/>
        <w:t>280.What is the recommended exclusive breastfeeding duration?</w:t>
      </w:r>
      <w:r>
        <w:rPr>
          <w:color w:val="000000"/>
        </w:rPr>
        <w:br/>
        <w:t>A) 3 months</w:t>
      </w:r>
      <w:r>
        <w:rPr>
          <w:color w:val="000000"/>
        </w:rPr>
        <w:br/>
        <w:t>B) 6 months</w:t>
      </w:r>
      <w:r>
        <w:rPr>
          <w:color w:val="000000"/>
        </w:rPr>
        <w:br/>
        <w:t>C)</w:t>
      </w:r>
      <w:r>
        <w:rPr>
          <w:color w:val="000000"/>
        </w:rPr>
        <w:t xml:space="preserve"> 9 months</w:t>
      </w:r>
      <w:r>
        <w:rPr>
          <w:color w:val="000000"/>
        </w:rPr>
        <w:br/>
      </w:r>
      <w:r>
        <w:rPr>
          <w:color w:val="000000"/>
        </w:rPr>
        <w:lastRenderedPageBreak/>
        <w:t>D) 12 months</w:t>
      </w:r>
      <w:r>
        <w:rPr>
          <w:color w:val="000000"/>
        </w:rPr>
        <w:br/>
        <w:t>281.When should complementary feeding be introduced?</w:t>
      </w:r>
      <w:r>
        <w:rPr>
          <w:color w:val="000000"/>
        </w:rPr>
        <w:br/>
        <w:t>A) 6 months</w:t>
      </w:r>
      <w:r>
        <w:rPr>
          <w:color w:val="000000"/>
        </w:rPr>
        <w:br/>
        <w:t>B) 8–12 months</w:t>
      </w:r>
      <w:r>
        <w:rPr>
          <w:color w:val="000000"/>
        </w:rPr>
        <w:br/>
        <w:t>C) 1 year</w:t>
      </w:r>
      <w:r>
        <w:rPr>
          <w:color w:val="000000"/>
        </w:rPr>
        <w:br/>
        <w:t>D) 2 years</w:t>
      </w:r>
    </w:p>
    <w:p w:rsidR="00F12DF6" w:rsidRDefault="00C436E5">
      <w:pPr>
        <w:pStyle w:val="NormalWeb"/>
        <w:spacing w:line="360" w:lineRule="auto"/>
        <w:jc w:val="both"/>
        <w:rPr>
          <w:color w:val="000000"/>
        </w:rPr>
      </w:pPr>
      <w:r>
        <w:rPr>
          <w:color w:val="000000"/>
        </w:rPr>
        <w:t>282Which nutrient is usually insufficient in breast milk and requires supplementation in infants?</w:t>
      </w:r>
      <w:r>
        <w:rPr>
          <w:color w:val="000000"/>
        </w:rPr>
        <w:br/>
        <w:t>A) Vitamin C</w:t>
      </w:r>
      <w:r>
        <w:rPr>
          <w:color w:val="000000"/>
        </w:rPr>
        <w:br/>
        <w:t>B) Iron</w:t>
      </w:r>
      <w:r>
        <w:rPr>
          <w:color w:val="000000"/>
        </w:rPr>
        <w:br/>
        <w:t>C) Vitamin B1</w:t>
      </w:r>
      <w:r>
        <w:rPr>
          <w:color w:val="000000"/>
        </w:rPr>
        <w:t>2</w:t>
      </w:r>
      <w:r>
        <w:rPr>
          <w:color w:val="000000"/>
        </w:rPr>
        <w:br/>
        <w:t>D) Zinc</w:t>
      </w:r>
      <w:r>
        <w:rPr>
          <w:color w:val="000000"/>
        </w:rPr>
        <w:br/>
        <w:t>283.What is the first solid food typically introduced to infants?</w:t>
      </w:r>
      <w:r>
        <w:rPr>
          <w:color w:val="000000"/>
        </w:rPr>
        <w:br/>
        <w:t>A) Mashed fruits</w:t>
      </w:r>
      <w:r>
        <w:rPr>
          <w:color w:val="000000"/>
        </w:rPr>
        <w:br/>
        <w:t>B) Rice cereal</w:t>
      </w:r>
      <w:r>
        <w:rPr>
          <w:color w:val="000000"/>
        </w:rPr>
        <w:br/>
        <w:t>C) Cow’s milk</w:t>
      </w:r>
      <w:r>
        <w:rPr>
          <w:color w:val="000000"/>
        </w:rPr>
        <w:br/>
        <w:t>D) Whole wheat bread</w:t>
      </w:r>
      <w:r>
        <w:rPr>
          <w:color w:val="000000"/>
        </w:rPr>
        <w:br/>
        <w:t>284.Which nutrient is most critical for brain development in early childhood?</w:t>
      </w:r>
      <w:r>
        <w:rPr>
          <w:color w:val="000000"/>
        </w:rPr>
        <w:br/>
        <w:t>A) Calcium</w:t>
      </w:r>
      <w:r>
        <w:rPr>
          <w:color w:val="000000"/>
        </w:rPr>
        <w:br/>
        <w:t>B) Iron</w:t>
      </w:r>
      <w:r>
        <w:rPr>
          <w:color w:val="000000"/>
        </w:rPr>
        <w:br/>
        <w:t>C) Protein</w:t>
      </w:r>
      <w:r>
        <w:rPr>
          <w:color w:val="000000"/>
        </w:rPr>
        <w:br/>
        <w:t>D) Vi</w:t>
      </w:r>
      <w:r>
        <w:rPr>
          <w:color w:val="000000"/>
        </w:rPr>
        <w:t>tamin D</w:t>
      </w:r>
      <w:r>
        <w:rPr>
          <w:color w:val="000000"/>
        </w:rPr>
        <w:br/>
        <w:t>285.What is the main cause of iron deficiency anemia in toddlers?</w:t>
      </w:r>
      <w:r>
        <w:rPr>
          <w:color w:val="000000"/>
        </w:rPr>
        <w:br/>
        <w:t>A) High dairy consumption</w:t>
      </w:r>
      <w:r>
        <w:rPr>
          <w:color w:val="000000"/>
        </w:rPr>
        <w:br/>
        <w:t>B) Low sugar intake</w:t>
      </w:r>
      <w:r>
        <w:rPr>
          <w:color w:val="000000"/>
        </w:rPr>
        <w:br/>
        <w:t>C) Excessive protein intake</w:t>
      </w:r>
      <w:r>
        <w:rPr>
          <w:color w:val="000000"/>
        </w:rPr>
        <w:br/>
        <w:t>D) High fiber diet</w:t>
      </w:r>
    </w:p>
    <w:p w:rsidR="00F12DF6" w:rsidRDefault="00C436E5">
      <w:pPr>
        <w:pStyle w:val="NormalWeb"/>
        <w:spacing w:line="360" w:lineRule="auto"/>
        <w:jc w:val="both"/>
        <w:rPr>
          <w:color w:val="000000"/>
        </w:rPr>
      </w:pPr>
      <w:r>
        <w:rPr>
          <w:color w:val="000000"/>
        </w:rPr>
        <w:t>286.What is the recommended daily intake of calcium for adolescents?</w:t>
      </w:r>
      <w:r>
        <w:rPr>
          <w:color w:val="000000"/>
        </w:rPr>
        <w:br/>
        <w:t>A) 500 mg</w:t>
      </w:r>
      <w:r>
        <w:rPr>
          <w:color w:val="000000"/>
        </w:rPr>
        <w:br/>
        <w:t>B) 700 mg</w:t>
      </w:r>
      <w:r>
        <w:rPr>
          <w:color w:val="000000"/>
        </w:rPr>
        <w:br/>
      </w:r>
      <w:r>
        <w:rPr>
          <w:color w:val="000000"/>
        </w:rPr>
        <w:lastRenderedPageBreak/>
        <w:t>C) 1000 mg</w:t>
      </w:r>
      <w:r>
        <w:rPr>
          <w:color w:val="000000"/>
        </w:rPr>
        <w:br/>
        <w:t>D) 1300 mg</w:t>
      </w:r>
    </w:p>
    <w:p w:rsidR="00F12DF6" w:rsidRDefault="00C436E5">
      <w:pPr>
        <w:pStyle w:val="NormalWeb"/>
        <w:numPr>
          <w:ilvl w:val="0"/>
          <w:numId w:val="49"/>
        </w:numPr>
        <w:spacing w:line="360" w:lineRule="auto"/>
        <w:jc w:val="both"/>
        <w:rPr>
          <w:color w:val="000000"/>
        </w:rPr>
      </w:pPr>
      <w:r>
        <w:rPr>
          <w:color w:val="000000"/>
        </w:rPr>
        <w:t>What is the most common dietary deficiency in adolescent girls?</w:t>
      </w:r>
      <w:r>
        <w:rPr>
          <w:color w:val="000000"/>
        </w:rPr>
        <w:br/>
        <w:t>A) Vitamin A</w:t>
      </w:r>
      <w:r>
        <w:rPr>
          <w:color w:val="000000"/>
        </w:rPr>
        <w:br/>
        <w:t>B) Iron</w:t>
      </w:r>
      <w:r>
        <w:rPr>
          <w:color w:val="000000"/>
        </w:rPr>
        <w:br/>
        <w:t>C) Vitamin C</w:t>
      </w:r>
      <w:r>
        <w:rPr>
          <w:color w:val="000000"/>
        </w:rPr>
        <w:br/>
        <w:t>D) Protein</w:t>
      </w:r>
      <w:r>
        <w:rPr>
          <w:color w:val="000000"/>
        </w:rPr>
        <w:br/>
        <w:t>288.Which factor contributes most to eating disorders in adolescents?</w:t>
      </w:r>
      <w:r>
        <w:rPr>
          <w:color w:val="000000"/>
        </w:rPr>
        <w:br/>
        <w:t>A) Genetic predisposition</w:t>
      </w:r>
      <w:r>
        <w:rPr>
          <w:color w:val="000000"/>
        </w:rPr>
        <w:br/>
        <w:t>B) Media influence</w:t>
      </w:r>
      <w:r>
        <w:rPr>
          <w:color w:val="000000"/>
        </w:rPr>
        <w:br/>
        <w:t xml:space="preserve">C) Family </w:t>
      </w:r>
      <w:r>
        <w:rPr>
          <w:color w:val="000000"/>
        </w:rPr>
        <w:t>meal patterns</w:t>
      </w:r>
      <w:r>
        <w:rPr>
          <w:color w:val="000000"/>
        </w:rPr>
        <w:br/>
        <w:t>D) Peer pressure</w:t>
      </w:r>
      <w:r>
        <w:rPr>
          <w:color w:val="000000"/>
        </w:rPr>
        <w:br/>
        <w:t>289.Which nutrient becomes harder to absorb in aging adults?</w:t>
      </w:r>
      <w:r>
        <w:rPr>
          <w:color w:val="000000"/>
        </w:rPr>
        <w:br/>
        <w:t>A) Vitamin D</w:t>
      </w:r>
      <w:r>
        <w:rPr>
          <w:color w:val="000000"/>
        </w:rPr>
        <w:br/>
        <w:t>B) Calcium</w:t>
      </w:r>
      <w:r>
        <w:rPr>
          <w:color w:val="000000"/>
        </w:rPr>
        <w:br/>
        <w:t>C) Vitamin B12</w:t>
      </w:r>
      <w:r>
        <w:rPr>
          <w:color w:val="000000"/>
        </w:rPr>
        <w:br/>
        <w:t>D) Iron</w:t>
      </w:r>
      <w:r>
        <w:rPr>
          <w:color w:val="000000"/>
        </w:rPr>
        <w:br/>
        <w:t>290.What dietary strategy can help prevent osteoporosis in the elderly?</w:t>
      </w:r>
      <w:r>
        <w:rPr>
          <w:color w:val="000000"/>
        </w:rPr>
        <w:br/>
        <w:t>A) High sodium intake</w:t>
      </w:r>
      <w:r>
        <w:rPr>
          <w:color w:val="000000"/>
        </w:rPr>
        <w:br/>
        <w:t>B) High vitamin C intak</w:t>
      </w:r>
      <w:r>
        <w:rPr>
          <w:color w:val="000000"/>
        </w:rPr>
        <w:t>e</w:t>
      </w:r>
      <w:r>
        <w:rPr>
          <w:color w:val="000000"/>
        </w:rPr>
        <w:br/>
        <w:t>C) Increased calcium and vitamin D intake</w:t>
      </w:r>
      <w:r>
        <w:rPr>
          <w:color w:val="000000"/>
        </w:rPr>
        <w:br/>
        <w:t>D) Low protein intake</w:t>
      </w:r>
      <w:r>
        <w:rPr>
          <w:color w:val="000000"/>
        </w:rPr>
        <w:br/>
        <w:t>291.Which condition is common in the elderly and affects food intake?</w:t>
      </w:r>
      <w:r>
        <w:rPr>
          <w:color w:val="000000"/>
        </w:rPr>
        <w:br/>
        <w:t>A) Increased appetite</w:t>
      </w:r>
      <w:r>
        <w:rPr>
          <w:color w:val="000000"/>
        </w:rPr>
        <w:br/>
        <w:t>B) Loss of taste and smell</w:t>
      </w:r>
      <w:r>
        <w:rPr>
          <w:color w:val="000000"/>
        </w:rPr>
        <w:br/>
        <w:t>C) Increased energy metabolism</w:t>
      </w:r>
      <w:r>
        <w:rPr>
          <w:color w:val="000000"/>
        </w:rPr>
        <w:br/>
        <w:t>D) High digestive enzyme production</w:t>
      </w:r>
      <w:r>
        <w:rPr>
          <w:color w:val="000000"/>
        </w:rPr>
        <w:br/>
        <w:t>292.</w:t>
      </w:r>
      <w:r>
        <w:rPr>
          <w:color w:val="000000"/>
        </w:rPr>
        <w:t>What is the primary factor influencing energy balance?</w:t>
      </w:r>
      <w:r>
        <w:rPr>
          <w:color w:val="000000"/>
        </w:rPr>
        <w:br/>
        <w:t>A) Protein intake and urea waste</w:t>
      </w:r>
      <w:r>
        <w:rPr>
          <w:color w:val="000000"/>
        </w:rPr>
        <w:br/>
        <w:t>B) Caloric intake and expenditure</w:t>
      </w:r>
      <w:r>
        <w:rPr>
          <w:color w:val="000000"/>
        </w:rPr>
        <w:br/>
      </w:r>
      <w:r>
        <w:rPr>
          <w:color w:val="000000"/>
        </w:rPr>
        <w:lastRenderedPageBreak/>
        <w:t>C) Vitamin intake and loss</w:t>
      </w:r>
      <w:r>
        <w:rPr>
          <w:color w:val="000000"/>
        </w:rPr>
        <w:br/>
        <w:t>D) Water consumption</w:t>
      </w:r>
      <w:r>
        <w:rPr>
          <w:color w:val="000000"/>
        </w:rPr>
        <w:br/>
        <w:t>293.Which of the following is the most effective way to achieve long-term weight manag</w:t>
      </w:r>
      <w:r>
        <w:rPr>
          <w:color w:val="000000"/>
        </w:rPr>
        <w:t>ement?</w:t>
      </w:r>
      <w:r>
        <w:rPr>
          <w:color w:val="000000"/>
        </w:rPr>
        <w:br/>
        <w:t>A) Skipping meals</w:t>
      </w:r>
      <w:r>
        <w:rPr>
          <w:color w:val="000000"/>
        </w:rPr>
        <w:br/>
        <w:t>B) Fad diets</w:t>
      </w:r>
      <w:r>
        <w:rPr>
          <w:color w:val="000000"/>
        </w:rPr>
        <w:br/>
        <w:t>C) A balanced diet with regular physical activity</w:t>
      </w:r>
      <w:r>
        <w:rPr>
          <w:color w:val="000000"/>
        </w:rPr>
        <w:br/>
        <w:t>D) High-protein, low-carb diets</w:t>
      </w:r>
      <w:r>
        <w:rPr>
          <w:color w:val="000000"/>
        </w:rPr>
        <w:br/>
        <w:t>294.What is the recommended minimum daily physical activity for adults to maintain weight?</w:t>
      </w:r>
      <w:r>
        <w:rPr>
          <w:color w:val="000000"/>
        </w:rPr>
        <w:br/>
        <w:t>A) 15 minutes</w:t>
      </w:r>
      <w:r>
        <w:rPr>
          <w:color w:val="000000"/>
        </w:rPr>
        <w:br/>
        <w:t>B) 30 minutes</w:t>
      </w:r>
      <w:r>
        <w:rPr>
          <w:color w:val="000000"/>
        </w:rPr>
        <w:br/>
        <w:t>C) 45 minutes</w:t>
      </w:r>
      <w:r>
        <w:rPr>
          <w:color w:val="000000"/>
        </w:rPr>
        <w:br/>
        <w:t xml:space="preserve">D) </w:t>
      </w:r>
      <w:r>
        <w:rPr>
          <w:color w:val="000000"/>
        </w:rPr>
        <w:t>60 minutes</w:t>
      </w:r>
      <w:r>
        <w:rPr>
          <w:color w:val="000000"/>
        </w:rPr>
        <w:br/>
        <w:t>295.Which of the following contributes to weight gain in children?</w:t>
      </w:r>
      <w:r>
        <w:rPr>
          <w:color w:val="000000"/>
        </w:rPr>
        <w:br/>
        <w:t>A) Increased protein intake</w:t>
      </w:r>
      <w:r>
        <w:rPr>
          <w:color w:val="000000"/>
        </w:rPr>
        <w:br/>
        <w:t>B) High sedentary behavior</w:t>
      </w:r>
      <w:r>
        <w:rPr>
          <w:color w:val="000000"/>
        </w:rPr>
        <w:br/>
        <w:t>C) More fiber in the diet</w:t>
      </w:r>
      <w:r>
        <w:rPr>
          <w:color w:val="000000"/>
        </w:rPr>
        <w:br/>
        <w:t>D) Drinking more water</w:t>
      </w:r>
      <w:r>
        <w:rPr>
          <w:color w:val="000000"/>
        </w:rPr>
        <w:br/>
        <w:t>296.What is the most common form of malnutrition worldwide?</w:t>
      </w:r>
      <w:r>
        <w:rPr>
          <w:color w:val="000000"/>
        </w:rPr>
        <w:br/>
        <w:t>A) Iron defici</w:t>
      </w:r>
      <w:r>
        <w:rPr>
          <w:color w:val="000000"/>
        </w:rPr>
        <w:t>ency</w:t>
      </w:r>
      <w:r>
        <w:rPr>
          <w:color w:val="000000"/>
        </w:rPr>
        <w:br/>
        <w:t>B) Vitamin A deficiency</w:t>
      </w:r>
      <w:r>
        <w:rPr>
          <w:color w:val="000000"/>
        </w:rPr>
        <w:br/>
        <w:t>C) Protein-energy malnutrition</w:t>
      </w:r>
      <w:r>
        <w:rPr>
          <w:color w:val="000000"/>
        </w:rPr>
        <w:br/>
        <w:t>D) Over-nutrition</w:t>
      </w:r>
      <w:r>
        <w:rPr>
          <w:color w:val="000000"/>
        </w:rPr>
        <w:br/>
        <w:t>297.Which condition results from severe protein deficiency?</w:t>
      </w:r>
      <w:r>
        <w:rPr>
          <w:color w:val="000000"/>
        </w:rPr>
        <w:br/>
        <w:t>A) Kwashiorkor</w:t>
      </w:r>
      <w:r>
        <w:rPr>
          <w:color w:val="000000"/>
        </w:rPr>
        <w:br/>
        <w:t>B) Marasmus</w:t>
      </w:r>
      <w:r>
        <w:rPr>
          <w:color w:val="000000"/>
        </w:rPr>
        <w:br/>
        <w:t>C) Scurvy</w:t>
      </w:r>
      <w:r>
        <w:rPr>
          <w:color w:val="000000"/>
        </w:rPr>
        <w:br/>
        <w:t>D) Rickets</w:t>
      </w:r>
      <w:r>
        <w:rPr>
          <w:color w:val="000000"/>
        </w:rPr>
        <w:br/>
        <w:t>298.Which vitamin deficiency is commonly associated with night blindne</w:t>
      </w:r>
      <w:r>
        <w:rPr>
          <w:color w:val="000000"/>
        </w:rPr>
        <w:t>ss?</w:t>
      </w:r>
      <w:r>
        <w:rPr>
          <w:color w:val="000000"/>
        </w:rPr>
        <w:br/>
        <w:t>A) Vitamin C</w:t>
      </w:r>
      <w:r>
        <w:rPr>
          <w:color w:val="000000"/>
        </w:rPr>
        <w:br/>
        <w:t>B) Vitamin A</w:t>
      </w:r>
      <w:r>
        <w:rPr>
          <w:color w:val="000000"/>
        </w:rPr>
        <w:br/>
      </w:r>
      <w:r>
        <w:rPr>
          <w:color w:val="000000"/>
        </w:rPr>
        <w:lastRenderedPageBreak/>
        <w:t>C) Vitamin K</w:t>
      </w:r>
      <w:r>
        <w:rPr>
          <w:color w:val="000000"/>
        </w:rPr>
        <w:br/>
        <w:t>D) Vitamin D</w:t>
      </w:r>
    </w:p>
    <w:p w:rsidR="00F12DF6" w:rsidRDefault="00C436E5">
      <w:pPr>
        <w:pStyle w:val="NormalWeb"/>
        <w:spacing w:line="360" w:lineRule="auto"/>
        <w:jc w:val="both"/>
        <w:rPr>
          <w:color w:val="000000"/>
        </w:rPr>
      </w:pPr>
      <w:r>
        <w:rPr>
          <w:color w:val="000000"/>
        </w:rPr>
        <w:t>299.Which population group is most at risk of iron deficiency anemia?</w:t>
      </w:r>
      <w:r>
        <w:rPr>
          <w:color w:val="000000"/>
        </w:rPr>
        <w:br/>
        <w:t>A) Adult men</w:t>
      </w:r>
      <w:r>
        <w:rPr>
          <w:color w:val="000000"/>
        </w:rPr>
        <w:br/>
        <w:t>B) Postmenopausal women</w:t>
      </w:r>
      <w:r>
        <w:rPr>
          <w:color w:val="000000"/>
        </w:rPr>
        <w:br/>
        <w:t>C) Pregnant women</w:t>
      </w:r>
      <w:r>
        <w:rPr>
          <w:color w:val="000000"/>
        </w:rPr>
        <w:br/>
        <w:t>D) Elderly men</w:t>
      </w:r>
      <w:r>
        <w:rPr>
          <w:color w:val="000000"/>
        </w:rPr>
        <w:br/>
        <w:t>300.A diet high in saturated fats increases the risk of:</w:t>
      </w:r>
      <w:r>
        <w:rPr>
          <w:color w:val="000000"/>
        </w:rPr>
        <w:br/>
        <w:t xml:space="preserve">A) </w:t>
      </w:r>
      <w:r>
        <w:rPr>
          <w:color w:val="000000"/>
        </w:rPr>
        <w:t>Diabetes mellitus</w:t>
      </w:r>
      <w:r>
        <w:rPr>
          <w:color w:val="000000"/>
        </w:rPr>
        <w:br/>
        <w:t>B) Hypertension</w:t>
      </w:r>
      <w:r>
        <w:rPr>
          <w:color w:val="000000"/>
        </w:rPr>
        <w:br/>
        <w:t>C) Cardiovascular disease</w:t>
      </w:r>
      <w:r>
        <w:rPr>
          <w:color w:val="000000"/>
        </w:rPr>
        <w:br/>
        <w:t>D) Osteoporosis</w:t>
      </w:r>
      <w:r>
        <w:rPr>
          <w:color w:val="000000"/>
        </w:rPr>
        <w:br/>
        <w:t>301.Which type of diet is most effective in managing diabetes?</w:t>
      </w:r>
      <w:r>
        <w:rPr>
          <w:color w:val="000000"/>
        </w:rPr>
        <w:br/>
        <w:t>A) High-carbohydrate diet</w:t>
      </w:r>
      <w:r>
        <w:rPr>
          <w:color w:val="000000"/>
        </w:rPr>
        <w:br/>
        <w:t>B) Low-fiber diet</w:t>
      </w:r>
      <w:r>
        <w:rPr>
          <w:color w:val="000000"/>
        </w:rPr>
        <w:br/>
        <w:t>C) Mediterranean diet</w:t>
      </w:r>
      <w:r>
        <w:rPr>
          <w:color w:val="000000"/>
        </w:rPr>
        <w:br/>
        <w:t>D) High-sodium diet</w:t>
      </w:r>
      <w:r>
        <w:rPr>
          <w:color w:val="000000"/>
        </w:rPr>
        <w:br/>
        <w:t>302.What mineral plays a crucia</w:t>
      </w:r>
      <w:r>
        <w:rPr>
          <w:color w:val="000000"/>
        </w:rPr>
        <w:t>l role in blood pressure regulation?</w:t>
      </w:r>
      <w:r>
        <w:rPr>
          <w:color w:val="000000"/>
        </w:rPr>
        <w:br/>
        <w:t>A) Zinc</w:t>
      </w:r>
      <w:r>
        <w:rPr>
          <w:color w:val="000000"/>
        </w:rPr>
        <w:br/>
        <w:t>B) Sodium</w:t>
      </w:r>
      <w:r>
        <w:rPr>
          <w:color w:val="000000"/>
        </w:rPr>
        <w:br/>
        <w:t>C) Potassium</w:t>
      </w:r>
      <w:r>
        <w:rPr>
          <w:color w:val="000000"/>
        </w:rPr>
        <w:br/>
        <w:t>D) Phosphorus</w:t>
      </w:r>
      <w:r>
        <w:rPr>
          <w:color w:val="000000"/>
        </w:rPr>
        <w:br/>
        <w:t>303.High intake of which nutrient is associated with reduced risk of colorectal cancer?</w:t>
      </w:r>
      <w:r>
        <w:rPr>
          <w:color w:val="000000"/>
        </w:rPr>
        <w:br/>
        <w:t>A) Fiber</w:t>
      </w:r>
      <w:r>
        <w:rPr>
          <w:color w:val="000000"/>
        </w:rPr>
        <w:br/>
        <w:t>B) Protein</w:t>
      </w:r>
      <w:r>
        <w:rPr>
          <w:color w:val="000000"/>
        </w:rPr>
        <w:br/>
        <w:t>C) Sodium</w:t>
      </w:r>
      <w:r>
        <w:rPr>
          <w:color w:val="000000"/>
        </w:rPr>
        <w:br/>
        <w:t>D) Saturated fat</w:t>
      </w:r>
      <w:r>
        <w:rPr>
          <w:color w:val="000000"/>
        </w:rPr>
        <w:br/>
        <w:t>304.What lifestyle factor contributes m</w:t>
      </w:r>
      <w:r>
        <w:rPr>
          <w:color w:val="000000"/>
        </w:rPr>
        <w:t>ost to Type 2 diabetes?</w:t>
      </w:r>
      <w:r>
        <w:rPr>
          <w:color w:val="000000"/>
        </w:rPr>
        <w:br/>
        <w:t>A) Low protein intake</w:t>
      </w:r>
      <w:r>
        <w:rPr>
          <w:color w:val="000000"/>
        </w:rPr>
        <w:br/>
        <w:t>B) Excessive alcohol consumption</w:t>
      </w:r>
      <w:r>
        <w:rPr>
          <w:color w:val="000000"/>
        </w:rPr>
        <w:br/>
      </w:r>
      <w:r>
        <w:rPr>
          <w:color w:val="000000"/>
        </w:rPr>
        <w:lastRenderedPageBreak/>
        <w:t>C) Sedentary behavior and poor diet</w:t>
      </w:r>
      <w:r>
        <w:rPr>
          <w:color w:val="000000"/>
        </w:rPr>
        <w:br/>
        <w:t>D) High water intake</w:t>
      </w:r>
    </w:p>
    <w:p w:rsidR="00F12DF6" w:rsidRDefault="00C436E5">
      <w:pPr>
        <w:pStyle w:val="NormalWeb"/>
        <w:spacing w:line="360" w:lineRule="auto"/>
        <w:jc w:val="both"/>
        <w:rPr>
          <w:color w:val="000000"/>
        </w:rPr>
      </w:pPr>
      <w:r>
        <w:rPr>
          <w:color w:val="000000"/>
        </w:rPr>
        <w:t>305.What is the best dietary intervention for iron deficiency anemia?</w:t>
      </w:r>
      <w:r>
        <w:rPr>
          <w:color w:val="000000"/>
        </w:rPr>
        <w:br/>
        <w:t>A) High calcium intake</w:t>
      </w:r>
      <w:r>
        <w:rPr>
          <w:color w:val="000000"/>
        </w:rPr>
        <w:br/>
        <w:t>B) Increased consumption of</w:t>
      </w:r>
      <w:r>
        <w:rPr>
          <w:color w:val="000000"/>
        </w:rPr>
        <w:t xml:space="preserve"> leafy greens and red meat</w:t>
      </w:r>
      <w:r>
        <w:rPr>
          <w:color w:val="000000"/>
        </w:rPr>
        <w:br/>
        <w:t>C) Low vitamin C intake</w:t>
      </w:r>
      <w:r>
        <w:rPr>
          <w:color w:val="000000"/>
        </w:rPr>
        <w:br/>
        <w:t>D) High carbohydrate intakes</w:t>
      </w:r>
    </w:p>
    <w:p w:rsidR="00F12DF6" w:rsidRDefault="00C436E5">
      <w:pPr>
        <w:pStyle w:val="NormalWeb"/>
        <w:spacing w:line="360" w:lineRule="auto"/>
        <w:jc w:val="both"/>
        <w:rPr>
          <w:color w:val="000000"/>
        </w:rPr>
      </w:pPr>
      <w:r>
        <w:rPr>
          <w:color w:val="000000"/>
        </w:rPr>
        <w:t>306.What is the best strategy to prevent childhood obesity?</w:t>
      </w:r>
      <w:r>
        <w:rPr>
          <w:color w:val="000000"/>
        </w:rPr>
        <w:br/>
        <w:t>A) Encouraging outdoor play and a balanced diet</w:t>
      </w:r>
      <w:r>
        <w:rPr>
          <w:color w:val="000000"/>
        </w:rPr>
        <w:br/>
        <w:t>B) Eliminating all fats from the diet</w:t>
      </w:r>
      <w:r>
        <w:rPr>
          <w:color w:val="000000"/>
        </w:rPr>
        <w:br/>
        <w:t>C) Giving children diet pills</w:t>
      </w:r>
      <w:r>
        <w:rPr>
          <w:color w:val="000000"/>
        </w:rPr>
        <w:br/>
      </w:r>
      <w:r>
        <w:rPr>
          <w:color w:val="000000"/>
        </w:rPr>
        <w:t>D) Avoiding all carbohydrates</w:t>
      </w:r>
      <w:r>
        <w:rPr>
          <w:color w:val="000000"/>
        </w:rPr>
        <w:br/>
        <w:t>307.What dietary intervention is most effective for osteoporosis prevention?</w:t>
      </w:r>
      <w:r>
        <w:rPr>
          <w:color w:val="000000"/>
        </w:rPr>
        <w:br/>
        <w:t>A) High protein and iron intake</w:t>
      </w:r>
      <w:r>
        <w:rPr>
          <w:color w:val="000000"/>
        </w:rPr>
        <w:br/>
        <w:t>B) High calcium and vitamin D intake</w:t>
      </w:r>
      <w:r>
        <w:rPr>
          <w:color w:val="000000"/>
        </w:rPr>
        <w:br/>
        <w:t>C) Low-carbohydrate diet</w:t>
      </w:r>
      <w:r>
        <w:rPr>
          <w:color w:val="000000"/>
        </w:rPr>
        <w:br/>
        <w:t>D) High fiber and potassium intake</w:t>
      </w:r>
      <w:r>
        <w:rPr>
          <w:color w:val="000000"/>
        </w:rPr>
        <w:br/>
        <w:t>308.What is a key nu</w:t>
      </w:r>
      <w:r>
        <w:rPr>
          <w:color w:val="000000"/>
        </w:rPr>
        <w:t>tritional strategy in HIV/AIDS management?</w:t>
      </w:r>
      <w:r>
        <w:rPr>
          <w:color w:val="000000"/>
        </w:rPr>
        <w:br/>
        <w:t>A) Low-fat, low-protein diet</w:t>
      </w:r>
      <w:r>
        <w:rPr>
          <w:color w:val="000000"/>
        </w:rPr>
        <w:br/>
        <w:t>B) Adequate calorie and protein intake</w:t>
      </w:r>
      <w:r>
        <w:rPr>
          <w:color w:val="000000"/>
        </w:rPr>
        <w:br/>
        <w:t>C) High sodium intake</w:t>
      </w:r>
      <w:r>
        <w:rPr>
          <w:color w:val="000000"/>
        </w:rPr>
        <w:br/>
        <w:t>D) Avoiding all fruits and vegetables</w:t>
      </w:r>
      <w:r>
        <w:rPr>
          <w:color w:val="000000"/>
        </w:rPr>
        <w:br/>
        <w:t>309.What is the primary goal of nutrition interventions for older adults?</w:t>
      </w:r>
      <w:r>
        <w:rPr>
          <w:color w:val="000000"/>
        </w:rPr>
        <w:br/>
        <w:t>A) Weight l</w:t>
      </w:r>
      <w:r>
        <w:rPr>
          <w:color w:val="000000"/>
        </w:rPr>
        <w:t>oss</w:t>
      </w:r>
      <w:r>
        <w:rPr>
          <w:color w:val="000000"/>
        </w:rPr>
        <w:br/>
        <w:t>B) Disease prevention and quality of life improvement</w:t>
      </w:r>
      <w:r>
        <w:rPr>
          <w:color w:val="000000"/>
        </w:rPr>
        <w:br/>
        <w:t>C) Increasing energy expenditure</w:t>
      </w:r>
      <w:r>
        <w:rPr>
          <w:color w:val="000000"/>
        </w:rPr>
        <w:br/>
        <w:t>D) Eliminating carbohydrates</w:t>
      </w:r>
      <w:r>
        <w:rPr>
          <w:color w:val="000000"/>
        </w:rPr>
        <w:br/>
        <w:t>310.What is the main goal of the WHO's Global Nutrition Targets?</w:t>
      </w:r>
      <w:r>
        <w:rPr>
          <w:color w:val="000000"/>
        </w:rPr>
        <w:br/>
        <w:t>A) Increase global calorie intake</w:t>
      </w:r>
      <w:r>
        <w:rPr>
          <w:color w:val="000000"/>
        </w:rPr>
        <w:br/>
        <w:t>B) Reduce malnutrition and prevent di</w:t>
      </w:r>
      <w:r>
        <w:rPr>
          <w:color w:val="000000"/>
        </w:rPr>
        <w:t>et-related diseases</w:t>
      </w:r>
      <w:r>
        <w:rPr>
          <w:color w:val="000000"/>
        </w:rPr>
        <w:br/>
      </w:r>
      <w:r>
        <w:rPr>
          <w:color w:val="000000"/>
        </w:rPr>
        <w:lastRenderedPageBreak/>
        <w:t>C) Promote high-fat diets</w:t>
      </w:r>
      <w:r>
        <w:rPr>
          <w:color w:val="000000"/>
        </w:rPr>
        <w:br/>
        <w:t>D) Limit food distribution programs</w:t>
      </w:r>
      <w:r>
        <w:rPr>
          <w:color w:val="000000"/>
        </w:rPr>
        <w:br/>
        <w:t>311.What is the primary goal of the Baby-Friendly Hospital Initiative (BFHI)?</w:t>
      </w:r>
      <w:r>
        <w:rPr>
          <w:color w:val="000000"/>
        </w:rPr>
        <w:br/>
        <w:t>A) Promote exclusive breastfeeding</w:t>
      </w:r>
      <w:r>
        <w:rPr>
          <w:color w:val="000000"/>
        </w:rPr>
        <w:br/>
        <w:t>B) Encourage formula feeding</w:t>
      </w:r>
      <w:r>
        <w:rPr>
          <w:color w:val="000000"/>
        </w:rPr>
        <w:br/>
        <w:t>C) Discourage skin-to-skin conta</w:t>
      </w:r>
      <w:r>
        <w:rPr>
          <w:color w:val="000000"/>
        </w:rPr>
        <w:t>ct</w:t>
      </w:r>
      <w:r>
        <w:rPr>
          <w:color w:val="000000"/>
        </w:rPr>
        <w:br/>
        <w:t>D) Limit mother-infant bonding</w:t>
      </w:r>
      <w:r>
        <w:rPr>
          <w:color w:val="000000"/>
        </w:rPr>
        <w:br/>
        <w:t>312.Which global program focuses on eliminating vitamin A deficiency?</w:t>
      </w:r>
      <w:r>
        <w:rPr>
          <w:color w:val="000000"/>
        </w:rPr>
        <w:br/>
        <w:t>A) The Golden Rice Initiative</w:t>
      </w:r>
      <w:r>
        <w:rPr>
          <w:color w:val="000000"/>
        </w:rPr>
        <w:br/>
        <w:t>B) The Global Hunger Index</w:t>
      </w:r>
      <w:r>
        <w:rPr>
          <w:color w:val="000000"/>
        </w:rPr>
        <w:br/>
        <w:t>C) The World Food Program</w:t>
      </w:r>
      <w:r>
        <w:rPr>
          <w:color w:val="000000"/>
        </w:rPr>
        <w:br/>
        <w:t>D) The Iron Supplementation Initiative</w:t>
      </w:r>
      <w:r>
        <w:rPr>
          <w:color w:val="000000"/>
        </w:rPr>
        <w:br/>
        <w:t>313.What is a key objective of</w:t>
      </w:r>
      <w:r>
        <w:rPr>
          <w:color w:val="000000"/>
        </w:rPr>
        <w:t xml:space="preserve"> Ethiopia’s National Nutrition Program?</w:t>
      </w:r>
      <w:r>
        <w:rPr>
          <w:color w:val="000000"/>
        </w:rPr>
        <w:br/>
        <w:t>A) Increase breastfeeding rates and reduce stunting</w:t>
      </w:r>
      <w:r>
        <w:rPr>
          <w:color w:val="000000"/>
        </w:rPr>
        <w:br/>
        <w:t>B) Increase sugar consumption</w:t>
      </w:r>
      <w:r>
        <w:rPr>
          <w:color w:val="000000"/>
        </w:rPr>
        <w:br/>
        <w:t>C) Reduce vegetable intake</w:t>
      </w:r>
      <w:r>
        <w:rPr>
          <w:color w:val="000000"/>
        </w:rPr>
        <w:br/>
        <w:t>D) Eliminate dietary guidelines</w:t>
      </w:r>
      <w:r>
        <w:rPr>
          <w:color w:val="000000"/>
        </w:rPr>
        <w:br/>
        <w:t>314.What is the primary strategy to prevent iodine deficiency disorders?</w:t>
      </w:r>
      <w:r>
        <w:rPr>
          <w:color w:val="000000"/>
        </w:rPr>
        <w:br/>
        <w:t>A)</w:t>
      </w:r>
      <w:r>
        <w:rPr>
          <w:color w:val="000000"/>
        </w:rPr>
        <w:t xml:space="preserve"> Fortification of salt with iodine</w:t>
      </w:r>
      <w:r>
        <w:rPr>
          <w:color w:val="000000"/>
        </w:rPr>
        <w:br/>
        <w:t>B) Increased meat consumption</w:t>
      </w:r>
      <w:r>
        <w:rPr>
          <w:color w:val="000000"/>
        </w:rPr>
        <w:br/>
        <w:t>C) Limiting dairy intake</w:t>
      </w:r>
      <w:r>
        <w:rPr>
          <w:color w:val="000000"/>
        </w:rPr>
        <w:br/>
        <w:t>D) Eliminating seafood from the diet</w:t>
      </w:r>
      <w:r>
        <w:rPr>
          <w:color w:val="000000"/>
        </w:rPr>
        <w:br/>
        <w:t>315.Which macronutrient provides the primary energy source during pregnancy?</w:t>
      </w:r>
      <w:r>
        <w:rPr>
          <w:color w:val="000000"/>
        </w:rPr>
        <w:br/>
        <w:t>A) Proteins</w:t>
      </w:r>
      <w:r>
        <w:rPr>
          <w:color w:val="000000"/>
        </w:rPr>
        <w:br/>
        <w:t>B) Fats</w:t>
      </w:r>
      <w:r>
        <w:rPr>
          <w:color w:val="000000"/>
        </w:rPr>
        <w:br/>
        <w:t>C) Carbohydrates</w:t>
      </w:r>
      <w:r>
        <w:rPr>
          <w:color w:val="000000"/>
        </w:rPr>
        <w:br/>
        <w:t>D) Vitamins</w:t>
      </w:r>
      <w:r>
        <w:rPr>
          <w:color w:val="000000"/>
        </w:rPr>
        <w:br/>
        <w:t>316</w:t>
      </w:r>
      <w:r>
        <w:rPr>
          <w:color w:val="000000"/>
        </w:rPr>
        <w:t>.What is the recommended daily iron intake for pregnant women?</w:t>
      </w:r>
      <w:r>
        <w:rPr>
          <w:color w:val="000000"/>
        </w:rPr>
        <w:br/>
        <w:t>A) 8 mg</w:t>
      </w:r>
      <w:r>
        <w:rPr>
          <w:color w:val="000000"/>
        </w:rPr>
        <w:br/>
        <w:t>B) 18 mg</w:t>
      </w:r>
      <w:r>
        <w:rPr>
          <w:color w:val="000000"/>
        </w:rPr>
        <w:br/>
      </w:r>
      <w:r>
        <w:rPr>
          <w:color w:val="000000"/>
        </w:rPr>
        <w:lastRenderedPageBreak/>
        <w:t>C) 27 mg</w:t>
      </w:r>
      <w:r>
        <w:rPr>
          <w:color w:val="000000"/>
        </w:rPr>
        <w:br/>
        <w:t>D) 45 mg</w:t>
      </w:r>
    </w:p>
    <w:p w:rsidR="00F12DF6" w:rsidRDefault="00C436E5">
      <w:pPr>
        <w:pStyle w:val="NormalWeb"/>
        <w:spacing w:line="360" w:lineRule="auto"/>
        <w:jc w:val="both"/>
        <w:rPr>
          <w:color w:val="000000"/>
        </w:rPr>
      </w:pPr>
      <w:r>
        <w:rPr>
          <w:color w:val="000000"/>
        </w:rPr>
        <w:t>317.Which nutrient deficiency in pregnancy is associated with anencephaly?</w:t>
      </w:r>
      <w:r>
        <w:rPr>
          <w:color w:val="000000"/>
        </w:rPr>
        <w:br/>
        <w:t>A) Iron</w:t>
      </w:r>
      <w:r>
        <w:rPr>
          <w:color w:val="000000"/>
        </w:rPr>
        <w:br/>
        <w:t>B) Calcium</w:t>
      </w:r>
      <w:r>
        <w:rPr>
          <w:color w:val="000000"/>
        </w:rPr>
        <w:br/>
        <w:t>C) Folic acid</w:t>
      </w:r>
      <w:r>
        <w:rPr>
          <w:color w:val="000000"/>
        </w:rPr>
        <w:br/>
        <w:t>D) Vitamin D</w:t>
      </w:r>
      <w:r>
        <w:rPr>
          <w:color w:val="000000"/>
        </w:rPr>
        <w:br/>
        <w:t xml:space="preserve">318.One of the following sentence is </w:t>
      </w:r>
      <w:r>
        <w:rPr>
          <w:color w:val="000000"/>
        </w:rPr>
        <w:t>true about colostrum?</w:t>
      </w:r>
      <w:r>
        <w:rPr>
          <w:color w:val="000000"/>
        </w:rPr>
        <w:br/>
        <w:t>A) The first milk produced after childbirth, rich in antibodies</w:t>
      </w:r>
      <w:r>
        <w:rPr>
          <w:color w:val="000000"/>
        </w:rPr>
        <w:br/>
        <w:t>B) A type of formula milk</w:t>
      </w:r>
      <w:r>
        <w:rPr>
          <w:color w:val="000000"/>
        </w:rPr>
        <w:br/>
        <w:t>C) A solid food for infants</w:t>
      </w:r>
      <w:r>
        <w:rPr>
          <w:color w:val="000000"/>
        </w:rPr>
        <w:br/>
        <w:t>D) A vitamin supplement</w:t>
      </w:r>
      <w:r>
        <w:rPr>
          <w:color w:val="000000"/>
        </w:rPr>
        <w:br/>
        <w:t>319.Which reflex helps infants latch onto the breast for feeding?</w:t>
      </w:r>
      <w:r>
        <w:rPr>
          <w:color w:val="000000"/>
        </w:rPr>
        <w:br/>
        <w:t>A) Grasp reflex</w:t>
      </w:r>
      <w:r>
        <w:rPr>
          <w:color w:val="000000"/>
        </w:rPr>
        <w:br/>
        <w:t>B) Rooting</w:t>
      </w:r>
      <w:r>
        <w:rPr>
          <w:color w:val="000000"/>
        </w:rPr>
        <w:t xml:space="preserve"> reflex</w:t>
      </w:r>
      <w:r>
        <w:rPr>
          <w:color w:val="000000"/>
        </w:rPr>
        <w:br/>
        <w:t>C) Startle reflex</w:t>
      </w:r>
      <w:r>
        <w:rPr>
          <w:color w:val="000000"/>
        </w:rPr>
        <w:br/>
        <w:t>D) Sucking reflex</w:t>
      </w:r>
      <w:r>
        <w:rPr>
          <w:color w:val="000000"/>
        </w:rPr>
        <w:br/>
        <w:t>320.What is the most common cause of iron deficiency in school-aged children?</w:t>
      </w:r>
      <w:r>
        <w:rPr>
          <w:color w:val="000000"/>
        </w:rPr>
        <w:br/>
        <w:t>A) Excessive fruit intake</w:t>
      </w:r>
      <w:r>
        <w:rPr>
          <w:color w:val="000000"/>
        </w:rPr>
        <w:br/>
        <w:t>B) Insufficient intake of iron-rich foods</w:t>
      </w:r>
      <w:r>
        <w:rPr>
          <w:color w:val="000000"/>
        </w:rPr>
        <w:br/>
        <w:t>C) High calcium intake</w:t>
      </w:r>
      <w:r>
        <w:rPr>
          <w:color w:val="000000"/>
        </w:rPr>
        <w:br/>
        <w:t>D) Excessive sugar intake</w:t>
      </w:r>
      <w:r>
        <w:rPr>
          <w:color w:val="000000"/>
        </w:rPr>
        <w:br/>
        <w:t>321.Which vitamin</w:t>
      </w:r>
      <w:r>
        <w:rPr>
          <w:color w:val="000000"/>
        </w:rPr>
        <w:t xml:space="preserve"> is important for bone growth in children and adolescents?</w:t>
      </w:r>
      <w:r>
        <w:rPr>
          <w:color w:val="000000"/>
        </w:rPr>
        <w:br/>
        <w:t>A) Vitamin A</w:t>
      </w:r>
      <w:r>
        <w:rPr>
          <w:color w:val="000000"/>
        </w:rPr>
        <w:br/>
        <w:t>B) Vitamin C</w:t>
      </w:r>
      <w:r>
        <w:rPr>
          <w:color w:val="000000"/>
        </w:rPr>
        <w:br/>
        <w:t>C) Vitamin D</w:t>
      </w:r>
      <w:r>
        <w:rPr>
          <w:color w:val="000000"/>
        </w:rPr>
        <w:br/>
        <w:t>D) Vitamin K</w:t>
      </w:r>
      <w:r>
        <w:rPr>
          <w:color w:val="000000"/>
        </w:rPr>
        <w:br/>
        <w:t>322.What dietary factor contributes to childhood dental caries?</w:t>
      </w:r>
      <w:r>
        <w:rPr>
          <w:color w:val="000000"/>
        </w:rPr>
        <w:br/>
        <w:t>A) High dairy intake</w:t>
      </w:r>
      <w:r>
        <w:rPr>
          <w:color w:val="000000"/>
        </w:rPr>
        <w:br/>
        <w:t>B) Frequent sugar consumption</w:t>
      </w:r>
      <w:r>
        <w:rPr>
          <w:color w:val="000000"/>
        </w:rPr>
        <w:br/>
      </w:r>
      <w:r>
        <w:rPr>
          <w:color w:val="000000"/>
        </w:rPr>
        <w:lastRenderedPageBreak/>
        <w:t>C) Low fiber intake</w:t>
      </w:r>
      <w:r>
        <w:rPr>
          <w:color w:val="000000"/>
        </w:rPr>
        <w:br/>
        <w:t>D) High pr</w:t>
      </w:r>
      <w:r>
        <w:rPr>
          <w:color w:val="000000"/>
        </w:rPr>
        <w:t>otein intake</w:t>
      </w:r>
    </w:p>
    <w:p w:rsidR="00F12DF6" w:rsidRDefault="00C436E5">
      <w:pPr>
        <w:pStyle w:val="NormalWeb"/>
        <w:spacing w:line="360" w:lineRule="auto"/>
        <w:jc w:val="both"/>
        <w:rPr>
          <w:color w:val="000000"/>
        </w:rPr>
      </w:pPr>
      <w:r>
        <w:rPr>
          <w:color w:val="000000"/>
        </w:rPr>
        <w:t>323.What is the maximum daily vitamin A intake for pregnant women?</w:t>
      </w:r>
      <w:r>
        <w:rPr>
          <w:color w:val="000000"/>
        </w:rPr>
        <w:br/>
        <w:t>A) 500  IU</w:t>
      </w:r>
      <w:r>
        <w:rPr>
          <w:color w:val="000000"/>
        </w:rPr>
        <w:br/>
        <w:t>B) 700 IU</w:t>
      </w:r>
      <w:r>
        <w:rPr>
          <w:color w:val="000000"/>
        </w:rPr>
        <w:br/>
        <w:t>C) 1,000 IU</w:t>
      </w:r>
      <w:r>
        <w:rPr>
          <w:color w:val="000000"/>
        </w:rPr>
        <w:br/>
        <w:t>D) 1,300 IU</w:t>
      </w:r>
      <w:r>
        <w:rPr>
          <w:color w:val="000000"/>
        </w:rPr>
        <w:br/>
        <w:t>324.Which one is correct about sarcopenia?</w:t>
      </w:r>
      <w:r>
        <w:rPr>
          <w:color w:val="000000"/>
        </w:rPr>
        <w:br/>
        <w:t>A) Loss of bone density</w:t>
      </w:r>
      <w:r>
        <w:rPr>
          <w:color w:val="000000"/>
        </w:rPr>
        <w:br/>
        <w:t>B) Loss of muscle mass in aging</w:t>
      </w:r>
      <w:r>
        <w:rPr>
          <w:color w:val="000000"/>
        </w:rPr>
        <w:br/>
        <w:t>C) Increased fat accumulation</w:t>
      </w:r>
      <w:r>
        <w:rPr>
          <w:color w:val="000000"/>
        </w:rPr>
        <w:br/>
        <w:t>D)</w:t>
      </w:r>
      <w:r>
        <w:rPr>
          <w:color w:val="000000"/>
        </w:rPr>
        <w:t xml:space="preserve"> Iron overload disorder</w:t>
      </w:r>
      <w:r>
        <w:rPr>
          <w:color w:val="000000"/>
        </w:rPr>
        <w:br/>
        <w:t>325.Why is vitamin B12 deficiency common in older adults?</w:t>
      </w:r>
      <w:r>
        <w:rPr>
          <w:color w:val="000000"/>
        </w:rPr>
        <w:br/>
        <w:t>A) Reduced stomach acid production</w:t>
      </w:r>
      <w:r>
        <w:rPr>
          <w:color w:val="000000"/>
        </w:rPr>
        <w:br/>
        <w:t>B) High calcium intake</w:t>
      </w:r>
      <w:r>
        <w:rPr>
          <w:color w:val="000000"/>
        </w:rPr>
        <w:br/>
        <w:t>C) Increased protein needs</w:t>
      </w:r>
      <w:r>
        <w:rPr>
          <w:color w:val="000000"/>
        </w:rPr>
        <w:br/>
        <w:t>D) Excessive fiber consumption</w:t>
      </w:r>
      <w:r>
        <w:rPr>
          <w:color w:val="000000"/>
        </w:rPr>
        <w:br/>
        <w:t>326.Which dietary habit helps reduce the risk of Alzheimer</w:t>
      </w:r>
      <w:r>
        <w:rPr>
          <w:color w:val="000000"/>
        </w:rPr>
        <w:t>’s disease?</w:t>
      </w:r>
      <w:r>
        <w:rPr>
          <w:color w:val="000000"/>
        </w:rPr>
        <w:br/>
        <w:t>A) High-fat diet</w:t>
      </w:r>
      <w:r>
        <w:rPr>
          <w:color w:val="000000"/>
        </w:rPr>
        <w:br/>
        <w:t>B) Mediterranean diet</w:t>
      </w:r>
      <w:r>
        <w:rPr>
          <w:color w:val="000000"/>
        </w:rPr>
        <w:br/>
        <w:t>C) Low-protein diet</w:t>
      </w:r>
      <w:r>
        <w:rPr>
          <w:color w:val="000000"/>
        </w:rPr>
        <w:br/>
        <w:t>D) High-sodium diet</w:t>
      </w:r>
      <w:r>
        <w:rPr>
          <w:color w:val="000000"/>
        </w:rPr>
        <w:br/>
        <w:t>327.What is the recommended daily fluid intake for older adults to prevent dehydration?</w:t>
      </w:r>
      <w:r>
        <w:rPr>
          <w:color w:val="000000"/>
        </w:rPr>
        <w:br/>
        <w:t>A) 500 mL</w:t>
      </w:r>
      <w:r>
        <w:rPr>
          <w:color w:val="000000"/>
        </w:rPr>
        <w:br/>
        <w:t>B) 1,000 mL</w:t>
      </w:r>
      <w:r>
        <w:rPr>
          <w:color w:val="000000"/>
        </w:rPr>
        <w:br/>
        <w:t>C) 1,500 mL</w:t>
      </w:r>
      <w:r>
        <w:rPr>
          <w:color w:val="000000"/>
        </w:rPr>
        <w:br/>
        <w:t>D) 2,000 mL or more</w:t>
      </w:r>
      <w:r>
        <w:rPr>
          <w:color w:val="000000"/>
        </w:rPr>
        <w:br/>
        <w:t>328.What is the primary</w:t>
      </w:r>
      <w:r>
        <w:rPr>
          <w:color w:val="000000"/>
        </w:rPr>
        <w:t xml:space="preserve"> reason for reduced appetite in elderly individuals?</w:t>
      </w:r>
      <w:r>
        <w:rPr>
          <w:color w:val="000000"/>
        </w:rPr>
        <w:br/>
        <w:t>A) Increased energy needs</w:t>
      </w:r>
      <w:r>
        <w:rPr>
          <w:color w:val="000000"/>
        </w:rPr>
        <w:br/>
        <w:t>B) Decreased metabolism and changes in taste perception</w:t>
      </w:r>
      <w:r>
        <w:rPr>
          <w:color w:val="000000"/>
        </w:rPr>
        <w:br/>
      </w:r>
      <w:r>
        <w:rPr>
          <w:color w:val="000000"/>
        </w:rPr>
        <w:lastRenderedPageBreak/>
        <w:t>C) Increased digestive enzyme production</w:t>
      </w:r>
      <w:r>
        <w:rPr>
          <w:color w:val="000000"/>
        </w:rPr>
        <w:br/>
        <w:t>D) High physical activity levels</w:t>
      </w:r>
    </w:p>
    <w:p w:rsidR="00F12DF6" w:rsidRDefault="00C436E5">
      <w:pPr>
        <w:pStyle w:val="NormalWeb"/>
        <w:spacing w:line="360" w:lineRule="auto"/>
        <w:jc w:val="both"/>
        <w:rPr>
          <w:color w:val="000000"/>
        </w:rPr>
      </w:pPr>
      <w:r>
        <w:rPr>
          <w:color w:val="000000"/>
        </w:rPr>
        <w:t>329.What is a major dietary risk factor for hyp</w:t>
      </w:r>
      <w:r>
        <w:rPr>
          <w:color w:val="000000"/>
        </w:rPr>
        <w:t>ertension?</w:t>
      </w:r>
      <w:r>
        <w:rPr>
          <w:color w:val="000000"/>
        </w:rPr>
        <w:br/>
        <w:t>A) High sodium intake</w:t>
      </w:r>
      <w:r>
        <w:rPr>
          <w:color w:val="000000"/>
        </w:rPr>
        <w:br/>
        <w:t>B) High potassium intake</w:t>
      </w:r>
      <w:r>
        <w:rPr>
          <w:color w:val="000000"/>
        </w:rPr>
        <w:br/>
        <w:t>C) High fiber intake</w:t>
      </w:r>
      <w:r>
        <w:rPr>
          <w:color w:val="000000"/>
        </w:rPr>
        <w:br/>
        <w:t>D) Low-fat intake</w:t>
      </w:r>
      <w:r>
        <w:rPr>
          <w:color w:val="000000"/>
        </w:rPr>
        <w:br/>
        <w:t>330.Which dietary pattern is recommended for diabetes management?</w:t>
      </w:r>
      <w:r>
        <w:rPr>
          <w:color w:val="000000"/>
        </w:rPr>
        <w:br/>
        <w:t>A) High glycemic index diet</w:t>
      </w:r>
      <w:r>
        <w:rPr>
          <w:color w:val="000000"/>
        </w:rPr>
        <w:br/>
        <w:t>B) Low-fiber diet</w:t>
      </w:r>
      <w:r>
        <w:rPr>
          <w:color w:val="000000"/>
        </w:rPr>
        <w:br/>
        <w:t>C) Low-glycemic index diet</w:t>
      </w:r>
      <w:r>
        <w:rPr>
          <w:color w:val="000000"/>
        </w:rPr>
        <w:br/>
        <w:t>D) High-sodium diet</w:t>
      </w:r>
      <w:r>
        <w:rPr>
          <w:color w:val="000000"/>
        </w:rPr>
        <w:br/>
      </w:r>
      <w:r>
        <w:rPr>
          <w:color w:val="000000"/>
        </w:rPr>
        <w:t>331.Which of the following increases the risk of osteoporosis?</w:t>
      </w:r>
      <w:r>
        <w:rPr>
          <w:color w:val="000000"/>
        </w:rPr>
        <w:br/>
        <w:t>A) High vitamin D intake</w:t>
      </w:r>
      <w:r>
        <w:rPr>
          <w:color w:val="000000"/>
        </w:rPr>
        <w:br/>
        <w:t>B) Low calcium intake</w:t>
      </w:r>
      <w:r>
        <w:rPr>
          <w:color w:val="000000"/>
        </w:rPr>
        <w:br/>
        <w:t>C) High protein intake</w:t>
      </w:r>
      <w:r>
        <w:rPr>
          <w:color w:val="000000"/>
        </w:rPr>
        <w:br/>
        <w:t>D) High potassium intake</w:t>
      </w:r>
      <w:r>
        <w:rPr>
          <w:color w:val="000000"/>
        </w:rPr>
        <w:br/>
        <w:t>332.What is the main dietary recommendation for preventing cardiovascular diseases?</w:t>
      </w:r>
      <w:r>
        <w:rPr>
          <w:color w:val="000000"/>
        </w:rPr>
        <w:br/>
        <w:t>A) Increase sa</w:t>
      </w:r>
      <w:r>
        <w:rPr>
          <w:color w:val="000000"/>
        </w:rPr>
        <w:t>turated fat intake</w:t>
      </w:r>
      <w:r>
        <w:rPr>
          <w:color w:val="000000"/>
        </w:rPr>
        <w:br/>
        <w:t>B) Reduce trans fat and increase fiber intake</w:t>
      </w:r>
      <w:r>
        <w:rPr>
          <w:color w:val="000000"/>
        </w:rPr>
        <w:br/>
        <w:t>C) Increase red meat consumption</w:t>
      </w:r>
      <w:r>
        <w:rPr>
          <w:color w:val="000000"/>
        </w:rPr>
        <w:br/>
        <w:t>D) Increase sodium intake</w:t>
      </w:r>
      <w:r>
        <w:rPr>
          <w:color w:val="000000"/>
        </w:rPr>
        <w:br/>
        <w:t>333.Which type of fat is considered heart-healthy?</w:t>
      </w:r>
      <w:r>
        <w:rPr>
          <w:color w:val="000000"/>
        </w:rPr>
        <w:br/>
        <w:t>A) Trans fat</w:t>
      </w:r>
      <w:r>
        <w:rPr>
          <w:color w:val="000000"/>
        </w:rPr>
        <w:br/>
        <w:t>B) Saturated fat</w:t>
      </w:r>
      <w:r>
        <w:rPr>
          <w:color w:val="000000"/>
        </w:rPr>
        <w:br/>
        <w:t>C) Monounsaturated fat</w:t>
      </w:r>
      <w:r>
        <w:rPr>
          <w:color w:val="000000"/>
        </w:rPr>
        <w:br/>
        <w:t>D) Hydrogenated fat</w:t>
      </w:r>
      <w:r>
        <w:rPr>
          <w:color w:val="000000"/>
        </w:rPr>
        <w:br/>
        <w:t>334.What</w:t>
      </w:r>
      <w:r>
        <w:rPr>
          <w:color w:val="000000"/>
        </w:rPr>
        <w:t xml:space="preserve"> is the main objective of the Sustainable Development Goal (SDG) related to nutrition?</w:t>
      </w:r>
      <w:r>
        <w:rPr>
          <w:color w:val="000000"/>
        </w:rPr>
        <w:br/>
        <w:t>A) Reduce global hunger and malnutrition</w:t>
      </w:r>
      <w:r>
        <w:rPr>
          <w:color w:val="000000"/>
        </w:rPr>
        <w:br/>
        <w:t>B) Increase sugar production</w:t>
      </w:r>
      <w:r>
        <w:rPr>
          <w:color w:val="000000"/>
        </w:rPr>
        <w:br/>
      </w:r>
      <w:r>
        <w:rPr>
          <w:color w:val="000000"/>
        </w:rPr>
        <w:lastRenderedPageBreak/>
        <w:t>C) Promote fast food industries</w:t>
      </w:r>
      <w:r>
        <w:rPr>
          <w:color w:val="000000"/>
        </w:rPr>
        <w:br/>
        <w:t>D) Reduce global meat consumption</w:t>
      </w:r>
    </w:p>
    <w:p w:rsidR="00F12DF6" w:rsidRDefault="00C436E5">
      <w:pPr>
        <w:spacing w:line="360" w:lineRule="auto"/>
        <w:jc w:val="both"/>
        <w:rPr>
          <w:rFonts w:ascii="Times New Roman" w:hAnsi="Times New Roman" w:cs="Times New Roman"/>
          <w:color w:val="000000"/>
          <w:sz w:val="24"/>
          <w:szCs w:val="24"/>
        </w:rPr>
      </w:pPr>
      <w:r>
        <w:rPr>
          <w:color w:val="000000"/>
        </w:rPr>
        <w:t>335.</w:t>
      </w:r>
      <w:r>
        <w:rPr>
          <w:rFonts w:ascii="Times New Roman" w:eastAsia="TimesNewRomanPS-BoldMT" w:hAnsi="Times New Roman" w:cs="Times New Roman"/>
          <w:color w:val="000000"/>
          <w:sz w:val="24"/>
          <w:szCs w:val="24"/>
        </w:rPr>
        <w:t xml:space="preserve">What is the primary focus of </w:t>
      </w:r>
      <w:r>
        <w:rPr>
          <w:rFonts w:ascii="Times New Roman" w:eastAsia="TimesNewRomanPS-BoldMT" w:hAnsi="Times New Roman" w:cs="Times New Roman"/>
          <w:color w:val="000000"/>
          <w:sz w:val="24"/>
          <w:szCs w:val="24"/>
        </w:rPr>
        <w:t xml:space="preserve">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The study of infectious diseases related to food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The relationship between diet and health outcomes in populations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The development of new food processing techniques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The promotion of physical activity for weight loss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336.</w:t>
      </w:r>
      <w:r>
        <w:rPr>
          <w:rFonts w:ascii="Times New Roman" w:eastAsia="TimesNewRomanPS-BoldMT" w:hAnsi="Times New Roman" w:cs="Times New Roman"/>
          <w:color w:val="000000"/>
          <w:sz w:val="24"/>
          <w:szCs w:val="24"/>
        </w:rPr>
        <w:t xml:space="preserve">Nutritional epidemiology primarily relies on which type of study design?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Case reports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Observational studies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Experimental physics studies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Clinical trials only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 337.</w:t>
      </w:r>
      <w:r>
        <w:rPr>
          <w:rFonts w:ascii="Times New Roman" w:eastAsia="TimesNewRomanPS-BoldMT" w:hAnsi="Times New Roman" w:cs="Times New Roman"/>
          <w:color w:val="000000"/>
          <w:sz w:val="24"/>
          <w:szCs w:val="24"/>
        </w:rPr>
        <w:t xml:space="preserve">What is a common </w:t>
      </w:r>
      <w:r>
        <w:rPr>
          <w:rFonts w:ascii="Times New Roman" w:eastAsia="TimesNewRomanPS-BoldMT" w:hAnsi="Times New Roman" w:cs="Times New Roman"/>
          <w:color w:val="000000"/>
          <w:sz w:val="24"/>
          <w:szCs w:val="24"/>
        </w:rPr>
        <w:t xml:space="preserve">issue with self-reported dietary data in 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People always overestimate their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It is impossible to collect dietary data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Recall bias and underreporting of food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D) Only trained dietitians can provide accurate d</w:t>
      </w:r>
      <w:r>
        <w:rPr>
          <w:rFonts w:ascii="Times New Roman" w:eastAsia="SimSun" w:hAnsi="Times New Roman" w:cs="Times New Roman"/>
          <w:color w:val="000000"/>
          <w:sz w:val="24"/>
          <w:szCs w:val="24"/>
        </w:rPr>
        <w:t xml:space="preserve">ata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338.Confounding is a major issue in nutritional epidemiology. What does it mean?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A factor that distorts the true relationship between diet and disease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A random error in dietary assessment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The inability to identify food allergies in a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lastRenderedPageBreak/>
        <w:t xml:space="preserve">D) The process of standardizing dietary intake measurements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339.What is the primary goal of 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To develop new food supplements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To study the relationship between diet an</w:t>
      </w:r>
      <w:r>
        <w:rPr>
          <w:rFonts w:ascii="Times New Roman" w:eastAsia="SimSun" w:hAnsi="Times New Roman" w:cs="Times New Roman"/>
          <w:color w:val="000000"/>
          <w:sz w:val="24"/>
          <w:szCs w:val="24"/>
        </w:rPr>
        <w:t xml:space="preserve">d health outcomes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To regulate food industries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To determine the best exercise programs for weight loss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340. Which of the following is a key principle of nutritional epidemiology?</w:t>
      </w:r>
      <w:r>
        <w:rPr>
          <w:rFonts w:ascii="Times New Roman" w:eastAsia="SimSun" w:hAnsi="Times New Roman" w:cs="Times New Roman"/>
          <w:color w:val="000000"/>
          <w:sz w:val="24"/>
          <w:szCs w:val="24"/>
        </w:rPr>
        <w:t xml:space="preserv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Nutrient intake is directly proportional to health outcomes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I</w:t>
      </w:r>
      <w:r>
        <w:rPr>
          <w:rFonts w:ascii="Times New Roman" w:eastAsia="SimSun" w:hAnsi="Times New Roman" w:cs="Times New Roman"/>
          <w:color w:val="000000"/>
          <w:sz w:val="24"/>
          <w:szCs w:val="24"/>
        </w:rPr>
        <w:t xml:space="preserve">ndividual dietary habits do not affect population health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Diet is a modifiable risk factor for many diseases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Only experimental studies can be used to study nutrition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341.What is a major limitation of dietary assessment methods in nutritional epidem</w:t>
      </w:r>
      <w:r>
        <w:rPr>
          <w:rFonts w:ascii="Times New Roman" w:eastAsia="TimesNewRomanPS-BoldMT" w:hAnsi="Times New Roman" w:cs="Times New Roman"/>
          <w:color w:val="000000"/>
          <w:sz w:val="24"/>
          <w:szCs w:val="24"/>
        </w:rPr>
        <w:t xml:space="preserve">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They are always 100% accurate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They rely on self-reporting, which can lead to bias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They are only applicable in clinical settings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They can only measure macronutrient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342.Which of the following is NOT a common dietary assessment method?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Food frequency questionnaires (FFQ)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24-hour dietary recall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DNA sequencing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Food diaries (diet records) </w:t>
      </w:r>
    </w:p>
    <w:p w:rsidR="00F12DF6" w:rsidRDefault="00F12DF6">
      <w:pPr>
        <w:spacing w:line="360" w:lineRule="auto"/>
        <w:jc w:val="both"/>
        <w:rPr>
          <w:rFonts w:ascii="Times New Roman" w:eastAsia="SimSun" w:hAnsi="Times New Roman" w:cs="Times New Roman"/>
          <w:color w:val="000000"/>
          <w:sz w:val="24"/>
          <w:szCs w:val="24"/>
        </w:rPr>
      </w:pP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343.What is one advantage of 24-hour dietary recall over food freq</w:t>
      </w:r>
      <w:r>
        <w:rPr>
          <w:rFonts w:ascii="Times New Roman" w:eastAsia="TimesNewRomanPS-BoldMT" w:hAnsi="Times New Roman" w:cs="Times New Roman"/>
          <w:color w:val="000000"/>
          <w:sz w:val="24"/>
          <w:szCs w:val="24"/>
        </w:rPr>
        <w:t xml:space="preserve">uency questionnaires?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captures long-term dietary habits more accurately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It reduces recall bias since it assesses recent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does not require trained interviewers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It is less expensive than FFQs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344.Which of the following best desc</w:t>
      </w:r>
      <w:r>
        <w:rPr>
          <w:rFonts w:ascii="Times New Roman" w:eastAsia="TimesNewRomanPS-BoldMT" w:hAnsi="Times New Roman" w:cs="Times New Roman"/>
          <w:color w:val="000000"/>
          <w:sz w:val="24"/>
          <w:szCs w:val="24"/>
        </w:rPr>
        <w:t xml:space="preserve">ribes measurement error in 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A systematic or random deviation from the true dietary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A necessary part of all epidemiological studies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A factor that improves the accuracy of dietary data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D) A problem unique to labor</w:t>
      </w:r>
      <w:r>
        <w:rPr>
          <w:rFonts w:ascii="Times New Roman" w:eastAsia="SimSun" w:hAnsi="Times New Roman" w:cs="Times New Roman"/>
          <w:color w:val="000000"/>
          <w:sz w:val="24"/>
          <w:szCs w:val="24"/>
        </w:rPr>
        <w:t xml:space="preserve">atory studies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345.What is the main reason for adjusting dietary data for energy intake in 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To make diet comparisons across different populations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To increase the amount of food reported by participants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To reduce the effect of confounding by total energy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To eliminate dietary variations completely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346.Which statistical method is commonly used in nutritional epidemiology to analyze diet disease relationships?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Logistic regression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Chi-s</w:t>
      </w:r>
      <w:r>
        <w:rPr>
          <w:rFonts w:ascii="Times New Roman" w:eastAsia="SimSun" w:hAnsi="Times New Roman" w:cs="Times New Roman"/>
          <w:color w:val="000000"/>
          <w:sz w:val="24"/>
          <w:szCs w:val="24"/>
        </w:rPr>
        <w:t xml:space="preserve">quare test only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Kaplan-Meier survival analysis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lastRenderedPageBreak/>
        <w:t xml:space="preserve">D) T-test only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347.Which of the following is an example of an observational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Randomized controlled trial (RCT)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Cohort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Laboratory experiment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Clinical trial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Answer: </w:t>
      </w:r>
      <w:r>
        <w:rPr>
          <w:rFonts w:ascii="Times New Roman" w:eastAsia="SimSun" w:hAnsi="Times New Roman" w:cs="Times New Roman"/>
          <w:color w:val="000000"/>
          <w:sz w:val="24"/>
          <w:szCs w:val="24"/>
        </w:rPr>
        <w:t xml:space="preserve">B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348. In a cross-sectional study, data is collected: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At multiple time points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From a single population at one point in time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Only from people with a specific disease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Through laboratory experiments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349. What is a key characteristic of a case-</w:t>
      </w:r>
      <w:r>
        <w:rPr>
          <w:rFonts w:ascii="Times New Roman" w:eastAsia="TimesNewRomanPS-BoldMT" w:hAnsi="Times New Roman" w:cs="Times New Roman"/>
          <w:color w:val="000000"/>
          <w:sz w:val="24"/>
          <w:szCs w:val="24"/>
        </w:rPr>
        <w:t xml:space="preserve">control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follows participants over time to measure incidence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It selects participants based on disease status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randomly assigns participants to groups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It is always population-based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350. Which of the following study designs provid</w:t>
      </w:r>
      <w:r>
        <w:rPr>
          <w:rFonts w:ascii="Times New Roman" w:eastAsia="TimesNewRomanPS-BoldMT" w:hAnsi="Times New Roman" w:cs="Times New Roman"/>
          <w:color w:val="000000"/>
          <w:sz w:val="24"/>
          <w:szCs w:val="24"/>
        </w:rPr>
        <w:t xml:space="preserve">es the strongest evidence for causality?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Case-control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Cross-sectional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Randomized controlled trial (RCT)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lastRenderedPageBreak/>
        <w:t xml:space="preserve">D) Ecological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351. What is the primary difference between a prospective and a retrospective cohort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A) Prospecti</w:t>
      </w:r>
      <w:r>
        <w:rPr>
          <w:rFonts w:ascii="Times New Roman" w:eastAsia="SimSun" w:hAnsi="Times New Roman" w:cs="Times New Roman"/>
          <w:color w:val="000000"/>
          <w:sz w:val="24"/>
          <w:szCs w:val="24"/>
        </w:rPr>
        <w:t xml:space="preserve">ve studies look forward in time, while retrospective studies look backward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Retrospective studies are more expensive than prospective studies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Prospective studies do not use a control group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Retrospective studies always provide stronger evidence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352. Which type of study is most commonly used to investigate rare diseases?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Cohort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Cross-sectional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Case-control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Randomized controlled trial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353. What is the main purpose of stratified random sampling in surveys?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To reduce the cost of data collection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To ensure all subgroups of a population are adequately represented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To increase bias in study results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To limit the number of participants in a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354. Which survey method collects data by interviewing</w:t>
      </w:r>
      <w:r>
        <w:rPr>
          <w:rFonts w:ascii="Times New Roman" w:eastAsia="TimesNewRomanPS-BoldMT" w:hAnsi="Times New Roman" w:cs="Times New Roman"/>
          <w:color w:val="000000"/>
          <w:sz w:val="24"/>
          <w:szCs w:val="24"/>
        </w:rPr>
        <w:t xml:space="preserve"> participants at their households?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Telephone survey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Online survey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Face-to-face survey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Experimental survey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lastRenderedPageBreak/>
        <w:t xml:space="preserve">355. What is a major limitation of self-administered surveys?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They always require an interviewer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They have high response rate</w:t>
      </w:r>
      <w:r>
        <w:rPr>
          <w:rFonts w:ascii="Times New Roman" w:eastAsia="SimSun" w:hAnsi="Times New Roman" w:cs="Times New Roman"/>
          <w:color w:val="000000"/>
          <w:sz w:val="24"/>
          <w:szCs w:val="24"/>
        </w:rPr>
        <w:t xml:space="preserve">s compared to face-to-face surveys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They are prone to low response rates and misinterpretation of questions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They can only be used for experimental studies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356. Which study design is best for assessing the prevalence of a disease in a population?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A</w:t>
      </w:r>
      <w:r>
        <w:rPr>
          <w:rFonts w:ascii="Times New Roman" w:eastAsia="SimSun" w:hAnsi="Times New Roman" w:cs="Times New Roman"/>
          <w:color w:val="000000"/>
          <w:sz w:val="24"/>
          <w:szCs w:val="24"/>
        </w:rPr>
        <w:t xml:space="preserve">) Cohort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Cross-sectional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Case-control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Randomized controlled trial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357. Which of the following best describes the role of nutrition in disease etiology?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A) Nutritional factors can influence both the risk and progression of di</w:t>
      </w:r>
      <w:r>
        <w:rPr>
          <w:rFonts w:ascii="Times New Roman" w:eastAsia="SimSun" w:hAnsi="Times New Roman" w:cs="Times New Roman"/>
          <w:color w:val="000000"/>
          <w:sz w:val="24"/>
          <w:szCs w:val="24"/>
        </w:rPr>
        <w:t xml:space="preserve">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Nutrition has no impact on chronic diseases.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Only genetic factors determine disease risk, not diet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Dietary habits affect only acute infections, not chronic conditions.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358. Which of the following diseases is most strongly associated with excessive saturated fat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Tuberculosis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cardiovascular disease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Malaria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Osteoporosis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lastRenderedPageBreak/>
        <w:t xml:space="preserve">359. How does a high dietary intake of salt contribute to disease risk?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reduces the risk of hypertension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It increases the risk of hypertension and cardiovascular diseases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prevents osteoporosis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It does not affect health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360. Which of the following micronutrient deficiencies is associated with anemia?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A) V</w:t>
      </w:r>
      <w:r>
        <w:rPr>
          <w:rFonts w:ascii="Times New Roman" w:eastAsia="SimSun" w:hAnsi="Times New Roman" w:cs="Times New Roman"/>
          <w:color w:val="000000"/>
          <w:sz w:val="24"/>
          <w:szCs w:val="24"/>
        </w:rPr>
        <w:t xml:space="preserve">itamin C deficiency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Iron deficiency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Vitamin D deficiency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Zinc deficiency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Answer: </w:t>
      </w:r>
      <w:r>
        <w:rPr>
          <w:rFonts w:ascii="Times New Roman" w:eastAsia="SimSun" w:hAnsi="Times New Roman" w:cs="Times New Roman"/>
          <w:color w:val="000000"/>
          <w:sz w:val="24"/>
          <w:szCs w:val="24"/>
        </w:rPr>
        <w:t xml:space="preserve">B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361. How does fiber intake influence the risk of developing colorectal cancer?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does not affect colorectal cancer risk.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It increases the risk of colo</w:t>
      </w:r>
      <w:r>
        <w:rPr>
          <w:rFonts w:ascii="Times New Roman" w:eastAsia="SimSun" w:hAnsi="Times New Roman" w:cs="Times New Roman"/>
          <w:color w:val="000000"/>
          <w:sz w:val="24"/>
          <w:szCs w:val="24"/>
        </w:rPr>
        <w:t xml:space="preserve">rectal cancer.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reduces the risk by improving gut health and digestion.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It only affects cardiovascular health, not cancer risk. </w:t>
      </w:r>
    </w:p>
    <w:p w:rsidR="00F12DF6" w:rsidRDefault="00C436E5">
      <w:pPr>
        <w:spacing w:line="360" w:lineRule="auto"/>
        <w:jc w:val="both"/>
        <w:rPr>
          <w:rFonts w:ascii="Times New Roman" w:hAnsi="Times New Roman" w:cs="Times New Roman"/>
          <w:color w:val="000000" w:themeColor="text1"/>
          <w:sz w:val="24"/>
          <w:szCs w:val="24"/>
        </w:rPr>
      </w:pPr>
      <w:r>
        <w:rPr>
          <w:rFonts w:ascii="Times New Roman" w:eastAsia="TimesNewRomanPS-BoldMT" w:hAnsi="Times New Roman" w:cs="Times New Roman"/>
          <w:color w:val="000000"/>
          <w:sz w:val="24"/>
          <w:szCs w:val="24"/>
        </w:rPr>
        <w:t>362.</w:t>
      </w:r>
      <w:r>
        <w:rPr>
          <w:rFonts w:ascii="Times New Roman" w:eastAsia="TimesNewRomanPS-BoldMT" w:hAnsi="Times New Roman" w:cs="Times New Roman"/>
          <w:color w:val="000000" w:themeColor="text1"/>
          <w:sz w:val="24"/>
          <w:szCs w:val="24"/>
        </w:rPr>
        <w:t xml:space="preserve"> Which vitamin is commonly associated with </w:t>
      </w:r>
      <w:r>
        <w:rPr>
          <w:rFonts w:ascii="Times New Roman" w:eastAsia="TimesNewRomanPS-BoldMT" w:hAnsi="Times New Roman" w:cs="Times New Roman"/>
          <w:color w:val="000000" w:themeColor="text1"/>
          <w:sz w:val="24"/>
          <w:szCs w:val="24"/>
        </w:rPr>
        <w:t>pellagra</w:t>
      </w:r>
      <w:r>
        <w:rPr>
          <w:rFonts w:ascii="Times New Roman" w:eastAsia="TimesNewRomanPS-BoldMT" w:hAnsi="Times New Roman" w:cs="Times New Roman"/>
          <w:color w:val="000000" w:themeColor="text1"/>
          <w:sz w:val="24"/>
          <w:szCs w:val="24"/>
        </w:rPr>
        <w:t xml:space="preserve">? </w:t>
      </w:r>
    </w:p>
    <w:p w:rsidR="00F12DF6" w:rsidRDefault="00C436E5">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color w:val="000000" w:themeColor="text1"/>
          <w:sz w:val="24"/>
          <w:szCs w:val="24"/>
        </w:rPr>
        <w:t xml:space="preserve">A) Vitamin A </w:t>
      </w:r>
    </w:p>
    <w:p w:rsidR="00F12DF6" w:rsidRDefault="00C436E5">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color w:val="000000" w:themeColor="text1"/>
          <w:sz w:val="24"/>
          <w:szCs w:val="24"/>
        </w:rPr>
        <w:t>B) Vitamin D</w:t>
      </w:r>
      <w:r>
        <w:rPr>
          <w:rFonts w:ascii="Times New Roman" w:eastAsia="SimSun" w:hAnsi="Times New Roman" w:cs="Times New Roman"/>
          <w:color w:val="000000" w:themeColor="text1"/>
          <w:sz w:val="24"/>
          <w:szCs w:val="24"/>
        </w:rPr>
        <w:t>2</w:t>
      </w:r>
      <w:r>
        <w:rPr>
          <w:rFonts w:ascii="Times New Roman" w:eastAsia="SimSun" w:hAnsi="Times New Roman" w:cs="Times New Roman"/>
          <w:color w:val="000000" w:themeColor="text1"/>
          <w:sz w:val="24"/>
          <w:szCs w:val="24"/>
        </w:rPr>
        <w:t xml:space="preserve"> </w:t>
      </w:r>
    </w:p>
    <w:p w:rsidR="00F12DF6" w:rsidRDefault="00C436E5">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color w:val="000000" w:themeColor="text1"/>
          <w:sz w:val="24"/>
          <w:szCs w:val="24"/>
        </w:rPr>
        <w:t>C) Vitamin K</w:t>
      </w:r>
      <w:r>
        <w:rPr>
          <w:rFonts w:ascii="Times New Roman" w:eastAsia="SimSun" w:hAnsi="Times New Roman" w:cs="Times New Roman"/>
          <w:color w:val="000000" w:themeColor="text1"/>
          <w:sz w:val="24"/>
          <w:szCs w:val="24"/>
        </w:rPr>
        <w:t>1</w:t>
      </w:r>
      <w:r>
        <w:rPr>
          <w:rFonts w:ascii="Times New Roman" w:eastAsia="SimSun" w:hAnsi="Times New Roman" w:cs="Times New Roman"/>
          <w:color w:val="000000" w:themeColor="text1"/>
          <w:sz w:val="24"/>
          <w:szCs w:val="24"/>
        </w:rPr>
        <w:t xml:space="preserve"> </w:t>
      </w:r>
    </w:p>
    <w:p w:rsidR="00F12DF6" w:rsidRDefault="00C436E5">
      <w:pPr>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color w:val="000000" w:themeColor="text1"/>
          <w:sz w:val="24"/>
          <w:szCs w:val="24"/>
        </w:rPr>
        <w:t xml:space="preserve">D) Vitamin </w:t>
      </w:r>
      <w:r>
        <w:rPr>
          <w:rFonts w:ascii="Times New Roman" w:eastAsia="SimSun" w:hAnsi="Times New Roman" w:cs="Times New Roman"/>
          <w:color w:val="000000" w:themeColor="text1"/>
          <w:sz w:val="24"/>
          <w:szCs w:val="24"/>
        </w:rPr>
        <w:t>B3</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lastRenderedPageBreak/>
        <w:t xml:space="preserve">363. Which of the following dietary factors is a major contributor to obesity and type 2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diabetes?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High consumption of processed sugars and refined carbohydrates.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High intake of fiber and whole grains.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Increased consumption of lean protein.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D</w:t>
      </w:r>
      <w:r>
        <w:rPr>
          <w:rFonts w:ascii="Times New Roman" w:eastAsia="SimSun" w:hAnsi="Times New Roman" w:cs="Times New Roman"/>
          <w:color w:val="000000"/>
          <w:sz w:val="24"/>
          <w:szCs w:val="24"/>
        </w:rPr>
        <w:t xml:space="preserve">) A diet rich in unsaturated fats.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364. What is the role of antioxidants in disease prevention?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They promote oxidative stress in the body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They help neutralize free radicals and reduce the risk of chronic diseases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C) They increase the risk of card</w:t>
      </w:r>
      <w:r>
        <w:rPr>
          <w:rFonts w:ascii="Times New Roman" w:eastAsia="SimSun" w:hAnsi="Times New Roman" w:cs="Times New Roman"/>
          <w:color w:val="000000"/>
          <w:sz w:val="24"/>
          <w:szCs w:val="24"/>
        </w:rPr>
        <w:t xml:space="preserve">iovascular disease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They are only beneficial for weight loss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365. Which of the following best explains the relationship between diet and osteoporosis?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High calcium and vitamin D intake support bone health and reduce osteoporosis risk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Excess die</w:t>
      </w:r>
      <w:r>
        <w:rPr>
          <w:rFonts w:ascii="Times New Roman" w:eastAsia="SimSun" w:hAnsi="Times New Roman" w:cs="Times New Roman"/>
          <w:color w:val="000000"/>
          <w:sz w:val="24"/>
          <w:szCs w:val="24"/>
        </w:rPr>
        <w:t xml:space="preserve">tary protein prevents bone loss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High sugar intake strengthens bones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Diet does not affect bone health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366. How does trans-fat consumption affect human health?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increases the risk of heart disease by raising LDL cholesterol levels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It impro</w:t>
      </w:r>
      <w:r>
        <w:rPr>
          <w:rFonts w:ascii="Times New Roman" w:eastAsia="SimSun" w:hAnsi="Times New Roman" w:cs="Times New Roman"/>
          <w:color w:val="000000"/>
          <w:sz w:val="24"/>
          <w:szCs w:val="24"/>
        </w:rPr>
        <w:t xml:space="preserve">ves cardiovascular health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provides essential fatty acids needed for growth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It does not affect lipid metabolism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lastRenderedPageBreak/>
        <w:t xml:space="preserve">367. Which of the following is a common method for assessing individual nutrient intake in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A) Blood press</w:t>
      </w:r>
      <w:r>
        <w:rPr>
          <w:rFonts w:ascii="Times New Roman" w:eastAsia="SimSun" w:hAnsi="Times New Roman" w:cs="Times New Roman"/>
          <w:color w:val="000000"/>
          <w:sz w:val="24"/>
          <w:szCs w:val="24"/>
        </w:rPr>
        <w:t xml:space="preserve">ure measurement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Food frequency questionnaire (FFQ)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Body mass index (BMI) calculation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DNA sequencing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368. Which biomarker is commonly used to assess long-term protein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Blood glucose levels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Serum ferritin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Urinary nitrogen excretion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Bone mineral density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369. What is the main reason dietary recall methods are prone to bias?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Participants may overestimate or underestimate food intake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They always require blood samples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C) They measure physical ac</w:t>
      </w:r>
      <w:r>
        <w:rPr>
          <w:rFonts w:ascii="Times New Roman" w:eastAsia="SimSun" w:hAnsi="Times New Roman" w:cs="Times New Roman"/>
          <w:color w:val="000000"/>
          <w:sz w:val="24"/>
          <w:szCs w:val="24"/>
        </w:rPr>
        <w:t xml:space="preserve">tivity instead of diet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They can only be used in laboratory settings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370. What is the primary reason excessive trans-fat intake is associated with cardiovascular disease?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raises LDL cholesterol and lowers HDL cholesterol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It increases calcium</w:t>
      </w:r>
      <w:r>
        <w:rPr>
          <w:rFonts w:ascii="Times New Roman" w:eastAsia="SimSun" w:hAnsi="Times New Roman" w:cs="Times New Roman"/>
          <w:color w:val="000000"/>
          <w:sz w:val="24"/>
          <w:szCs w:val="24"/>
        </w:rPr>
        <w:t xml:space="preserve"> absorption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improves digestion and metabolism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lastRenderedPageBreak/>
        <w:t xml:space="preserve">D) It enhances muscle growth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371. Which of the following nutrients plays a protective role against neural tube defects in newborns?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Vitamin C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Folate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Iron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Zinc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Answer: </w:t>
      </w:r>
      <w:r>
        <w:rPr>
          <w:rFonts w:ascii="Times New Roman" w:eastAsia="SimSun" w:hAnsi="Times New Roman" w:cs="Times New Roman"/>
          <w:color w:val="000000"/>
          <w:sz w:val="24"/>
          <w:szCs w:val="24"/>
        </w:rPr>
        <w:t xml:space="preserve">B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372. How does high dietary sodium intake increase the risk of hypertension?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It reduces kidney function, leading to water retention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It lowers blood volume and decreases blood pressure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It does not affect blood pressure regulation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It improves </w:t>
      </w:r>
      <w:r>
        <w:rPr>
          <w:rFonts w:ascii="Times New Roman" w:eastAsia="SimSun" w:hAnsi="Times New Roman" w:cs="Times New Roman"/>
          <w:color w:val="000000"/>
          <w:sz w:val="24"/>
          <w:szCs w:val="24"/>
        </w:rPr>
        <w:t xml:space="preserve">vascular function and prevents heart disease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373. What is the primary link between high sugar intake and type 2 diabetes?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High sugar intake increases insulin resistance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Sugar intake directly destroys pancreatic beta cells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Sugar increases red blood cell production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Sugar deficiency is the main cause of diabetes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374. Which of the following dietary patterns is associated with a lower risk of cardiovascular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diseases?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A diet high in processed meats and trans fats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lastRenderedPageBreak/>
        <w:t>B)</w:t>
      </w:r>
      <w:r>
        <w:rPr>
          <w:rFonts w:ascii="Times New Roman" w:eastAsia="SimSun" w:hAnsi="Times New Roman" w:cs="Times New Roman"/>
          <w:color w:val="000000"/>
          <w:sz w:val="24"/>
          <w:szCs w:val="24"/>
        </w:rPr>
        <w:t xml:space="preserve"> A diet rich in fruits, vegetables, whole grains, and healthy fats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A diet consisting mostly of refined carbohydrates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A high-sodium and high-sugar diet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375. Which vitamin deficiency is commonly associated with night blindness?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Vitamin A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B) Vit</w:t>
      </w:r>
      <w:r>
        <w:rPr>
          <w:rFonts w:ascii="Times New Roman" w:eastAsia="SimSun" w:hAnsi="Times New Roman" w:cs="Times New Roman"/>
          <w:color w:val="000000"/>
          <w:sz w:val="24"/>
          <w:szCs w:val="24"/>
        </w:rPr>
        <w:t xml:space="preserve">amin 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Vitamin C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Vitamin K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376. </w:t>
      </w:r>
      <w:r>
        <w:rPr>
          <w:rFonts w:ascii="Times New Roman" w:eastAsia="TimesNewRomanPS-BoldMT" w:hAnsi="Times New Roman" w:cs="Times New Roman"/>
          <w:color w:val="000000"/>
          <w:sz w:val="24"/>
          <w:szCs w:val="24"/>
        </w:rPr>
        <w:t xml:space="preserve">What is the formula for calculating the incidence rate in nutritional epidemiology?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(Total number of cases) ÷ (Total population)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(New cases of disease) ÷ (Population at risk × Period)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C) (Existing cases of</w:t>
      </w:r>
      <w:r>
        <w:rPr>
          <w:rFonts w:ascii="Times New Roman" w:eastAsia="SimSun" w:hAnsi="Times New Roman" w:cs="Times New Roman"/>
          <w:color w:val="000000"/>
          <w:sz w:val="24"/>
          <w:szCs w:val="24"/>
        </w:rPr>
        <w:t xml:space="preserve"> disease) ÷ (Total population)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(Total deaths from disease) ÷ (Total number of cases)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377. In a cohort of 2,000 individuals, 200 new cases of iron deficiency anemia occur over 2 years. What is the cumulative incidence?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5%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10%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20%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D) 50%</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378. If a study reports an incidence rate of 15 per 1,000 person-years for malnutrition, what does this mean?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15 new cases occur in every 1,000 people in the population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lastRenderedPageBreak/>
        <w:t xml:space="preserve">B) 15 people develop malnutrition every year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C) 15 new cases occur per 1,000 peop</w:t>
      </w:r>
      <w:r>
        <w:rPr>
          <w:rFonts w:ascii="Times New Roman" w:eastAsia="SimSun" w:hAnsi="Times New Roman" w:cs="Times New Roman"/>
          <w:color w:val="000000"/>
          <w:sz w:val="24"/>
          <w:szCs w:val="24"/>
        </w:rPr>
        <w:t xml:space="preserve">le observed for one year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15% of the population is malnourished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379. A study observes 8,000 people for 3 years and finds 400 new cases of obesity. What is the incidence rate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10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12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15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20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380. In a study of 5,000 children, 250 developed vitamin A deficiency over 4 years. What is the cumulative incidence?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2.5%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5%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10%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15%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381. If the inc</w:t>
      </w:r>
      <w:r>
        <w:rPr>
          <w:rFonts w:ascii="Times New Roman" w:eastAsia="TimesNewRomanPS-BoldMT" w:hAnsi="Times New Roman" w:cs="Times New Roman"/>
          <w:color w:val="000000"/>
          <w:sz w:val="24"/>
          <w:szCs w:val="24"/>
        </w:rPr>
        <w:t xml:space="preserve">idence of iron deficiency anemia in pregnant women is 12 per 1,000 person-years, how many new cases would be expected in a population of 5,000 women followed for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2 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60 cases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100 cases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120 cases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150 cases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lastRenderedPageBreak/>
        <w:t>382. A researcher follows 1,</w:t>
      </w:r>
      <w:r>
        <w:rPr>
          <w:rFonts w:ascii="Times New Roman" w:eastAsia="TimesNewRomanPS-BoldMT" w:hAnsi="Times New Roman" w:cs="Times New Roman"/>
          <w:color w:val="000000"/>
          <w:sz w:val="24"/>
          <w:szCs w:val="24"/>
        </w:rPr>
        <w:t>500 adults for 6 years and finds 450 new cases of hypertension. What is the incidence rate per 1,000 person-years?</w:t>
      </w:r>
      <w:r>
        <w:rPr>
          <w:rFonts w:ascii="Times New Roman" w:eastAsia="SimSun" w:hAnsi="Times New Roman" w:cs="Times New Roman"/>
          <w:color w:val="000000"/>
          <w:sz w:val="24"/>
          <w:szCs w:val="24"/>
        </w:rPr>
        <w:t xml:space="preserv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25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40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50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75 per 1,000 person-years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383. What is the cor</w:t>
      </w:r>
      <w:r>
        <w:rPr>
          <w:rFonts w:ascii="Times New Roman" w:eastAsia="TimesNewRomanPS-BoldMT" w:hAnsi="Times New Roman" w:cs="Times New Roman"/>
          <w:color w:val="000000"/>
          <w:sz w:val="24"/>
          <w:szCs w:val="24"/>
        </w:rPr>
        <w:t xml:space="preserve">rect formula for calculating prevalence?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(New cases of disease) ÷ (Total population)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(Existing cases of disease) ÷ (Total population)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(New cases of disease) ÷ (Population at risk × Period)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D) (Total deaths from disease) ÷ (Total number of case</w:t>
      </w:r>
      <w:r>
        <w:rPr>
          <w:rFonts w:ascii="Times New Roman" w:eastAsia="SimSun" w:hAnsi="Times New Roman" w:cs="Times New Roman"/>
          <w:color w:val="000000"/>
          <w:sz w:val="24"/>
          <w:szCs w:val="24"/>
        </w:rPr>
        <w:t xml:space="preserve">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384. If a study finds that 300 out of 5,000 children have iron deficiency anemia, what is the prevalence of anemia?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3%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6%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10%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D) 15%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385. A survey conducted in a city of 1 million people finds that 50,000 individuals have diabetes at the time of the survey. What is the point prevalence of diabetes?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0.5%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2%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5%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lastRenderedPageBreak/>
        <w:t xml:space="preserve">D) 10%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385. What is the difference between prevalence and incide</w:t>
      </w:r>
      <w:r>
        <w:rPr>
          <w:rFonts w:ascii="Times New Roman" w:eastAsia="TimesNewRomanPS-BoldMT" w:hAnsi="Times New Roman" w:cs="Times New Roman"/>
          <w:color w:val="000000"/>
          <w:sz w:val="24"/>
          <w:szCs w:val="24"/>
        </w:rPr>
        <w:t xml:space="preserve">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Incidence measures new cases, while prevalence measures all cases (both new and existing)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Prevalence only includes fatal cases, while incidence includes all cases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C) Incidence is used only for chronic diseases, while prevalence is used for in</w:t>
      </w:r>
      <w:r>
        <w:rPr>
          <w:rFonts w:ascii="Times New Roman" w:eastAsia="SimSun" w:hAnsi="Times New Roman" w:cs="Times New Roman"/>
          <w:color w:val="000000"/>
          <w:sz w:val="24"/>
          <w:szCs w:val="24"/>
        </w:rPr>
        <w:t xml:space="preserve">fectious diseases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Prevalence is based on time duration, whereas incidence is not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386. If the prevalence of malnutrition in a population is 15% and the total population is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20,000, how many people have malnutrition?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200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1,500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3,000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D) 5,00</w:t>
      </w:r>
      <w:r>
        <w:rPr>
          <w:rFonts w:ascii="Times New Roman" w:eastAsia="SimSun" w:hAnsi="Times New Roman" w:cs="Times New Roman"/>
          <w:color w:val="000000"/>
          <w:sz w:val="24"/>
          <w:szCs w:val="24"/>
        </w:rPr>
        <w:t xml:space="preserve">0 </w:t>
      </w:r>
    </w:p>
    <w:p w:rsidR="00F12DF6" w:rsidRDefault="00C436E5">
      <w:pPr>
        <w:spacing w:line="360" w:lineRule="auto"/>
        <w:jc w:val="both"/>
        <w:rPr>
          <w:rFonts w:ascii="Times New Roman" w:hAnsi="Times New Roman" w:cs="Times New Roman"/>
          <w:color w:val="000000"/>
          <w:sz w:val="24"/>
          <w:szCs w:val="24"/>
        </w:rPr>
      </w:pPr>
      <w:r>
        <w:rPr>
          <w:rFonts w:ascii="Times New Roman" w:eastAsia="TimesNewRomanPS-BoldMT" w:hAnsi="Times New Roman" w:cs="Times New Roman"/>
          <w:color w:val="000000"/>
          <w:sz w:val="24"/>
          <w:szCs w:val="24"/>
        </w:rPr>
        <w:t xml:space="preserve">387. What type of study is most commonly used to measure prevalence?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A) Cohort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B) Cross-sectional study </w:t>
      </w:r>
    </w:p>
    <w:p w:rsidR="00F12DF6" w:rsidRDefault="00C436E5">
      <w:pPr>
        <w:spacing w:line="360" w:lineRule="auto"/>
        <w:jc w:val="both"/>
        <w:rPr>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C) Case-control study </w:t>
      </w:r>
    </w:p>
    <w:p w:rsidR="00F12DF6" w:rsidRDefault="00C436E5">
      <w:pPr>
        <w:spacing w:line="36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D) Randomized controlled trial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388.What is the first step in the nutrition counseling process?</w:t>
      </w:r>
    </w:p>
    <w:p w:rsidR="00F12DF6" w:rsidRDefault="00C436E5">
      <w:pPr>
        <w:pStyle w:val="ListParagraph"/>
        <w:numPr>
          <w:ilvl w:val="0"/>
          <w:numId w:val="5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Setting goals with th</w:t>
      </w:r>
      <w:r>
        <w:rPr>
          <w:rStyle w:val="termtext"/>
          <w:rFonts w:ascii="Times New Roman" w:hAnsi="Times New Roman" w:cs="Times New Roman"/>
          <w:color w:val="000000"/>
          <w:sz w:val="24"/>
          <w:szCs w:val="24"/>
        </w:rPr>
        <w:t>e client</w:t>
      </w:r>
    </w:p>
    <w:p w:rsidR="00F12DF6" w:rsidRDefault="00C436E5">
      <w:pPr>
        <w:pStyle w:val="ListParagraph"/>
        <w:numPr>
          <w:ilvl w:val="0"/>
          <w:numId w:val="5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Assessing the client's nutritional needs</w:t>
      </w:r>
    </w:p>
    <w:p w:rsidR="00F12DF6" w:rsidRDefault="00C436E5">
      <w:pPr>
        <w:pStyle w:val="ListParagraph"/>
        <w:numPr>
          <w:ilvl w:val="0"/>
          <w:numId w:val="5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Providing nutrition education</w:t>
      </w:r>
    </w:p>
    <w:p w:rsidR="00F12DF6" w:rsidRDefault="00C436E5">
      <w:pPr>
        <w:pStyle w:val="ListParagraph"/>
        <w:numPr>
          <w:ilvl w:val="0"/>
          <w:numId w:val="5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Monitoring and evaluating progress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389.Which of the following is an example of an open-ended question in nutrition counseling?</w:t>
      </w:r>
    </w:p>
    <w:p w:rsidR="00F12DF6" w:rsidRDefault="00C436E5">
      <w:pPr>
        <w:pStyle w:val="ListParagraph"/>
        <w:numPr>
          <w:ilvl w:val="0"/>
          <w:numId w:val="5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"Do you eat a lot of processed foods?"</w:t>
      </w:r>
    </w:p>
    <w:p w:rsidR="00F12DF6" w:rsidRDefault="00C436E5">
      <w:pPr>
        <w:pStyle w:val="ListParagraph"/>
        <w:numPr>
          <w:ilvl w:val="0"/>
          <w:numId w:val="5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"Are you </w:t>
      </w:r>
      <w:r>
        <w:rPr>
          <w:rStyle w:val="termtext"/>
          <w:rFonts w:ascii="Times New Roman" w:hAnsi="Times New Roman" w:cs="Times New Roman"/>
          <w:color w:val="000000"/>
          <w:sz w:val="24"/>
          <w:szCs w:val="24"/>
        </w:rPr>
        <w:t>trying to lose weight?"</w:t>
      </w:r>
    </w:p>
    <w:p w:rsidR="00F12DF6" w:rsidRDefault="00C436E5">
      <w:pPr>
        <w:pStyle w:val="ListParagraph"/>
        <w:numPr>
          <w:ilvl w:val="0"/>
          <w:numId w:val="5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lastRenderedPageBreak/>
        <w:t>"How would you describe your current eating habits?"</w:t>
      </w:r>
    </w:p>
    <w:p w:rsidR="00F12DF6" w:rsidRDefault="00C436E5">
      <w:pPr>
        <w:pStyle w:val="ListParagraph"/>
        <w:numPr>
          <w:ilvl w:val="0"/>
          <w:numId w:val="5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"Have you ever worked with a nutritionist before?"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390.In nutrition counseling, what is the purpose of setting SMART goals?</w:t>
      </w:r>
    </w:p>
    <w:p w:rsidR="00F12DF6" w:rsidRDefault="00C436E5">
      <w:pPr>
        <w:pStyle w:val="ListParagraph"/>
        <w:numPr>
          <w:ilvl w:val="0"/>
          <w:numId w:val="5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provide specific, measurable, attainable, relevant,</w:t>
      </w:r>
      <w:r>
        <w:rPr>
          <w:rStyle w:val="termtext"/>
          <w:rFonts w:ascii="Times New Roman" w:hAnsi="Times New Roman" w:cs="Times New Roman"/>
          <w:color w:val="000000"/>
          <w:sz w:val="24"/>
          <w:szCs w:val="24"/>
        </w:rPr>
        <w:t xml:space="preserve"> and time-bound objectives</w:t>
      </w:r>
    </w:p>
    <w:p w:rsidR="00F12DF6" w:rsidRDefault="00C436E5">
      <w:pPr>
        <w:pStyle w:val="ListParagraph"/>
        <w:numPr>
          <w:ilvl w:val="0"/>
          <w:numId w:val="5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impose rigid dietary restrictions on the client</w:t>
      </w:r>
    </w:p>
    <w:p w:rsidR="00F12DF6" w:rsidRDefault="00C436E5">
      <w:pPr>
        <w:pStyle w:val="ListParagraph"/>
        <w:numPr>
          <w:ilvl w:val="0"/>
          <w:numId w:val="5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focus solely on weight loss goals</w:t>
      </w:r>
    </w:p>
    <w:p w:rsidR="00F12DF6" w:rsidRDefault="00C436E5">
      <w:pPr>
        <w:pStyle w:val="ListParagraph"/>
        <w:numPr>
          <w:ilvl w:val="0"/>
          <w:numId w:val="5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discourage client autonomy and self-efficacy</w:t>
      </w:r>
    </w:p>
    <w:p w:rsidR="00F12DF6" w:rsidRDefault="00F12DF6">
      <w:pPr>
        <w:pStyle w:val="ListParagraph"/>
        <w:ind w:left="0"/>
        <w:jc w:val="both"/>
        <w:rPr>
          <w:rStyle w:val="termtext"/>
          <w:rFonts w:ascii="Times New Roman" w:hAnsi="Times New Roman" w:cs="Times New Roman"/>
          <w:color w:val="000000"/>
          <w:sz w:val="24"/>
          <w:szCs w:val="24"/>
        </w:rPr>
      </w:pPr>
    </w:p>
    <w:p w:rsidR="00F12DF6" w:rsidRDefault="00F12DF6">
      <w:pPr>
        <w:pStyle w:val="ListParagraph"/>
        <w:ind w:left="0"/>
        <w:jc w:val="both"/>
        <w:rPr>
          <w:rStyle w:val="termtext"/>
          <w:rFonts w:ascii="Times New Roman" w:hAnsi="Times New Roman" w:cs="Times New Roman"/>
          <w:color w:val="000000"/>
          <w:sz w:val="24"/>
          <w:szCs w:val="24"/>
        </w:rPr>
      </w:pP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391.Which of the following is an example of a behavior change technique commonly used in nu</w:t>
      </w:r>
      <w:r>
        <w:rPr>
          <w:rStyle w:val="termtext"/>
          <w:rFonts w:ascii="Times New Roman" w:hAnsi="Times New Roman" w:cs="Times New Roman"/>
          <w:color w:val="000000"/>
          <w:sz w:val="24"/>
          <w:szCs w:val="24"/>
        </w:rPr>
        <w:t>trition counseling?</w:t>
      </w:r>
    </w:p>
    <w:p w:rsidR="00F12DF6" w:rsidRDefault="00C436E5">
      <w:pPr>
        <w:pStyle w:val="ListParagraph"/>
        <w:numPr>
          <w:ilvl w:val="0"/>
          <w:numId w:val="5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Providing information and education</w:t>
      </w:r>
    </w:p>
    <w:p w:rsidR="00F12DF6" w:rsidRDefault="00C436E5">
      <w:pPr>
        <w:pStyle w:val="ListParagraph"/>
        <w:numPr>
          <w:ilvl w:val="0"/>
          <w:numId w:val="5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Setting rigid dietary rules for the client</w:t>
      </w:r>
    </w:p>
    <w:p w:rsidR="00F12DF6" w:rsidRDefault="00C436E5">
      <w:pPr>
        <w:pStyle w:val="ListParagraph"/>
        <w:numPr>
          <w:ilvl w:val="0"/>
          <w:numId w:val="5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Employing scare tactics to motivate change</w:t>
      </w:r>
    </w:p>
    <w:p w:rsidR="00F12DF6" w:rsidRDefault="00C436E5">
      <w:pPr>
        <w:pStyle w:val="ListParagraph"/>
        <w:numPr>
          <w:ilvl w:val="0"/>
          <w:numId w:val="5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Ignoring the client's readiness to change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392.What is the role of a nutrition counselor in promoting behavior cha</w:t>
      </w:r>
      <w:r>
        <w:rPr>
          <w:rStyle w:val="termtext"/>
          <w:rFonts w:ascii="Times New Roman" w:hAnsi="Times New Roman" w:cs="Times New Roman"/>
          <w:color w:val="000000"/>
          <w:sz w:val="24"/>
          <w:szCs w:val="24"/>
        </w:rPr>
        <w:t>nge?</w:t>
      </w:r>
    </w:p>
    <w:p w:rsidR="00F12DF6" w:rsidRDefault="00C436E5">
      <w:pPr>
        <w:pStyle w:val="ListParagraph"/>
        <w:numPr>
          <w:ilvl w:val="0"/>
          <w:numId w:val="5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make decisions for the client</w:t>
      </w:r>
    </w:p>
    <w:p w:rsidR="00F12DF6" w:rsidRDefault="00C436E5">
      <w:pPr>
        <w:pStyle w:val="ListParagraph"/>
        <w:numPr>
          <w:ilvl w:val="0"/>
          <w:numId w:val="5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provide all the answers and solutions</w:t>
      </w:r>
    </w:p>
    <w:p w:rsidR="00F12DF6" w:rsidRDefault="00C436E5">
      <w:pPr>
        <w:pStyle w:val="ListParagraph"/>
        <w:numPr>
          <w:ilvl w:val="0"/>
          <w:numId w:val="5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empower the client and support self-efficacy</w:t>
      </w:r>
    </w:p>
    <w:p w:rsidR="00F12DF6" w:rsidRDefault="00C436E5">
      <w:pPr>
        <w:pStyle w:val="ListParagraph"/>
        <w:numPr>
          <w:ilvl w:val="0"/>
          <w:numId w:val="5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To enforce strict dietary rules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393.Which of the following is an important aspect of culturally sensitive nutrition counseling?</w:t>
      </w:r>
    </w:p>
    <w:p w:rsidR="00F12DF6" w:rsidRDefault="00C436E5">
      <w:pPr>
        <w:pStyle w:val="ListParagraph"/>
        <w:numPr>
          <w:ilvl w:val="1"/>
          <w:numId w:val="5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Imposing the counselor's cultural beliefs on the client</w:t>
      </w:r>
    </w:p>
    <w:p w:rsidR="00F12DF6" w:rsidRDefault="00C436E5">
      <w:pPr>
        <w:pStyle w:val="ListParagraph"/>
        <w:numPr>
          <w:ilvl w:val="1"/>
          <w:numId w:val="5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Disregarding the client's cultural practices and traditions</w:t>
      </w:r>
    </w:p>
    <w:p w:rsidR="00F12DF6" w:rsidRDefault="00C436E5">
      <w:pPr>
        <w:pStyle w:val="ListParagraph"/>
        <w:numPr>
          <w:ilvl w:val="1"/>
          <w:numId w:val="5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Recognizing and respecting the client's cultural background</w:t>
      </w:r>
    </w:p>
    <w:p w:rsidR="00F12DF6" w:rsidRDefault="00C436E5">
      <w:pPr>
        <w:pStyle w:val="ListParagraph"/>
        <w:numPr>
          <w:ilvl w:val="1"/>
          <w:numId w:val="5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Promoting cultural assimilation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394.What is the purpose of evaluating the outco</w:t>
      </w:r>
      <w:r>
        <w:rPr>
          <w:rStyle w:val="termtext"/>
          <w:rFonts w:ascii="Times New Roman" w:hAnsi="Times New Roman" w:cs="Times New Roman"/>
          <w:color w:val="000000"/>
          <w:sz w:val="24"/>
          <w:szCs w:val="24"/>
        </w:rPr>
        <w:t>mes of nutrition counseling?</w:t>
      </w:r>
    </w:p>
    <w:p w:rsidR="00F12DF6" w:rsidRDefault="00C436E5">
      <w:pPr>
        <w:pStyle w:val="ListParagraph"/>
        <w:numPr>
          <w:ilvl w:val="1"/>
          <w:numId w:val="5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determine the counselor's success rate</w:t>
      </w:r>
    </w:p>
    <w:p w:rsidR="00F12DF6" w:rsidRDefault="00C436E5">
      <w:pPr>
        <w:pStyle w:val="ListParagraph"/>
        <w:numPr>
          <w:ilvl w:val="1"/>
          <w:numId w:val="5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assess the client's adherence to the prescribed diet</w:t>
      </w:r>
    </w:p>
    <w:p w:rsidR="00F12DF6" w:rsidRDefault="00C436E5">
      <w:pPr>
        <w:pStyle w:val="ListParagraph"/>
        <w:numPr>
          <w:ilvl w:val="1"/>
          <w:numId w:val="5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monitor the progress and make necessary adjustments</w:t>
      </w:r>
    </w:p>
    <w:p w:rsidR="00F12DF6" w:rsidRDefault="00C436E5">
      <w:pPr>
        <w:pStyle w:val="ListParagraph"/>
        <w:numPr>
          <w:ilvl w:val="1"/>
          <w:numId w:val="5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To place blame on the client for lack of progress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395.What is the purpose</w:t>
      </w:r>
      <w:r>
        <w:rPr>
          <w:rStyle w:val="termtext"/>
          <w:rFonts w:ascii="Times New Roman" w:hAnsi="Times New Roman" w:cs="Times New Roman"/>
          <w:color w:val="000000"/>
          <w:sz w:val="24"/>
          <w:szCs w:val="24"/>
        </w:rPr>
        <w:t xml:space="preserve"> of conducting a nutrition assessment in counseling?</w:t>
      </w:r>
    </w:p>
    <w:p w:rsidR="00F12DF6" w:rsidRDefault="00C436E5">
      <w:pPr>
        <w:pStyle w:val="ListParagraph"/>
        <w:numPr>
          <w:ilvl w:val="1"/>
          <w:numId w:val="5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determine the client's financial status</w:t>
      </w:r>
    </w:p>
    <w:p w:rsidR="00F12DF6" w:rsidRDefault="00C436E5">
      <w:pPr>
        <w:pStyle w:val="ListParagraph"/>
        <w:numPr>
          <w:ilvl w:val="1"/>
          <w:numId w:val="5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evaluate the client's physical fitness level</w:t>
      </w:r>
    </w:p>
    <w:p w:rsidR="00F12DF6" w:rsidRDefault="00C436E5">
      <w:pPr>
        <w:pStyle w:val="ListParagraph"/>
        <w:numPr>
          <w:ilvl w:val="1"/>
          <w:numId w:val="5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identify the client's nutritional needs and concerns</w:t>
      </w:r>
    </w:p>
    <w:p w:rsidR="00F12DF6" w:rsidRDefault="00C436E5">
      <w:pPr>
        <w:pStyle w:val="ListParagraph"/>
        <w:numPr>
          <w:ilvl w:val="1"/>
          <w:numId w:val="5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To prescribe a standardized diet plan</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396.Which of the f</w:t>
      </w:r>
      <w:r>
        <w:rPr>
          <w:rStyle w:val="termtext"/>
          <w:rFonts w:ascii="Times New Roman" w:hAnsi="Times New Roman" w:cs="Times New Roman"/>
          <w:color w:val="000000"/>
          <w:sz w:val="24"/>
          <w:szCs w:val="24"/>
        </w:rPr>
        <w:t>ollowing is an example of a motivational interviewing technique in nutrition counseling?</w:t>
      </w:r>
    </w:p>
    <w:p w:rsidR="00F12DF6" w:rsidRDefault="00C436E5">
      <w:pPr>
        <w:pStyle w:val="ListParagraph"/>
        <w:numPr>
          <w:ilvl w:val="1"/>
          <w:numId w:val="5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Giving advice and telling the client what to do</w:t>
      </w:r>
    </w:p>
    <w:p w:rsidR="00F12DF6" w:rsidRDefault="00C436E5">
      <w:pPr>
        <w:pStyle w:val="ListParagraph"/>
        <w:numPr>
          <w:ilvl w:val="1"/>
          <w:numId w:val="5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Encouraging the client to explore ambivalence and reasons for change</w:t>
      </w:r>
    </w:p>
    <w:p w:rsidR="00F12DF6" w:rsidRDefault="00C436E5">
      <w:pPr>
        <w:pStyle w:val="ListParagraph"/>
        <w:numPr>
          <w:ilvl w:val="1"/>
          <w:numId w:val="5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Criticizing the client's current eating habits</w:t>
      </w:r>
    </w:p>
    <w:p w:rsidR="00F12DF6" w:rsidRDefault="00C436E5">
      <w:pPr>
        <w:pStyle w:val="ListParagraph"/>
        <w:numPr>
          <w:ilvl w:val="1"/>
          <w:numId w:val="5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lastRenderedPageBreak/>
        <w:t>Foc</w:t>
      </w:r>
      <w:r>
        <w:rPr>
          <w:rStyle w:val="termtext"/>
          <w:rFonts w:ascii="Times New Roman" w:hAnsi="Times New Roman" w:cs="Times New Roman"/>
          <w:color w:val="000000"/>
          <w:sz w:val="24"/>
          <w:szCs w:val="24"/>
        </w:rPr>
        <w:t>using only on the negative consequences of unhealthy behaviors</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397.Which of the following is NOT a primary goal of nutrition counseling?</w:t>
      </w:r>
    </w:p>
    <w:p w:rsidR="00F12DF6" w:rsidRDefault="00C436E5">
      <w:pPr>
        <w:pStyle w:val="ListParagraph"/>
        <w:numPr>
          <w:ilvl w:val="1"/>
          <w:numId w:val="5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Promoting behavior change</w:t>
      </w:r>
    </w:p>
    <w:p w:rsidR="00F12DF6" w:rsidRDefault="00C436E5">
      <w:pPr>
        <w:pStyle w:val="ListParagraph"/>
        <w:numPr>
          <w:ilvl w:val="1"/>
          <w:numId w:val="5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Providing medical diagnoses</w:t>
      </w:r>
    </w:p>
    <w:p w:rsidR="00F12DF6" w:rsidRDefault="00C436E5">
      <w:pPr>
        <w:pStyle w:val="ListParagraph"/>
        <w:numPr>
          <w:ilvl w:val="1"/>
          <w:numId w:val="5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Improving dietary habits</w:t>
      </w:r>
    </w:p>
    <w:p w:rsidR="00F12DF6" w:rsidRDefault="00C436E5">
      <w:pPr>
        <w:pStyle w:val="ListParagraph"/>
        <w:numPr>
          <w:ilvl w:val="1"/>
          <w:numId w:val="5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Enhancing overall health and well-being </w:t>
      </w:r>
    </w:p>
    <w:p w:rsidR="00F12DF6" w:rsidRDefault="00C436E5">
      <w:pPr>
        <w:spacing w:line="360" w:lineRule="auto"/>
        <w:jc w:val="both"/>
        <w:rPr>
          <w:rStyle w:val="termtext"/>
          <w:rFonts w:ascii="Times New Roman" w:hAnsi="Times New Roman" w:cs="Times New Roman"/>
          <w:color w:val="000000"/>
          <w:sz w:val="24"/>
          <w:szCs w:val="24"/>
        </w:rPr>
      </w:pPr>
      <w:r>
        <w:rPr>
          <w:rFonts w:ascii="Times New Roman" w:eastAsia="SimSun" w:hAnsi="Times New Roman" w:cs="Times New Roman"/>
          <w:color w:val="000000"/>
          <w:sz w:val="24"/>
          <w:szCs w:val="24"/>
        </w:rPr>
        <w:t xml:space="preserve"> </w:t>
      </w:r>
      <w:r>
        <w:rPr>
          <w:rStyle w:val="termtext"/>
          <w:rFonts w:ascii="Times New Roman" w:hAnsi="Times New Roman" w:cs="Times New Roman"/>
          <w:color w:val="000000"/>
          <w:sz w:val="24"/>
          <w:szCs w:val="24"/>
        </w:rPr>
        <w:t>398.The process of evaluating an individual's nutrition-related behaviors, attitudes, and knowledge is known as:</w:t>
      </w:r>
    </w:p>
    <w:p w:rsidR="00F12DF6" w:rsidRDefault="00C436E5">
      <w:pPr>
        <w:pStyle w:val="ListParagraph"/>
        <w:numPr>
          <w:ilvl w:val="1"/>
          <w:numId w:val="6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assessment</w:t>
      </w:r>
    </w:p>
    <w:p w:rsidR="00F12DF6" w:rsidRDefault="00C436E5">
      <w:pPr>
        <w:pStyle w:val="ListParagraph"/>
        <w:numPr>
          <w:ilvl w:val="1"/>
          <w:numId w:val="6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counseling</w:t>
      </w:r>
    </w:p>
    <w:p w:rsidR="00F12DF6" w:rsidRDefault="00C436E5">
      <w:pPr>
        <w:pStyle w:val="ListParagraph"/>
        <w:numPr>
          <w:ilvl w:val="1"/>
          <w:numId w:val="6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education</w:t>
      </w:r>
    </w:p>
    <w:p w:rsidR="00F12DF6" w:rsidRDefault="00C436E5">
      <w:pPr>
        <w:pStyle w:val="ListParagraph"/>
        <w:numPr>
          <w:ilvl w:val="1"/>
          <w:numId w:val="6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Nutrition intervention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399.Which of the following is an open-ended question?</w:t>
      </w:r>
    </w:p>
    <w:p w:rsidR="00F12DF6" w:rsidRDefault="00C436E5">
      <w:pPr>
        <w:pStyle w:val="ListParagraph"/>
        <w:numPr>
          <w:ilvl w:val="1"/>
          <w:numId w:val="6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w:t>
      </w:r>
      <w:r>
        <w:rPr>
          <w:rStyle w:val="termtext"/>
          <w:rFonts w:ascii="Times New Roman" w:hAnsi="Times New Roman" w:cs="Times New Roman"/>
          <w:color w:val="000000"/>
          <w:sz w:val="24"/>
          <w:szCs w:val="24"/>
        </w:rPr>
        <w:t>Do you eat vegetables?"</w:t>
      </w:r>
    </w:p>
    <w:p w:rsidR="00F12DF6" w:rsidRDefault="00C436E5">
      <w:pPr>
        <w:pStyle w:val="ListParagraph"/>
        <w:numPr>
          <w:ilvl w:val="1"/>
          <w:numId w:val="6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"Why do you think it's difficult to maintain a healthy diet?"</w:t>
      </w:r>
    </w:p>
    <w:p w:rsidR="00F12DF6" w:rsidRDefault="00C436E5">
      <w:pPr>
        <w:pStyle w:val="ListParagraph"/>
        <w:numPr>
          <w:ilvl w:val="1"/>
          <w:numId w:val="6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"Have you tried any diets in the past?"</w:t>
      </w:r>
    </w:p>
    <w:p w:rsidR="00F12DF6" w:rsidRDefault="00C436E5">
      <w:pPr>
        <w:pStyle w:val="ListParagraph"/>
        <w:numPr>
          <w:ilvl w:val="1"/>
          <w:numId w:val="6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"How often do you exercise?"</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400.SMART goals in nutrition counseling are:</w:t>
      </w:r>
    </w:p>
    <w:p w:rsidR="00F12DF6" w:rsidRDefault="00C436E5">
      <w:pPr>
        <w:pStyle w:val="ListParagraph"/>
        <w:numPr>
          <w:ilvl w:val="1"/>
          <w:numId w:val="6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Goals that focus on Specific, Measurable, Achievable, Re</w:t>
      </w:r>
      <w:r>
        <w:rPr>
          <w:rStyle w:val="termtext"/>
          <w:rFonts w:ascii="Times New Roman" w:hAnsi="Times New Roman" w:cs="Times New Roman"/>
          <w:color w:val="000000"/>
          <w:sz w:val="24"/>
          <w:szCs w:val="24"/>
        </w:rPr>
        <w:t>levant, and Timely outcomes</w:t>
      </w:r>
    </w:p>
    <w:p w:rsidR="00F12DF6" w:rsidRDefault="00C436E5">
      <w:pPr>
        <w:pStyle w:val="ListParagraph"/>
        <w:numPr>
          <w:ilvl w:val="1"/>
          <w:numId w:val="6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Goals that are Specific, Meaningful, Action-oriented, Realistic, and Time-bound</w:t>
      </w:r>
    </w:p>
    <w:p w:rsidR="00F12DF6" w:rsidRDefault="00C436E5">
      <w:pPr>
        <w:pStyle w:val="ListParagraph"/>
        <w:numPr>
          <w:ilvl w:val="1"/>
          <w:numId w:val="6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Goals that are Simple, Manageable, Appropriate, Realistic, and Trackable</w:t>
      </w:r>
    </w:p>
    <w:p w:rsidR="00F12DF6" w:rsidRDefault="00C436E5">
      <w:pPr>
        <w:pStyle w:val="ListParagraph"/>
        <w:numPr>
          <w:ilvl w:val="1"/>
          <w:numId w:val="6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Goals that emphasize Self-awareness, Motivation, Accountability, Resilience</w:t>
      </w:r>
      <w:r>
        <w:rPr>
          <w:rStyle w:val="termtext"/>
          <w:rFonts w:ascii="Times New Roman" w:hAnsi="Times New Roman" w:cs="Times New Roman"/>
          <w:color w:val="000000"/>
          <w:sz w:val="24"/>
          <w:szCs w:val="24"/>
        </w:rPr>
        <w:t xml:space="preserve">, and Transformation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401.Which of the following is a common barrier to behavior change in nutrition counseling?</w:t>
      </w:r>
    </w:p>
    <w:p w:rsidR="00F12DF6" w:rsidRDefault="00C436E5">
      <w:pPr>
        <w:pStyle w:val="ListParagraph"/>
        <w:numPr>
          <w:ilvl w:val="1"/>
          <w:numId w:val="6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Lack of knowledge</w:t>
      </w:r>
    </w:p>
    <w:p w:rsidR="00F12DF6" w:rsidRDefault="00C436E5">
      <w:pPr>
        <w:pStyle w:val="ListParagraph"/>
        <w:numPr>
          <w:ilvl w:val="1"/>
          <w:numId w:val="6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High levels of motivation</w:t>
      </w:r>
    </w:p>
    <w:p w:rsidR="00F12DF6" w:rsidRDefault="00C436E5">
      <w:pPr>
        <w:pStyle w:val="ListParagraph"/>
        <w:numPr>
          <w:ilvl w:val="1"/>
          <w:numId w:val="6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Strong social support</w:t>
      </w:r>
    </w:p>
    <w:p w:rsidR="00F12DF6" w:rsidRDefault="00C436E5">
      <w:pPr>
        <w:pStyle w:val="ListParagraph"/>
        <w:numPr>
          <w:ilvl w:val="1"/>
          <w:numId w:val="6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Positive self-efficacy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402.The process of helping clients set realistic </w:t>
      </w:r>
      <w:r>
        <w:rPr>
          <w:rStyle w:val="termtext"/>
          <w:rFonts w:ascii="Times New Roman" w:hAnsi="Times New Roman" w:cs="Times New Roman"/>
          <w:color w:val="000000"/>
          <w:sz w:val="24"/>
          <w:szCs w:val="24"/>
        </w:rPr>
        <w:t>goals and develop strategies to achieve them is known as:</w:t>
      </w:r>
    </w:p>
    <w:p w:rsidR="00F12DF6" w:rsidRDefault="00C436E5">
      <w:pPr>
        <w:pStyle w:val="ListParagraph"/>
        <w:numPr>
          <w:ilvl w:val="1"/>
          <w:numId w:val="6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assessment</w:t>
      </w:r>
    </w:p>
    <w:p w:rsidR="00F12DF6" w:rsidRDefault="00C436E5">
      <w:pPr>
        <w:pStyle w:val="ListParagraph"/>
        <w:numPr>
          <w:ilvl w:val="1"/>
          <w:numId w:val="6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counseling</w:t>
      </w:r>
    </w:p>
    <w:p w:rsidR="00F12DF6" w:rsidRDefault="00C436E5">
      <w:pPr>
        <w:pStyle w:val="ListParagraph"/>
        <w:numPr>
          <w:ilvl w:val="1"/>
          <w:numId w:val="6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education</w:t>
      </w:r>
    </w:p>
    <w:p w:rsidR="00F12DF6" w:rsidRDefault="00C436E5">
      <w:pPr>
        <w:pStyle w:val="ListParagraph"/>
        <w:numPr>
          <w:ilvl w:val="1"/>
          <w:numId w:val="6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Nutrition intervention</w:t>
      </w:r>
    </w:p>
    <w:p w:rsidR="00F12DF6" w:rsidRDefault="00F12DF6">
      <w:pPr>
        <w:pStyle w:val="ListParagraph"/>
        <w:jc w:val="both"/>
        <w:rPr>
          <w:rStyle w:val="termtext"/>
          <w:rFonts w:ascii="Times New Roman" w:hAnsi="Times New Roman" w:cs="Times New Roman"/>
          <w:color w:val="000000"/>
          <w:sz w:val="24"/>
          <w:szCs w:val="24"/>
        </w:rPr>
      </w:pP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403.Which counseling approach focuses on identifying and challenging negative thoughts and beliefs related to fo</w:t>
      </w:r>
      <w:r>
        <w:rPr>
          <w:rStyle w:val="termtext"/>
          <w:rFonts w:ascii="Times New Roman" w:hAnsi="Times New Roman" w:cs="Times New Roman"/>
          <w:color w:val="000000"/>
          <w:sz w:val="24"/>
          <w:szCs w:val="24"/>
        </w:rPr>
        <w:t>od and body image?</w:t>
      </w:r>
    </w:p>
    <w:p w:rsidR="00F12DF6" w:rsidRDefault="00C436E5">
      <w:pPr>
        <w:pStyle w:val="ListParagraph"/>
        <w:numPr>
          <w:ilvl w:val="0"/>
          <w:numId w:val="6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Cognitive-behavioral therapy</w:t>
      </w:r>
    </w:p>
    <w:p w:rsidR="00F12DF6" w:rsidRDefault="00C436E5">
      <w:pPr>
        <w:pStyle w:val="ListParagraph"/>
        <w:numPr>
          <w:ilvl w:val="0"/>
          <w:numId w:val="6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lastRenderedPageBreak/>
        <w:t>Solution-focused brief therapy</w:t>
      </w:r>
    </w:p>
    <w:p w:rsidR="00F12DF6" w:rsidRDefault="00C436E5">
      <w:pPr>
        <w:pStyle w:val="ListParagraph"/>
        <w:numPr>
          <w:ilvl w:val="0"/>
          <w:numId w:val="6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0"/>
          <w:numId w:val="6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Person-centered therapy</w:t>
      </w:r>
    </w:p>
    <w:p w:rsidR="00F12DF6" w:rsidRDefault="00F12DF6">
      <w:pPr>
        <w:pStyle w:val="ListParagraph"/>
        <w:ind w:left="0"/>
        <w:jc w:val="both"/>
        <w:rPr>
          <w:rStyle w:val="termtext"/>
          <w:rFonts w:ascii="Times New Roman" w:hAnsi="Times New Roman" w:cs="Times New Roman"/>
          <w:color w:val="000000"/>
          <w:sz w:val="24"/>
          <w:szCs w:val="24"/>
        </w:rPr>
      </w:pP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404.Which of the following is an example of a closed-ended question?</w:t>
      </w:r>
    </w:p>
    <w:p w:rsidR="00F12DF6" w:rsidRDefault="00C436E5">
      <w:pPr>
        <w:pStyle w:val="ListParagraph"/>
        <w:numPr>
          <w:ilvl w:val="1"/>
          <w:numId w:val="6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"What are your thoughts on portion control?"</w:t>
      </w:r>
    </w:p>
    <w:p w:rsidR="00F12DF6" w:rsidRDefault="00C436E5">
      <w:pPr>
        <w:pStyle w:val="ListParagraph"/>
        <w:numPr>
          <w:ilvl w:val="1"/>
          <w:numId w:val="6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"Tell me abo</w:t>
      </w:r>
      <w:r>
        <w:rPr>
          <w:rStyle w:val="termtext"/>
          <w:rFonts w:ascii="Times New Roman" w:hAnsi="Times New Roman" w:cs="Times New Roman"/>
          <w:color w:val="000000"/>
          <w:sz w:val="24"/>
          <w:szCs w:val="24"/>
        </w:rPr>
        <w:t>ut your typical breakfast."</w:t>
      </w:r>
    </w:p>
    <w:p w:rsidR="00F12DF6" w:rsidRDefault="00C436E5">
      <w:pPr>
        <w:pStyle w:val="ListParagraph"/>
        <w:numPr>
          <w:ilvl w:val="1"/>
          <w:numId w:val="6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"How would you rate your level of motivation to change your eating habits?"</w:t>
      </w:r>
    </w:p>
    <w:p w:rsidR="00F12DF6" w:rsidRDefault="00C436E5">
      <w:pPr>
        <w:pStyle w:val="ListParagraph"/>
        <w:numPr>
          <w:ilvl w:val="1"/>
          <w:numId w:val="6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"Do you often eat out at restaurants?"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405.Which counseling approach emphasizes the importance of creating a supportive and empathetic therapeutic </w:t>
      </w:r>
      <w:r>
        <w:rPr>
          <w:rStyle w:val="termtext"/>
          <w:rFonts w:ascii="Times New Roman" w:hAnsi="Times New Roman" w:cs="Times New Roman"/>
          <w:color w:val="000000"/>
          <w:sz w:val="24"/>
          <w:szCs w:val="24"/>
        </w:rPr>
        <w:t>environment?</w:t>
      </w:r>
    </w:p>
    <w:p w:rsidR="00F12DF6" w:rsidRDefault="00C436E5">
      <w:pPr>
        <w:pStyle w:val="ListParagraph"/>
        <w:numPr>
          <w:ilvl w:val="1"/>
          <w:numId w:val="6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Cognitive-behavioral therapy</w:t>
      </w:r>
    </w:p>
    <w:p w:rsidR="00F12DF6" w:rsidRDefault="00C436E5">
      <w:pPr>
        <w:pStyle w:val="ListParagraph"/>
        <w:numPr>
          <w:ilvl w:val="1"/>
          <w:numId w:val="6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Solution-focused brief therapy</w:t>
      </w:r>
    </w:p>
    <w:p w:rsidR="00F12DF6" w:rsidRDefault="00C436E5">
      <w:pPr>
        <w:pStyle w:val="ListParagraph"/>
        <w:numPr>
          <w:ilvl w:val="1"/>
          <w:numId w:val="6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1"/>
          <w:numId w:val="6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Person-centered therapy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406.Which of the following is an example of a reflective statement in nutrition counseling?</w:t>
      </w:r>
    </w:p>
    <w:p w:rsidR="00F12DF6" w:rsidRDefault="00C436E5">
      <w:pPr>
        <w:pStyle w:val="ListParagraph"/>
        <w:numPr>
          <w:ilvl w:val="1"/>
          <w:numId w:val="6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"You should reduce your sugar intake."</w:t>
      </w:r>
    </w:p>
    <w:p w:rsidR="00F12DF6" w:rsidRDefault="00C436E5">
      <w:pPr>
        <w:pStyle w:val="ListParagraph"/>
        <w:numPr>
          <w:ilvl w:val="1"/>
          <w:numId w:val="6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"It sounds like you're feeling overwhelmed with meal planning."</w:t>
      </w:r>
    </w:p>
    <w:p w:rsidR="00F12DF6" w:rsidRDefault="00C436E5">
      <w:pPr>
        <w:pStyle w:val="ListParagraph"/>
        <w:numPr>
          <w:ilvl w:val="1"/>
          <w:numId w:val="6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"How often do you eat fruits and vegetables?"</w:t>
      </w:r>
    </w:p>
    <w:p w:rsidR="00F12DF6" w:rsidRDefault="00C436E5">
      <w:pPr>
        <w:pStyle w:val="ListParagraph"/>
        <w:numPr>
          <w:ilvl w:val="1"/>
          <w:numId w:val="6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"What are the barriers you face in achieving your nutrition goals?"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407.Which counseling approach focuses on exploring and resolving ambivalence </w:t>
      </w:r>
      <w:r>
        <w:rPr>
          <w:rStyle w:val="termtext"/>
          <w:rFonts w:ascii="Times New Roman" w:hAnsi="Times New Roman" w:cs="Times New Roman"/>
          <w:color w:val="000000"/>
          <w:sz w:val="24"/>
          <w:szCs w:val="24"/>
        </w:rPr>
        <w:t>towards behavior change?</w:t>
      </w:r>
    </w:p>
    <w:p w:rsidR="00F12DF6" w:rsidRDefault="00C436E5">
      <w:pPr>
        <w:pStyle w:val="ListParagraph"/>
        <w:numPr>
          <w:ilvl w:val="1"/>
          <w:numId w:val="6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Cognitive-behavioral therapy</w:t>
      </w:r>
    </w:p>
    <w:p w:rsidR="00F12DF6" w:rsidRDefault="00C436E5">
      <w:pPr>
        <w:pStyle w:val="ListParagraph"/>
        <w:numPr>
          <w:ilvl w:val="1"/>
          <w:numId w:val="6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Solution-focused brief therapy</w:t>
      </w:r>
    </w:p>
    <w:p w:rsidR="00F12DF6" w:rsidRDefault="00C436E5">
      <w:pPr>
        <w:pStyle w:val="ListParagraph"/>
        <w:numPr>
          <w:ilvl w:val="1"/>
          <w:numId w:val="6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1"/>
          <w:numId w:val="6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Person-centered therapy </w:t>
      </w:r>
    </w:p>
    <w:p w:rsidR="00F12DF6" w:rsidRDefault="00C436E5">
      <w:p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408. Which of the following is an example of a closed-ended question?</w:t>
      </w:r>
    </w:p>
    <w:p w:rsidR="00F12DF6" w:rsidRDefault="00C436E5">
      <w:pPr>
        <w:pStyle w:val="ListParagraph"/>
        <w:numPr>
          <w:ilvl w:val="1"/>
          <w:numId w:val="7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"How can I support you in achieving your nutrition</w:t>
      </w:r>
      <w:r>
        <w:rPr>
          <w:rStyle w:val="termtext"/>
          <w:rFonts w:ascii="Times New Roman" w:hAnsi="Times New Roman" w:cs="Times New Roman"/>
          <w:color w:val="000000"/>
          <w:sz w:val="24"/>
          <w:szCs w:val="24"/>
        </w:rPr>
        <w:t xml:space="preserve"> goals?"</w:t>
      </w:r>
    </w:p>
    <w:p w:rsidR="00F12DF6" w:rsidRDefault="00C436E5">
      <w:pPr>
        <w:pStyle w:val="ListParagraph"/>
        <w:numPr>
          <w:ilvl w:val="1"/>
          <w:numId w:val="7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"What are your thoughts on incorporating more whole grains into your diet?"</w:t>
      </w:r>
    </w:p>
    <w:p w:rsidR="00F12DF6" w:rsidRDefault="00C436E5">
      <w:pPr>
        <w:pStyle w:val="ListParagraph"/>
        <w:numPr>
          <w:ilvl w:val="1"/>
          <w:numId w:val="7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"Tell me about a time when you successfully made a behavior change."</w:t>
      </w:r>
    </w:p>
    <w:p w:rsidR="00F12DF6" w:rsidRDefault="00C436E5">
      <w:pPr>
        <w:pStyle w:val="ListParagraph"/>
        <w:numPr>
          <w:ilvl w:val="1"/>
          <w:numId w:val="70"/>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"Do you feel confident in your ability to make changes to your eating habits?"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409.Which of the follo</w:t>
      </w:r>
      <w:r>
        <w:rPr>
          <w:rStyle w:val="termtext"/>
          <w:rFonts w:ascii="Times New Roman" w:hAnsi="Times New Roman" w:cs="Times New Roman"/>
          <w:color w:val="000000"/>
          <w:sz w:val="24"/>
          <w:szCs w:val="24"/>
        </w:rPr>
        <w:t>wing is an effective communication skill in nutrition counseling?</w:t>
      </w:r>
    </w:p>
    <w:p w:rsidR="00F12DF6" w:rsidRDefault="00C436E5">
      <w:pPr>
        <w:pStyle w:val="ListParagraph"/>
        <w:numPr>
          <w:ilvl w:val="1"/>
          <w:numId w:val="7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Interrupting the client to provide advice</w:t>
      </w:r>
    </w:p>
    <w:p w:rsidR="00F12DF6" w:rsidRDefault="00C436E5">
      <w:pPr>
        <w:pStyle w:val="ListParagraph"/>
        <w:numPr>
          <w:ilvl w:val="1"/>
          <w:numId w:val="7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Avoiding eye contact with the client</w:t>
      </w:r>
    </w:p>
    <w:p w:rsidR="00F12DF6" w:rsidRDefault="00C436E5">
      <w:pPr>
        <w:pStyle w:val="ListParagraph"/>
        <w:numPr>
          <w:ilvl w:val="1"/>
          <w:numId w:val="7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Using open-ended questions to elicit information</w:t>
      </w:r>
    </w:p>
    <w:p w:rsidR="00F12DF6" w:rsidRDefault="00C436E5">
      <w:pPr>
        <w:pStyle w:val="ListParagraph"/>
        <w:numPr>
          <w:ilvl w:val="1"/>
          <w:numId w:val="71"/>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Using technical jargon and complex terminology</w:t>
      </w:r>
    </w:p>
    <w:p w:rsidR="00F12DF6" w:rsidRDefault="00C436E5">
      <w:p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410.Which couns</w:t>
      </w:r>
      <w:r>
        <w:rPr>
          <w:rStyle w:val="termtext"/>
          <w:rFonts w:ascii="Times New Roman" w:hAnsi="Times New Roman" w:cs="Times New Roman"/>
          <w:color w:val="000000"/>
          <w:sz w:val="24"/>
          <w:szCs w:val="24"/>
        </w:rPr>
        <w:t>eling approach focuses on identifying and challenging inconsistencies between a client's beliefs, values, and behaviors?</w:t>
      </w:r>
    </w:p>
    <w:p w:rsidR="00F12DF6" w:rsidRDefault="00C436E5">
      <w:pPr>
        <w:pStyle w:val="ListParagraph"/>
        <w:numPr>
          <w:ilvl w:val="1"/>
          <w:numId w:val="7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lastRenderedPageBreak/>
        <w:t>Cognitive-behavioral therapy</w:t>
      </w:r>
    </w:p>
    <w:p w:rsidR="00F12DF6" w:rsidRDefault="00C436E5">
      <w:pPr>
        <w:pStyle w:val="ListParagraph"/>
        <w:numPr>
          <w:ilvl w:val="1"/>
          <w:numId w:val="7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Solution-focused brief therapy</w:t>
      </w:r>
    </w:p>
    <w:p w:rsidR="00F12DF6" w:rsidRDefault="00C436E5">
      <w:pPr>
        <w:pStyle w:val="ListParagraph"/>
        <w:numPr>
          <w:ilvl w:val="1"/>
          <w:numId w:val="7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1"/>
          <w:numId w:val="72"/>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Person-centered therapy </w:t>
      </w:r>
    </w:p>
    <w:p w:rsidR="00F12DF6" w:rsidRDefault="00F12DF6">
      <w:pPr>
        <w:pStyle w:val="ListParagraph"/>
        <w:ind w:left="0"/>
        <w:jc w:val="both"/>
        <w:rPr>
          <w:rStyle w:val="termtext"/>
          <w:rFonts w:ascii="Times New Roman" w:hAnsi="Times New Roman" w:cs="Times New Roman"/>
          <w:color w:val="000000"/>
          <w:sz w:val="24"/>
          <w:szCs w:val="24"/>
        </w:rPr>
      </w:pP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411. Which of the </w:t>
      </w:r>
      <w:r>
        <w:rPr>
          <w:rStyle w:val="termtext"/>
          <w:rFonts w:ascii="Times New Roman" w:hAnsi="Times New Roman" w:cs="Times New Roman"/>
          <w:color w:val="000000"/>
          <w:sz w:val="24"/>
          <w:szCs w:val="24"/>
        </w:rPr>
        <w:t>following is an example of a reflection in nutrition counseling?</w:t>
      </w:r>
    </w:p>
    <w:p w:rsidR="00F12DF6" w:rsidRDefault="00C436E5">
      <w:pPr>
        <w:pStyle w:val="ListParagraph"/>
        <w:numPr>
          <w:ilvl w:val="1"/>
          <w:numId w:val="7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"You should eat more fruits and vegetables."</w:t>
      </w:r>
    </w:p>
    <w:p w:rsidR="00F12DF6" w:rsidRDefault="00C436E5">
      <w:pPr>
        <w:pStyle w:val="ListParagraph"/>
        <w:numPr>
          <w:ilvl w:val="1"/>
          <w:numId w:val="7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"It seems like you're feeling frustrated with your progress."</w:t>
      </w:r>
    </w:p>
    <w:p w:rsidR="00F12DF6" w:rsidRDefault="00C436E5">
      <w:pPr>
        <w:pStyle w:val="ListParagraph"/>
        <w:numPr>
          <w:ilvl w:val="1"/>
          <w:numId w:val="7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"How often do you eat out at restaurants?"</w:t>
      </w:r>
    </w:p>
    <w:p w:rsidR="00F12DF6" w:rsidRDefault="00C436E5">
      <w:pPr>
        <w:pStyle w:val="ListParagraph"/>
        <w:numPr>
          <w:ilvl w:val="1"/>
          <w:numId w:val="73"/>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"Tell me about your experience with previ</w:t>
      </w:r>
      <w:r>
        <w:rPr>
          <w:rStyle w:val="termtext"/>
          <w:rFonts w:ascii="Times New Roman" w:hAnsi="Times New Roman" w:cs="Times New Roman"/>
          <w:color w:val="000000"/>
          <w:sz w:val="24"/>
          <w:szCs w:val="24"/>
        </w:rPr>
        <w:t>ous diets."</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412. Which counseling approach emphasizes the importance of setting specific, achievable, and measurable goals?</w:t>
      </w:r>
    </w:p>
    <w:p w:rsidR="00F12DF6" w:rsidRDefault="00C436E5">
      <w:pPr>
        <w:pStyle w:val="ListParagraph"/>
        <w:numPr>
          <w:ilvl w:val="1"/>
          <w:numId w:val="7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Cognitive-behavioral therapy</w:t>
      </w:r>
    </w:p>
    <w:p w:rsidR="00F12DF6" w:rsidRDefault="00C436E5">
      <w:pPr>
        <w:pStyle w:val="ListParagraph"/>
        <w:numPr>
          <w:ilvl w:val="1"/>
          <w:numId w:val="7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Solution-focused brief therapy</w:t>
      </w:r>
    </w:p>
    <w:p w:rsidR="00F12DF6" w:rsidRDefault="00C436E5">
      <w:pPr>
        <w:pStyle w:val="ListParagraph"/>
        <w:numPr>
          <w:ilvl w:val="1"/>
          <w:numId w:val="7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1"/>
          <w:numId w:val="74"/>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Person-centered therapy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413. Which counseling</w:t>
      </w:r>
      <w:r>
        <w:rPr>
          <w:rStyle w:val="termtext"/>
          <w:rFonts w:ascii="Times New Roman" w:hAnsi="Times New Roman" w:cs="Times New Roman"/>
          <w:color w:val="000000"/>
          <w:sz w:val="24"/>
          <w:szCs w:val="24"/>
        </w:rPr>
        <w:t xml:space="preserve"> approach emphasizes the importance of exploring and amplifying the client's strengths and resources?</w:t>
      </w:r>
    </w:p>
    <w:p w:rsidR="00F12DF6" w:rsidRDefault="00C436E5">
      <w:pPr>
        <w:pStyle w:val="ListParagraph"/>
        <w:numPr>
          <w:ilvl w:val="1"/>
          <w:numId w:val="7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Cognitive-behavioral therapy</w:t>
      </w:r>
    </w:p>
    <w:p w:rsidR="00F12DF6" w:rsidRDefault="00C436E5">
      <w:pPr>
        <w:pStyle w:val="ListParagraph"/>
        <w:numPr>
          <w:ilvl w:val="1"/>
          <w:numId w:val="7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Solution-focused brief therapy</w:t>
      </w:r>
    </w:p>
    <w:p w:rsidR="00F12DF6" w:rsidRDefault="00C436E5">
      <w:pPr>
        <w:pStyle w:val="ListParagraph"/>
        <w:numPr>
          <w:ilvl w:val="1"/>
          <w:numId w:val="7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1"/>
          <w:numId w:val="75"/>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Person-centered therapy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414. Which of the following is an example </w:t>
      </w:r>
      <w:r>
        <w:rPr>
          <w:rStyle w:val="termtext"/>
          <w:rFonts w:ascii="Times New Roman" w:hAnsi="Times New Roman" w:cs="Times New Roman"/>
          <w:color w:val="000000"/>
          <w:sz w:val="24"/>
          <w:szCs w:val="24"/>
        </w:rPr>
        <w:t>of a directive counseling technique?</w:t>
      </w:r>
    </w:p>
    <w:p w:rsidR="00F12DF6" w:rsidRDefault="00C436E5">
      <w:pPr>
        <w:pStyle w:val="ListParagraph"/>
        <w:numPr>
          <w:ilvl w:val="1"/>
          <w:numId w:val="7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Reflecting and summarizing the client's statements</w:t>
      </w:r>
    </w:p>
    <w:p w:rsidR="00F12DF6" w:rsidRDefault="00C436E5">
      <w:pPr>
        <w:pStyle w:val="ListParagraph"/>
        <w:numPr>
          <w:ilvl w:val="1"/>
          <w:numId w:val="7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Asking open-ended questions to explore the client's thoughts and feelings</w:t>
      </w:r>
    </w:p>
    <w:p w:rsidR="00F12DF6" w:rsidRDefault="00C436E5">
      <w:pPr>
        <w:pStyle w:val="ListParagraph"/>
        <w:numPr>
          <w:ilvl w:val="1"/>
          <w:numId w:val="7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Providing specific advice and recommendations based on expert knowledge</w:t>
      </w:r>
    </w:p>
    <w:p w:rsidR="00F12DF6" w:rsidRDefault="00C436E5">
      <w:pPr>
        <w:pStyle w:val="ListParagraph"/>
        <w:numPr>
          <w:ilvl w:val="1"/>
          <w:numId w:val="76"/>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Using silence to allow</w:t>
      </w:r>
      <w:r>
        <w:rPr>
          <w:rStyle w:val="termtext"/>
          <w:rFonts w:ascii="Times New Roman" w:hAnsi="Times New Roman" w:cs="Times New Roman"/>
          <w:color w:val="000000"/>
          <w:sz w:val="24"/>
          <w:szCs w:val="24"/>
        </w:rPr>
        <w:t xml:space="preserve"> the client to reflect and gather their thoughts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415. Which counseling approach focuses on creating a collaborative partnership between the counselor and the client?</w:t>
      </w:r>
    </w:p>
    <w:p w:rsidR="00F12DF6" w:rsidRDefault="00C436E5">
      <w:pPr>
        <w:pStyle w:val="ListParagraph"/>
        <w:numPr>
          <w:ilvl w:val="1"/>
          <w:numId w:val="7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Cognitive-behavioral therapy</w:t>
      </w:r>
    </w:p>
    <w:p w:rsidR="00F12DF6" w:rsidRDefault="00C436E5">
      <w:pPr>
        <w:pStyle w:val="ListParagraph"/>
        <w:numPr>
          <w:ilvl w:val="1"/>
          <w:numId w:val="7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Solution-focused brief therapy</w:t>
      </w:r>
    </w:p>
    <w:p w:rsidR="00F12DF6" w:rsidRDefault="00C436E5">
      <w:pPr>
        <w:pStyle w:val="ListParagraph"/>
        <w:numPr>
          <w:ilvl w:val="1"/>
          <w:numId w:val="7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Motivational interviewing</w:t>
      </w:r>
    </w:p>
    <w:p w:rsidR="00F12DF6" w:rsidRDefault="00C436E5">
      <w:pPr>
        <w:pStyle w:val="ListParagraph"/>
        <w:numPr>
          <w:ilvl w:val="1"/>
          <w:numId w:val="77"/>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Person-centered therapy</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416. When setting goals with a client, it is important to ensure that they are:</w:t>
      </w:r>
    </w:p>
    <w:p w:rsidR="00F12DF6" w:rsidRDefault="00C436E5">
      <w:pPr>
        <w:pStyle w:val="ListParagraph"/>
        <w:numPr>
          <w:ilvl w:val="1"/>
          <w:numId w:val="7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Vague and open-ended</w:t>
      </w:r>
    </w:p>
    <w:p w:rsidR="00F12DF6" w:rsidRDefault="00C436E5">
      <w:pPr>
        <w:pStyle w:val="ListParagraph"/>
        <w:numPr>
          <w:ilvl w:val="1"/>
          <w:numId w:val="7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Unrealistic and challenging</w:t>
      </w:r>
    </w:p>
    <w:p w:rsidR="00F12DF6" w:rsidRDefault="00C436E5">
      <w:pPr>
        <w:pStyle w:val="ListParagraph"/>
        <w:numPr>
          <w:ilvl w:val="1"/>
          <w:numId w:val="7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Specific, measurable, achievable, relevant, and time-bound (SMART)</w:t>
      </w:r>
    </w:p>
    <w:p w:rsidR="00F12DF6" w:rsidRDefault="00C436E5">
      <w:pPr>
        <w:pStyle w:val="ListParagraph"/>
        <w:numPr>
          <w:ilvl w:val="1"/>
          <w:numId w:val="78"/>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Imposed by the counselor </w:t>
      </w:r>
    </w:p>
    <w:p w:rsidR="00F12DF6" w:rsidRDefault="00C436E5">
      <w:pPr>
        <w:pStyle w:val="ListParagraph"/>
        <w:ind w:left="0"/>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 xml:space="preserve">417. What </w:t>
      </w:r>
      <w:r>
        <w:rPr>
          <w:rStyle w:val="termtext"/>
          <w:rFonts w:ascii="Times New Roman" w:hAnsi="Times New Roman" w:cs="Times New Roman"/>
          <w:color w:val="000000"/>
          <w:sz w:val="24"/>
          <w:szCs w:val="24"/>
        </w:rPr>
        <w:t>are some of the common nutrition myths that people believe?</w:t>
      </w:r>
    </w:p>
    <w:p w:rsidR="00F12DF6" w:rsidRDefault="00C436E5">
      <w:pPr>
        <w:pStyle w:val="ListParagraph"/>
        <w:numPr>
          <w:ilvl w:val="0"/>
          <w:numId w:val="7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Eating fat makes you fat</w:t>
      </w:r>
    </w:p>
    <w:p w:rsidR="00F12DF6" w:rsidRDefault="00C436E5">
      <w:pPr>
        <w:pStyle w:val="ListParagraph"/>
        <w:numPr>
          <w:ilvl w:val="0"/>
          <w:numId w:val="7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lastRenderedPageBreak/>
        <w:t>You need to eat six small meals a day to lose weight</w:t>
      </w:r>
    </w:p>
    <w:p w:rsidR="00F12DF6" w:rsidRDefault="00C436E5">
      <w:pPr>
        <w:pStyle w:val="ListParagraph"/>
        <w:numPr>
          <w:ilvl w:val="0"/>
          <w:numId w:val="7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Eating fruits and vegetables will cure all diseases</w:t>
      </w:r>
    </w:p>
    <w:p w:rsidR="00F12DF6" w:rsidRDefault="00C436E5">
      <w:pPr>
        <w:pStyle w:val="ListParagraph"/>
        <w:numPr>
          <w:ilvl w:val="0"/>
          <w:numId w:val="79"/>
        </w:numPr>
        <w:jc w:val="both"/>
        <w:rPr>
          <w:rStyle w:val="termtext"/>
          <w:rFonts w:ascii="Times New Roman" w:hAnsi="Times New Roman" w:cs="Times New Roman"/>
          <w:color w:val="000000"/>
          <w:sz w:val="24"/>
          <w:szCs w:val="24"/>
        </w:rPr>
      </w:pPr>
      <w:r>
        <w:rPr>
          <w:rStyle w:val="termtext"/>
          <w:rFonts w:ascii="Times New Roman" w:hAnsi="Times New Roman" w:cs="Times New Roman"/>
          <w:color w:val="000000"/>
          <w:sz w:val="24"/>
          <w:szCs w:val="24"/>
        </w:rPr>
        <w:t>All</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418.Which of the following diets is often recommended for indi</w:t>
      </w:r>
      <w:r>
        <w:rPr>
          <w:rFonts w:ascii="Times New Roman" w:eastAsia="Times New Roman" w:hAnsi="Times New Roman" w:cs="Times New Roman"/>
          <w:color w:val="000000"/>
          <w:sz w:val="24"/>
          <w:szCs w:val="24"/>
        </w:rPr>
        <w:t>viduals with diabetes?</w:t>
      </w:r>
    </w:p>
    <w:p w:rsidR="00F12DF6" w:rsidRDefault="00C436E5">
      <w:pPr>
        <w:pStyle w:val="ListParagraph"/>
        <w:numPr>
          <w:ilvl w:val="1"/>
          <w:numId w:val="80"/>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High-fat diet</w:t>
      </w:r>
    </w:p>
    <w:p w:rsidR="00F12DF6" w:rsidRDefault="00C436E5">
      <w:pPr>
        <w:pStyle w:val="ListParagraph"/>
        <w:numPr>
          <w:ilvl w:val="1"/>
          <w:numId w:val="80"/>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Low-carb diet</w:t>
      </w:r>
    </w:p>
    <w:p w:rsidR="00F12DF6" w:rsidRDefault="00C436E5">
      <w:pPr>
        <w:pStyle w:val="ListParagraph"/>
        <w:numPr>
          <w:ilvl w:val="1"/>
          <w:numId w:val="80"/>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Mediterranean diet</w:t>
      </w:r>
    </w:p>
    <w:p w:rsidR="00F12DF6" w:rsidRDefault="00C436E5">
      <w:pPr>
        <w:pStyle w:val="ListParagraph"/>
        <w:numPr>
          <w:ilvl w:val="1"/>
          <w:numId w:val="80"/>
        </w:num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High-protein diet</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419.A therapeutic diet designed to reduce blood pressure is primarily low in:</w:t>
      </w:r>
    </w:p>
    <w:p w:rsidR="00F12DF6" w:rsidRDefault="00C436E5">
      <w:pPr>
        <w:pStyle w:val="ListParagraph"/>
        <w:numPr>
          <w:ilvl w:val="0"/>
          <w:numId w:val="8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Fiber</w:t>
      </w:r>
    </w:p>
    <w:p w:rsidR="00F12DF6" w:rsidRDefault="00C436E5">
      <w:pPr>
        <w:pStyle w:val="ListParagraph"/>
        <w:numPr>
          <w:ilvl w:val="0"/>
          <w:numId w:val="8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Sodium</w:t>
      </w:r>
    </w:p>
    <w:p w:rsidR="00F12DF6" w:rsidRDefault="00C436E5">
      <w:pPr>
        <w:pStyle w:val="ListParagraph"/>
        <w:numPr>
          <w:ilvl w:val="0"/>
          <w:numId w:val="8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Protein</w:t>
      </w:r>
    </w:p>
    <w:p w:rsidR="00F12DF6" w:rsidRDefault="00C436E5">
      <w:pPr>
        <w:pStyle w:val="ListParagraph"/>
        <w:numPr>
          <w:ilvl w:val="0"/>
          <w:numId w:val="8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Carbohydrates</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420.Which nutrient should be limited to manage </w:t>
      </w:r>
      <w:r>
        <w:rPr>
          <w:rFonts w:ascii="Times New Roman" w:eastAsia="Times New Roman" w:hAnsi="Times New Roman" w:cs="Times New Roman"/>
          <w:color w:val="000000"/>
          <w:sz w:val="24"/>
          <w:szCs w:val="24"/>
        </w:rPr>
        <w:t>hyperlipidemia?</w:t>
      </w:r>
    </w:p>
    <w:p w:rsidR="00F12DF6" w:rsidRDefault="00C436E5">
      <w:pPr>
        <w:pStyle w:val="ListParagraph"/>
        <w:numPr>
          <w:ilvl w:val="0"/>
          <w:numId w:val="8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Fiber</w:t>
      </w:r>
    </w:p>
    <w:p w:rsidR="00F12DF6" w:rsidRDefault="00C436E5">
      <w:pPr>
        <w:pStyle w:val="ListParagraph"/>
        <w:numPr>
          <w:ilvl w:val="0"/>
          <w:numId w:val="8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Saturated fat</w:t>
      </w:r>
    </w:p>
    <w:p w:rsidR="00F12DF6" w:rsidRDefault="00C436E5">
      <w:pPr>
        <w:pStyle w:val="ListParagraph"/>
        <w:numPr>
          <w:ilvl w:val="0"/>
          <w:numId w:val="8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Protein</w:t>
      </w:r>
    </w:p>
    <w:p w:rsidR="00F12DF6" w:rsidRDefault="00C436E5">
      <w:pPr>
        <w:pStyle w:val="ListParagraph"/>
        <w:numPr>
          <w:ilvl w:val="0"/>
          <w:numId w:val="8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Carbohydrates</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421.Which of the following is a characteristic of a heart-healthy diet?</w:t>
      </w:r>
    </w:p>
    <w:p w:rsidR="00F12DF6" w:rsidRDefault="00C436E5">
      <w:pPr>
        <w:pStyle w:val="ListParagraph"/>
        <w:numPr>
          <w:ilvl w:val="0"/>
          <w:numId w:val="8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in refined carbohydrates</w:t>
      </w:r>
    </w:p>
    <w:p w:rsidR="00F12DF6" w:rsidRDefault="00C436E5">
      <w:pPr>
        <w:pStyle w:val="ListParagraph"/>
        <w:numPr>
          <w:ilvl w:val="0"/>
          <w:numId w:val="8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Rich in fruits, vegetables, and whole grains</w:t>
      </w:r>
    </w:p>
    <w:p w:rsidR="00F12DF6" w:rsidRDefault="00C436E5">
      <w:pPr>
        <w:pStyle w:val="ListParagraph"/>
        <w:numPr>
          <w:ilvl w:val="0"/>
          <w:numId w:val="8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 in fiber</w:t>
      </w:r>
    </w:p>
    <w:p w:rsidR="00F12DF6" w:rsidRDefault="00C436E5">
      <w:pPr>
        <w:pStyle w:val="ListParagraph"/>
        <w:numPr>
          <w:ilvl w:val="0"/>
          <w:numId w:val="8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in trans fats</w:t>
      </w:r>
    </w:p>
    <w:p w:rsidR="00F12DF6" w:rsidRDefault="00C436E5">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422.The DASH diet </w:t>
      </w:r>
      <w:r>
        <w:rPr>
          <w:rFonts w:ascii="Times New Roman" w:eastAsia="Times New Roman" w:hAnsi="Times New Roman" w:cs="Times New Roman"/>
          <w:color w:val="000000"/>
          <w:sz w:val="24"/>
          <w:szCs w:val="24"/>
        </w:rPr>
        <w:t>is primarily designed to help manage:</w:t>
      </w:r>
    </w:p>
    <w:p w:rsidR="00F12DF6" w:rsidRDefault="00C436E5">
      <w:pPr>
        <w:pStyle w:val="ListParagraph"/>
        <w:numPr>
          <w:ilvl w:val="0"/>
          <w:numId w:val="8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Diabetes</w:t>
      </w:r>
    </w:p>
    <w:p w:rsidR="00F12DF6" w:rsidRDefault="00C436E5">
      <w:pPr>
        <w:pStyle w:val="ListParagraph"/>
        <w:numPr>
          <w:ilvl w:val="0"/>
          <w:numId w:val="8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Heart disease</w:t>
      </w:r>
    </w:p>
    <w:p w:rsidR="00F12DF6" w:rsidRDefault="00C436E5">
      <w:pPr>
        <w:pStyle w:val="ListParagraph"/>
        <w:numPr>
          <w:ilvl w:val="0"/>
          <w:numId w:val="8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Hypertension</w:t>
      </w:r>
    </w:p>
    <w:p w:rsidR="00F12DF6" w:rsidRDefault="00C436E5">
      <w:pPr>
        <w:pStyle w:val="ListParagraph"/>
        <w:numPr>
          <w:ilvl w:val="0"/>
          <w:numId w:val="8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Obesity</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423.What is the main focus of a therapeutic diet for cancer patients?</w:t>
      </w:r>
    </w:p>
    <w:p w:rsidR="00F12DF6" w:rsidRDefault="00C436E5">
      <w:pPr>
        <w:pStyle w:val="ListParagraph"/>
        <w:numPr>
          <w:ilvl w:val="0"/>
          <w:numId w:val="8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sugar intake</w:t>
      </w:r>
    </w:p>
    <w:p w:rsidR="00F12DF6" w:rsidRDefault="00C436E5">
      <w:pPr>
        <w:pStyle w:val="ListParagraph"/>
        <w:numPr>
          <w:ilvl w:val="0"/>
          <w:numId w:val="8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Maintaining weight and nutritional status</w:t>
      </w:r>
    </w:p>
    <w:p w:rsidR="00F12DF6" w:rsidRDefault="00C436E5">
      <w:pPr>
        <w:pStyle w:val="ListParagraph"/>
        <w:numPr>
          <w:ilvl w:val="0"/>
          <w:numId w:val="8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Eliminating all fats</w:t>
      </w:r>
    </w:p>
    <w:p w:rsidR="00F12DF6" w:rsidRDefault="00C436E5">
      <w:pPr>
        <w:pStyle w:val="ListParagraph"/>
        <w:numPr>
          <w:ilvl w:val="0"/>
          <w:numId w:val="8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Avoiding protein</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424.Which meal planning strategy can help prevent overeating?</w:t>
      </w:r>
    </w:p>
    <w:p w:rsidR="00F12DF6" w:rsidRDefault="00C436E5">
      <w:pPr>
        <w:pStyle w:val="ListParagraph"/>
        <w:numPr>
          <w:ilvl w:val="0"/>
          <w:numId w:val="8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Skipping meals</w:t>
      </w:r>
    </w:p>
    <w:p w:rsidR="00F12DF6" w:rsidRDefault="00C436E5">
      <w:pPr>
        <w:pStyle w:val="ListParagraph"/>
        <w:numPr>
          <w:ilvl w:val="0"/>
          <w:numId w:val="8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Portion control</w:t>
      </w:r>
    </w:p>
    <w:p w:rsidR="00F12DF6" w:rsidRDefault="00C436E5">
      <w:pPr>
        <w:pStyle w:val="ListParagraph"/>
        <w:numPr>
          <w:ilvl w:val="0"/>
          <w:numId w:val="8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Eating only one type of food</w:t>
      </w:r>
    </w:p>
    <w:p w:rsidR="00F12DF6" w:rsidRDefault="00C436E5">
      <w:pPr>
        <w:pStyle w:val="ListParagraph"/>
        <w:numPr>
          <w:ilvl w:val="0"/>
          <w:numId w:val="8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Eating late at night</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425.Whole grains are a good source of:</w:t>
      </w:r>
    </w:p>
    <w:p w:rsidR="00F12DF6" w:rsidRDefault="00C436E5">
      <w:pPr>
        <w:pStyle w:val="ListParagraph"/>
        <w:numPr>
          <w:ilvl w:val="0"/>
          <w:numId w:val="8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Fiber</w:t>
      </w:r>
    </w:p>
    <w:p w:rsidR="00F12DF6" w:rsidRDefault="00C436E5">
      <w:pPr>
        <w:pStyle w:val="ListParagraph"/>
        <w:numPr>
          <w:ilvl w:val="0"/>
          <w:numId w:val="8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Sugar</w:t>
      </w:r>
    </w:p>
    <w:p w:rsidR="00F12DF6" w:rsidRDefault="00C436E5">
      <w:pPr>
        <w:pStyle w:val="ListParagraph"/>
        <w:numPr>
          <w:ilvl w:val="0"/>
          <w:numId w:val="8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Saturated fats</w:t>
      </w:r>
    </w:p>
    <w:p w:rsidR="00F12DF6" w:rsidRDefault="00C436E5">
      <w:pPr>
        <w:pStyle w:val="ListParagraph"/>
        <w:numPr>
          <w:ilvl w:val="0"/>
          <w:numId w:val="8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Cholesterol</w:t>
      </w:r>
    </w:p>
    <w:p w:rsidR="00F12DF6" w:rsidRDefault="00C436E5">
      <w:pPr>
        <w:spacing w:line="360" w:lineRule="auto"/>
        <w:jc w:val="both"/>
        <w:rPr>
          <w:rFonts w:ascii="Times New Roman" w:eastAsia="Times New Roman" w:hAnsi="Times New Roman" w:cs="Times New Roman"/>
          <w:color w:val="000000"/>
          <w:sz w:val="24"/>
          <w:szCs w:val="24"/>
        </w:rPr>
      </w:pPr>
      <w:r>
        <w:rPr>
          <w:rFonts w:ascii="Times New Roman" w:eastAsia="TimesNewRomanPS-BoldMT" w:hAnsi="Times New Roman" w:cs="Times New Roman"/>
          <w:color w:val="000000"/>
          <w:sz w:val="24"/>
          <w:szCs w:val="24"/>
        </w:rPr>
        <w:t>426.</w:t>
      </w:r>
      <w:r>
        <w:rPr>
          <w:rFonts w:ascii="Times New Roman" w:eastAsia="Times New Roman" w:hAnsi="Times New Roman" w:cs="Times New Roman"/>
          <w:color w:val="000000"/>
          <w:sz w:val="24"/>
          <w:szCs w:val="24"/>
        </w:rPr>
        <w:t>What is the primary function of</w:t>
      </w:r>
      <w:r>
        <w:rPr>
          <w:rFonts w:ascii="Times New Roman" w:eastAsia="Times New Roman" w:hAnsi="Times New Roman" w:cs="Times New Roman"/>
          <w:color w:val="000000"/>
          <w:sz w:val="24"/>
          <w:szCs w:val="24"/>
        </w:rPr>
        <w:t xml:space="preserve"> protein in the body?</w:t>
      </w:r>
    </w:p>
    <w:p w:rsidR="00F12DF6" w:rsidRDefault="00C436E5">
      <w:pPr>
        <w:pStyle w:val="ListParagraph"/>
        <w:numPr>
          <w:ilvl w:val="0"/>
          <w:numId w:val="8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supply</w:t>
      </w:r>
    </w:p>
    <w:p w:rsidR="00F12DF6" w:rsidRDefault="00C436E5">
      <w:pPr>
        <w:pStyle w:val="ListParagraph"/>
        <w:numPr>
          <w:ilvl w:val="0"/>
          <w:numId w:val="8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Building and repairing tissues</w:t>
      </w:r>
    </w:p>
    <w:p w:rsidR="00F12DF6" w:rsidRDefault="00C436E5">
      <w:pPr>
        <w:pStyle w:val="ListParagraph"/>
        <w:numPr>
          <w:ilvl w:val="0"/>
          <w:numId w:val="8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Hormonal regulation</w:t>
      </w:r>
    </w:p>
    <w:p w:rsidR="00F12DF6" w:rsidRDefault="00C436E5">
      <w:pPr>
        <w:pStyle w:val="ListParagraph"/>
        <w:numPr>
          <w:ilvl w:val="0"/>
          <w:numId w:val="8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Maintaining hydration</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427.What is the main/primary source of energy for the body?</w:t>
      </w:r>
    </w:p>
    <w:p w:rsidR="00F12DF6" w:rsidRDefault="00C436E5">
      <w:pPr>
        <w:pStyle w:val="ListParagraph"/>
        <w:numPr>
          <w:ilvl w:val="0"/>
          <w:numId w:val="8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Proteins</w:t>
      </w:r>
    </w:p>
    <w:p w:rsidR="00F12DF6" w:rsidRDefault="00C436E5">
      <w:pPr>
        <w:pStyle w:val="ListParagraph"/>
        <w:numPr>
          <w:ilvl w:val="0"/>
          <w:numId w:val="8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Fats</w:t>
      </w:r>
    </w:p>
    <w:p w:rsidR="00F12DF6" w:rsidRDefault="00C436E5">
      <w:pPr>
        <w:pStyle w:val="ListParagraph"/>
        <w:numPr>
          <w:ilvl w:val="0"/>
          <w:numId w:val="8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Carbohydrates</w:t>
      </w:r>
    </w:p>
    <w:p w:rsidR="00F12DF6" w:rsidRDefault="00C436E5">
      <w:pPr>
        <w:pStyle w:val="ListParagraph"/>
        <w:numPr>
          <w:ilvl w:val="0"/>
          <w:numId w:val="8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Vitamins</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428.Which nutrient is most important for hydration</w:t>
      </w:r>
      <w:r>
        <w:rPr>
          <w:rFonts w:ascii="Times New Roman" w:eastAsia="Times New Roman" w:hAnsi="Times New Roman" w:cs="Times New Roman"/>
          <w:color w:val="000000"/>
          <w:sz w:val="24"/>
          <w:szCs w:val="24"/>
        </w:rPr>
        <w:t>?</w:t>
      </w:r>
    </w:p>
    <w:p w:rsidR="00F12DF6" w:rsidRDefault="00C436E5">
      <w:pPr>
        <w:pStyle w:val="ListParagraph"/>
        <w:numPr>
          <w:ilvl w:val="0"/>
          <w:numId w:val="9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Carbohydrates</w:t>
      </w:r>
    </w:p>
    <w:p w:rsidR="00F12DF6" w:rsidRDefault="00C436E5">
      <w:pPr>
        <w:pStyle w:val="ListParagraph"/>
        <w:numPr>
          <w:ilvl w:val="0"/>
          <w:numId w:val="9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Protein</w:t>
      </w:r>
    </w:p>
    <w:p w:rsidR="00F12DF6" w:rsidRDefault="00C436E5">
      <w:pPr>
        <w:pStyle w:val="ListParagraph"/>
        <w:numPr>
          <w:ilvl w:val="0"/>
          <w:numId w:val="9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Water</w:t>
      </w:r>
    </w:p>
    <w:p w:rsidR="00F12DF6" w:rsidRDefault="00C436E5">
      <w:pPr>
        <w:pStyle w:val="ListParagraph"/>
        <w:numPr>
          <w:ilvl w:val="0"/>
          <w:numId w:val="9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Fat</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429.Which vitamin is crucial for vision?</w:t>
      </w:r>
    </w:p>
    <w:p w:rsidR="00F12DF6" w:rsidRDefault="00C436E5">
      <w:pPr>
        <w:pStyle w:val="ListParagraph"/>
        <w:numPr>
          <w:ilvl w:val="0"/>
          <w:numId w:val="9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A</w:t>
      </w:r>
    </w:p>
    <w:p w:rsidR="00F12DF6" w:rsidRDefault="00C436E5">
      <w:pPr>
        <w:pStyle w:val="ListParagraph"/>
        <w:numPr>
          <w:ilvl w:val="0"/>
          <w:numId w:val="9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B</w:t>
      </w:r>
    </w:p>
    <w:p w:rsidR="00F12DF6" w:rsidRDefault="00C436E5">
      <w:pPr>
        <w:pStyle w:val="ListParagraph"/>
        <w:numPr>
          <w:ilvl w:val="0"/>
          <w:numId w:val="9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C</w:t>
      </w:r>
    </w:p>
    <w:p w:rsidR="00F12DF6" w:rsidRDefault="00C436E5">
      <w:pPr>
        <w:pStyle w:val="ListParagraph"/>
        <w:numPr>
          <w:ilvl w:val="0"/>
          <w:numId w:val="9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D</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430.What does BMI stand for as anthropometric measurement unit?</w:t>
      </w:r>
    </w:p>
    <w:p w:rsidR="00F12DF6" w:rsidRDefault="00C436E5">
      <w:pPr>
        <w:pStyle w:val="ListParagraph"/>
        <w:numPr>
          <w:ilvl w:val="0"/>
          <w:numId w:val="9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Body Mass Index</w:t>
      </w:r>
    </w:p>
    <w:p w:rsidR="00F12DF6" w:rsidRDefault="00C436E5">
      <w:pPr>
        <w:pStyle w:val="ListParagraph"/>
        <w:numPr>
          <w:ilvl w:val="0"/>
          <w:numId w:val="9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Basal Metabolic Rate</w:t>
      </w:r>
    </w:p>
    <w:p w:rsidR="00F12DF6" w:rsidRDefault="00C436E5">
      <w:pPr>
        <w:pStyle w:val="ListParagraph"/>
        <w:numPr>
          <w:ilvl w:val="0"/>
          <w:numId w:val="9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Body Metabolism Indicator</w:t>
      </w:r>
    </w:p>
    <w:p w:rsidR="00F12DF6" w:rsidRDefault="00C436E5">
      <w:pPr>
        <w:pStyle w:val="ListParagraph"/>
        <w:numPr>
          <w:ilvl w:val="0"/>
          <w:numId w:val="9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Body </w:t>
      </w:r>
      <w:r>
        <w:rPr>
          <w:rFonts w:ascii="Times New Roman" w:eastAsia="Times New Roman" w:hAnsi="Times New Roman" w:cs="Times New Roman"/>
          <w:color w:val="000000"/>
          <w:sz w:val="24"/>
          <w:szCs w:val="24"/>
        </w:rPr>
        <w:t>Measurement Index</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431.Which of the following is a symptom of iron deficiency?</w:t>
      </w:r>
    </w:p>
    <w:p w:rsidR="00F12DF6" w:rsidRDefault="00C436E5">
      <w:pPr>
        <w:pStyle w:val="ListParagraph"/>
        <w:numPr>
          <w:ilvl w:val="0"/>
          <w:numId w:val="9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gain</w:t>
      </w:r>
    </w:p>
    <w:p w:rsidR="00F12DF6" w:rsidRDefault="00C436E5">
      <w:pPr>
        <w:pStyle w:val="ListParagraph"/>
        <w:numPr>
          <w:ilvl w:val="0"/>
          <w:numId w:val="9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Fatigue</w:t>
      </w:r>
    </w:p>
    <w:p w:rsidR="00F12DF6" w:rsidRDefault="00C436E5">
      <w:pPr>
        <w:pStyle w:val="ListParagraph"/>
        <w:numPr>
          <w:ilvl w:val="0"/>
          <w:numId w:val="9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Increased energy</w:t>
      </w:r>
    </w:p>
    <w:p w:rsidR="00F12DF6" w:rsidRDefault="00C436E5">
      <w:pPr>
        <w:pStyle w:val="ListParagraph"/>
        <w:numPr>
          <w:ilvl w:val="0"/>
          <w:numId w:val="9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Healthy skin</w:t>
      </w:r>
    </w:p>
    <w:p w:rsidR="00F12DF6" w:rsidRDefault="00F12DF6">
      <w:pPr>
        <w:pStyle w:val="ListParagraph"/>
        <w:spacing w:before="100" w:beforeAutospacing="1" w:after="100" w:afterAutospacing="1"/>
        <w:ind w:left="0"/>
        <w:rPr>
          <w:rFonts w:ascii="Times New Roman" w:eastAsia="Times New Roman" w:hAnsi="Times New Roman" w:cs="Times New Roman"/>
          <w:color w:val="000000"/>
          <w:sz w:val="24"/>
          <w:szCs w:val="24"/>
        </w:rPr>
      </w:pPr>
    </w:p>
    <w:p w:rsidR="00F12DF6" w:rsidRDefault="00F12DF6">
      <w:pPr>
        <w:pStyle w:val="ListParagraph"/>
        <w:spacing w:before="100" w:beforeAutospacing="1" w:after="100" w:afterAutospacing="1"/>
        <w:ind w:left="0"/>
        <w:rPr>
          <w:rFonts w:ascii="Times New Roman" w:eastAsia="Times New Roman" w:hAnsi="Times New Roman" w:cs="Times New Roman"/>
          <w:color w:val="000000"/>
          <w:sz w:val="24"/>
          <w:szCs w:val="24"/>
        </w:rPr>
      </w:pPr>
    </w:p>
    <w:p w:rsidR="00F12DF6" w:rsidRDefault="00F12DF6">
      <w:pPr>
        <w:pStyle w:val="ListParagraph"/>
        <w:spacing w:before="100" w:beforeAutospacing="1" w:after="100" w:afterAutospacing="1"/>
        <w:ind w:left="0"/>
        <w:rPr>
          <w:rFonts w:ascii="Times New Roman" w:eastAsia="Times New Roman" w:hAnsi="Times New Roman" w:cs="Times New Roman"/>
          <w:color w:val="000000"/>
          <w:sz w:val="24"/>
          <w:szCs w:val="24"/>
        </w:rPr>
      </w:pPr>
    </w:p>
    <w:p w:rsidR="00F12DF6" w:rsidRDefault="00F12DF6">
      <w:pPr>
        <w:pStyle w:val="ListParagraph"/>
        <w:spacing w:before="100" w:beforeAutospacing="1" w:after="100" w:afterAutospacing="1"/>
        <w:ind w:left="0"/>
        <w:rPr>
          <w:rFonts w:ascii="Times New Roman" w:eastAsia="Times New Roman" w:hAnsi="Times New Roman" w:cs="Times New Roman"/>
          <w:color w:val="000000"/>
          <w:sz w:val="24"/>
          <w:szCs w:val="24"/>
        </w:rPr>
      </w:pP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432.Which fruit is known for its high potassium content?</w:t>
      </w:r>
    </w:p>
    <w:p w:rsidR="00F12DF6" w:rsidRDefault="00C436E5">
      <w:pPr>
        <w:pStyle w:val="ListParagraph"/>
        <w:numPr>
          <w:ilvl w:val="0"/>
          <w:numId w:val="9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Apple</w:t>
      </w:r>
    </w:p>
    <w:p w:rsidR="00F12DF6" w:rsidRDefault="00C436E5">
      <w:pPr>
        <w:pStyle w:val="ListParagraph"/>
        <w:numPr>
          <w:ilvl w:val="0"/>
          <w:numId w:val="9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Banana</w:t>
      </w:r>
    </w:p>
    <w:p w:rsidR="00F12DF6" w:rsidRDefault="00C436E5">
      <w:pPr>
        <w:pStyle w:val="ListParagraph"/>
        <w:numPr>
          <w:ilvl w:val="0"/>
          <w:numId w:val="9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Strawberry</w:t>
      </w:r>
    </w:p>
    <w:p w:rsidR="00F12DF6" w:rsidRDefault="00C436E5">
      <w:pPr>
        <w:pStyle w:val="ListParagraph"/>
        <w:numPr>
          <w:ilvl w:val="0"/>
          <w:numId w:val="94"/>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Orange</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433.Which of the following is a </w:t>
      </w:r>
      <w:r>
        <w:rPr>
          <w:rFonts w:ascii="Times New Roman" w:eastAsia="Times New Roman" w:hAnsi="Times New Roman" w:cs="Times New Roman"/>
          <w:color w:val="000000"/>
          <w:sz w:val="24"/>
          <w:szCs w:val="24"/>
        </w:rPr>
        <w:t>characteristic of trans fats?</w:t>
      </w:r>
    </w:p>
    <w:p w:rsidR="00F12DF6" w:rsidRDefault="00C436E5">
      <w:pPr>
        <w:pStyle w:val="ListParagraph"/>
        <w:numPr>
          <w:ilvl w:val="0"/>
          <w:numId w:val="9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are healthy fats.</w:t>
      </w:r>
    </w:p>
    <w:p w:rsidR="00F12DF6" w:rsidRDefault="00C436E5">
      <w:pPr>
        <w:pStyle w:val="ListParagraph"/>
        <w:numPr>
          <w:ilvl w:val="0"/>
          <w:numId w:val="9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are found naturally in foods.</w:t>
      </w:r>
    </w:p>
    <w:p w:rsidR="00F12DF6" w:rsidRDefault="00C436E5">
      <w:pPr>
        <w:pStyle w:val="ListParagraph"/>
        <w:numPr>
          <w:ilvl w:val="0"/>
          <w:numId w:val="9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raise bad cholesterol levels.</w:t>
      </w:r>
    </w:p>
    <w:p w:rsidR="00F12DF6" w:rsidRDefault="00C436E5">
      <w:pPr>
        <w:pStyle w:val="ListParagraph"/>
        <w:numPr>
          <w:ilvl w:val="0"/>
          <w:numId w:val="95"/>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are liquid at room temperature.</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434.Which vitamin helps with the absorption of iron?</w:t>
      </w:r>
    </w:p>
    <w:p w:rsidR="00F12DF6" w:rsidRDefault="00C436E5">
      <w:pPr>
        <w:pStyle w:val="ListParagraph"/>
        <w:numPr>
          <w:ilvl w:val="0"/>
          <w:numId w:val="9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A</w:t>
      </w:r>
    </w:p>
    <w:p w:rsidR="00F12DF6" w:rsidRDefault="00C436E5">
      <w:pPr>
        <w:pStyle w:val="ListParagraph"/>
        <w:numPr>
          <w:ilvl w:val="0"/>
          <w:numId w:val="9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C</w:t>
      </w:r>
    </w:p>
    <w:p w:rsidR="00F12DF6" w:rsidRDefault="00C436E5">
      <w:pPr>
        <w:pStyle w:val="ListParagraph"/>
        <w:numPr>
          <w:ilvl w:val="0"/>
          <w:numId w:val="9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D</w:t>
      </w:r>
    </w:p>
    <w:p w:rsidR="00F12DF6" w:rsidRDefault="00C436E5">
      <w:pPr>
        <w:pStyle w:val="ListParagraph"/>
        <w:numPr>
          <w:ilvl w:val="0"/>
          <w:numId w:val="96"/>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E</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435</w:t>
      </w:r>
      <w:r>
        <w:rPr>
          <w:rFonts w:ascii="Times New Roman" w:eastAsia="Times New Roman" w:hAnsi="Times New Roman" w:cs="Times New Roman"/>
          <w:color w:val="000000"/>
          <w:sz w:val="24"/>
          <w:szCs w:val="24"/>
        </w:rPr>
        <w:t>.Which of the following is not a whole grain?</w:t>
      </w:r>
    </w:p>
    <w:p w:rsidR="00F12DF6" w:rsidRDefault="00C436E5">
      <w:pPr>
        <w:pStyle w:val="ListParagraph"/>
        <w:numPr>
          <w:ilvl w:val="0"/>
          <w:numId w:val="9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Brown rice</w:t>
      </w:r>
    </w:p>
    <w:p w:rsidR="00F12DF6" w:rsidRDefault="00C436E5">
      <w:pPr>
        <w:pStyle w:val="ListParagraph"/>
        <w:numPr>
          <w:ilvl w:val="0"/>
          <w:numId w:val="9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Barley</w:t>
      </w:r>
    </w:p>
    <w:p w:rsidR="00F12DF6" w:rsidRDefault="00C436E5">
      <w:pPr>
        <w:pStyle w:val="ListParagraph"/>
        <w:numPr>
          <w:ilvl w:val="0"/>
          <w:numId w:val="9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White bread</w:t>
      </w:r>
    </w:p>
    <w:p w:rsidR="00F12DF6" w:rsidRDefault="00C436E5">
      <w:pPr>
        <w:pStyle w:val="ListParagraph"/>
        <w:numPr>
          <w:ilvl w:val="0"/>
          <w:numId w:val="97"/>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436.Which mineral is vital for thyroid function?</w:t>
      </w:r>
    </w:p>
    <w:p w:rsidR="00F12DF6" w:rsidRDefault="00C436E5">
      <w:pPr>
        <w:pStyle w:val="ListParagraph"/>
        <w:numPr>
          <w:ilvl w:val="0"/>
          <w:numId w:val="9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Iodine</w:t>
      </w:r>
    </w:p>
    <w:p w:rsidR="00F12DF6" w:rsidRDefault="00C436E5">
      <w:pPr>
        <w:pStyle w:val="ListParagraph"/>
        <w:numPr>
          <w:ilvl w:val="0"/>
          <w:numId w:val="9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Calcium</w:t>
      </w:r>
    </w:p>
    <w:p w:rsidR="00F12DF6" w:rsidRDefault="00C436E5">
      <w:pPr>
        <w:pStyle w:val="ListParagraph"/>
        <w:numPr>
          <w:ilvl w:val="0"/>
          <w:numId w:val="9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Sodium</w:t>
      </w:r>
    </w:p>
    <w:p w:rsidR="00F12DF6" w:rsidRDefault="00C436E5">
      <w:pPr>
        <w:pStyle w:val="ListParagraph"/>
        <w:numPr>
          <w:ilvl w:val="0"/>
          <w:numId w:val="98"/>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Potassium</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437.What is the primary source of energy for brain function?</w:t>
      </w:r>
    </w:p>
    <w:p w:rsidR="00F12DF6" w:rsidRDefault="00C436E5">
      <w:pPr>
        <w:pStyle w:val="ListParagraph"/>
        <w:numPr>
          <w:ilvl w:val="0"/>
          <w:numId w:val="9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Protein</w:t>
      </w:r>
    </w:p>
    <w:p w:rsidR="00F12DF6" w:rsidRDefault="00C436E5">
      <w:pPr>
        <w:pStyle w:val="ListParagraph"/>
        <w:numPr>
          <w:ilvl w:val="0"/>
          <w:numId w:val="9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Fats</w:t>
      </w:r>
    </w:p>
    <w:p w:rsidR="00F12DF6" w:rsidRDefault="00C436E5">
      <w:pPr>
        <w:pStyle w:val="ListParagraph"/>
        <w:numPr>
          <w:ilvl w:val="0"/>
          <w:numId w:val="9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Glucose</w:t>
      </w:r>
    </w:p>
    <w:p w:rsidR="00F12DF6" w:rsidRDefault="00C436E5">
      <w:pPr>
        <w:pStyle w:val="ListParagraph"/>
        <w:numPr>
          <w:ilvl w:val="0"/>
          <w:numId w:val="99"/>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Fiber</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438.What is the role of antioxidants in the body?</w:t>
      </w:r>
    </w:p>
    <w:p w:rsidR="00F12DF6" w:rsidRDefault="00C436E5">
      <w:pPr>
        <w:pStyle w:val="ListParagraph"/>
        <w:numPr>
          <w:ilvl w:val="0"/>
          <w:numId w:val="10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Promote inflammation</w:t>
      </w:r>
    </w:p>
    <w:p w:rsidR="00F12DF6" w:rsidRDefault="00C436E5">
      <w:pPr>
        <w:pStyle w:val="ListParagraph"/>
        <w:numPr>
          <w:ilvl w:val="0"/>
          <w:numId w:val="10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 cells from damage</w:t>
      </w:r>
    </w:p>
    <w:p w:rsidR="00F12DF6" w:rsidRDefault="00C436E5">
      <w:pPr>
        <w:pStyle w:val="ListParagraph"/>
        <w:numPr>
          <w:ilvl w:val="0"/>
          <w:numId w:val="10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 cholesterol levels</w:t>
      </w:r>
    </w:p>
    <w:p w:rsidR="00F12DF6" w:rsidRDefault="00C436E5">
      <w:pPr>
        <w:pStyle w:val="ListParagraph"/>
        <w:numPr>
          <w:ilvl w:val="0"/>
          <w:numId w:val="100"/>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energy</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439.Which of the following is a characteristic of a balanced diet?</w:t>
      </w:r>
    </w:p>
    <w:p w:rsidR="00F12DF6" w:rsidRDefault="00C436E5">
      <w:pPr>
        <w:pStyle w:val="ListParagraph"/>
        <w:numPr>
          <w:ilvl w:val="0"/>
          <w:numId w:val="10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in saturated fats</w:t>
      </w:r>
    </w:p>
    <w:p w:rsidR="00F12DF6" w:rsidRDefault="00C436E5">
      <w:pPr>
        <w:pStyle w:val="ListParagraph"/>
        <w:numPr>
          <w:ilvl w:val="0"/>
          <w:numId w:val="10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Low in fruits and </w:t>
      </w:r>
      <w:r>
        <w:rPr>
          <w:rFonts w:ascii="Times New Roman" w:eastAsia="Times New Roman" w:hAnsi="Times New Roman" w:cs="Times New Roman"/>
          <w:color w:val="000000"/>
          <w:sz w:val="24"/>
          <w:szCs w:val="24"/>
        </w:rPr>
        <w:t>vegetables</w:t>
      </w:r>
    </w:p>
    <w:p w:rsidR="00F12DF6" w:rsidRDefault="00C436E5">
      <w:pPr>
        <w:pStyle w:val="ListParagraph"/>
        <w:numPr>
          <w:ilvl w:val="0"/>
          <w:numId w:val="10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Includes a variety of foods</w:t>
      </w:r>
    </w:p>
    <w:p w:rsidR="00F12DF6" w:rsidRDefault="00C436E5">
      <w:pPr>
        <w:pStyle w:val="ListParagraph"/>
        <w:numPr>
          <w:ilvl w:val="0"/>
          <w:numId w:val="101"/>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High in processed foods</w:t>
      </w:r>
    </w:p>
    <w:p w:rsidR="00F12DF6" w:rsidRDefault="00F12DF6">
      <w:pPr>
        <w:pStyle w:val="ListParagraph"/>
        <w:spacing w:before="100" w:beforeAutospacing="1" w:after="100" w:afterAutospacing="1"/>
        <w:ind w:left="0"/>
        <w:rPr>
          <w:rFonts w:ascii="Times New Roman" w:eastAsia="Times New Roman" w:hAnsi="Times New Roman" w:cs="Times New Roman"/>
          <w:color w:val="000000"/>
          <w:sz w:val="24"/>
          <w:szCs w:val="24"/>
        </w:rPr>
      </w:pP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440.Which nutrient is essential for red blood cell production?</w:t>
      </w:r>
    </w:p>
    <w:p w:rsidR="00F12DF6" w:rsidRDefault="00C436E5">
      <w:pPr>
        <w:pStyle w:val="ListParagraph"/>
        <w:numPr>
          <w:ilvl w:val="0"/>
          <w:numId w:val="10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C</w:t>
      </w:r>
    </w:p>
    <w:p w:rsidR="00F12DF6" w:rsidRDefault="00C436E5">
      <w:pPr>
        <w:pStyle w:val="ListParagraph"/>
        <w:numPr>
          <w:ilvl w:val="0"/>
          <w:numId w:val="10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Iron</w:t>
      </w:r>
    </w:p>
    <w:p w:rsidR="00F12DF6" w:rsidRDefault="00C436E5">
      <w:pPr>
        <w:pStyle w:val="ListParagraph"/>
        <w:numPr>
          <w:ilvl w:val="0"/>
          <w:numId w:val="10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Calcium</w:t>
      </w:r>
    </w:p>
    <w:p w:rsidR="00F12DF6" w:rsidRDefault="00C436E5">
      <w:pPr>
        <w:pStyle w:val="ListParagraph"/>
        <w:numPr>
          <w:ilvl w:val="0"/>
          <w:numId w:val="102"/>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Vitamin D</w:t>
      </w:r>
    </w:p>
    <w:p w:rsidR="00F12DF6" w:rsidRDefault="00F12DF6">
      <w:pPr>
        <w:pStyle w:val="ListParagraph"/>
        <w:spacing w:before="100" w:beforeAutospacing="1" w:after="100" w:afterAutospacing="1"/>
        <w:ind w:left="0"/>
        <w:rPr>
          <w:rFonts w:ascii="Times New Roman" w:eastAsia="Times New Roman" w:hAnsi="Times New Roman" w:cs="Times New Roman"/>
          <w:color w:val="000000"/>
          <w:sz w:val="24"/>
          <w:szCs w:val="24"/>
        </w:rPr>
      </w:pP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441.A high-fiber diet can help reduce the risk of which condition?</w:t>
      </w:r>
    </w:p>
    <w:p w:rsidR="00F12DF6" w:rsidRDefault="00C436E5">
      <w:pPr>
        <w:pStyle w:val="ListParagraph"/>
        <w:spacing w:before="100" w:beforeAutospacing="1" w:after="100" w:afterAutospacing="1"/>
        <w:ind w:left="0" w:firstLineChars="450" w:firstLine="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A.Osteoporosis</w:t>
      </w:r>
    </w:p>
    <w:p w:rsidR="00F12DF6" w:rsidRDefault="00C436E5">
      <w:pPr>
        <w:pStyle w:val="ListParagraph"/>
        <w:spacing w:before="100" w:beforeAutospacing="1" w:after="100" w:afterAutospacing="1"/>
        <w:ind w:left="0" w:firstLineChars="450" w:firstLine="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B.Type 2 diab</w:t>
      </w:r>
      <w:r>
        <w:rPr>
          <w:rFonts w:ascii="Times New Roman" w:eastAsia="Times New Roman" w:hAnsi="Times New Roman" w:cs="Times New Roman"/>
          <w:color w:val="000000"/>
          <w:sz w:val="24"/>
          <w:szCs w:val="24"/>
        </w:rPr>
        <w:t>etes</w:t>
      </w:r>
    </w:p>
    <w:p w:rsidR="00F12DF6" w:rsidRDefault="00C436E5">
      <w:pPr>
        <w:pStyle w:val="ListParagraph"/>
        <w:spacing w:before="100" w:beforeAutospacing="1" w:after="100" w:afterAutospacing="1"/>
        <w:ind w:left="0" w:firstLineChars="450" w:firstLine="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C.Anemia</w:t>
      </w:r>
    </w:p>
    <w:p w:rsidR="00F12DF6" w:rsidRDefault="00C436E5">
      <w:pPr>
        <w:pStyle w:val="ListParagraph"/>
        <w:spacing w:before="100" w:beforeAutospacing="1" w:after="100" w:afterAutospacing="1"/>
        <w:ind w:left="0" w:firstLineChars="500" w:firstLine="1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D.Hypertension</w:t>
      </w:r>
    </w:p>
    <w:p w:rsidR="00F12DF6" w:rsidRDefault="00C436E5">
      <w:pPr>
        <w:pStyle w:val="ListParagraph"/>
        <w:spacing w:before="100" w:beforeAutospacing="1" w:after="100" w:afterAutospacing="1"/>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442.What is the primary focus of a renal diet?</w:t>
      </w:r>
    </w:p>
    <w:p w:rsidR="00F12DF6" w:rsidRDefault="00C436E5">
      <w:pPr>
        <w:pStyle w:val="ListParagraph"/>
        <w:numPr>
          <w:ilvl w:val="0"/>
          <w:numId w:val="10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 carbohydrate intake</w:t>
      </w:r>
    </w:p>
    <w:p w:rsidR="00F12DF6" w:rsidRDefault="00C436E5">
      <w:pPr>
        <w:pStyle w:val="ListParagraph"/>
        <w:numPr>
          <w:ilvl w:val="0"/>
          <w:numId w:val="10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fluid and electrolyte balance</w:t>
      </w:r>
    </w:p>
    <w:p w:rsidR="00F12DF6" w:rsidRDefault="00C436E5">
      <w:pPr>
        <w:pStyle w:val="ListParagraph"/>
        <w:numPr>
          <w:ilvl w:val="0"/>
          <w:numId w:val="10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Promote weight gain</w:t>
      </w:r>
    </w:p>
    <w:p w:rsidR="00F12DF6" w:rsidRDefault="00C436E5">
      <w:pPr>
        <w:pStyle w:val="ListParagraph"/>
        <w:numPr>
          <w:ilvl w:val="0"/>
          <w:numId w:val="103"/>
        </w:numPr>
        <w:spacing w:before="100" w:beforeAutospacing="1" w:after="100" w:afterAutospacing="1"/>
        <w:ind w:left="144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Maximize protein intake</w:t>
      </w:r>
    </w:p>
    <w:p w:rsidR="00F12DF6" w:rsidRDefault="00C436E5">
      <w:pPr>
        <w:pStyle w:val="NormalWeb"/>
        <w:spacing w:line="360" w:lineRule="auto"/>
        <w:rPr>
          <w:bCs/>
        </w:rPr>
      </w:pPr>
      <w:r>
        <w:rPr>
          <w:bCs/>
        </w:rPr>
        <w:t>443.What is the primary goal of food security?</w:t>
      </w:r>
    </w:p>
    <w:p w:rsidR="00F12DF6" w:rsidRDefault="00C436E5">
      <w:pPr>
        <w:numPr>
          <w:ilvl w:val="1"/>
          <w:numId w:val="10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Ensuring everyone eats </w:t>
      </w:r>
      <w:r>
        <w:rPr>
          <w:rFonts w:ascii="Times New Roman" w:hAnsi="Times New Roman" w:cs="Times New Roman"/>
          <w:sz w:val="24"/>
          <w:szCs w:val="24"/>
        </w:rPr>
        <w:t>the same food</w:t>
      </w:r>
    </w:p>
    <w:p w:rsidR="00F12DF6" w:rsidRDefault="00C436E5">
      <w:pPr>
        <w:numPr>
          <w:ilvl w:val="1"/>
          <w:numId w:val="10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Ensuring adequate nutrition for all at all times</w:t>
      </w:r>
    </w:p>
    <w:p w:rsidR="00F12DF6" w:rsidRDefault="00C436E5">
      <w:pPr>
        <w:numPr>
          <w:ilvl w:val="1"/>
          <w:numId w:val="10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Increasing agricultural production only</w:t>
      </w:r>
    </w:p>
    <w:p w:rsidR="00F12DF6" w:rsidRDefault="00C436E5">
      <w:pPr>
        <w:numPr>
          <w:ilvl w:val="1"/>
          <w:numId w:val="10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Providing free food to the poor</w:t>
      </w:r>
    </w:p>
    <w:p w:rsidR="00F12DF6" w:rsidRDefault="00C436E5">
      <w:pPr>
        <w:pStyle w:val="NormalWeb"/>
        <w:spacing w:line="360" w:lineRule="auto"/>
      </w:pPr>
      <w:r>
        <w:t xml:space="preserve">444.Which of the following is </w:t>
      </w:r>
      <w:r>
        <w:rPr>
          <w:rStyle w:val="Strong"/>
        </w:rPr>
        <w:t>NOT</w:t>
      </w:r>
      <w:r>
        <w:t xml:space="preserve"> a pillar of food security?</w:t>
      </w:r>
    </w:p>
    <w:p w:rsidR="00F12DF6" w:rsidRDefault="00C436E5">
      <w:pPr>
        <w:numPr>
          <w:ilvl w:val="1"/>
          <w:numId w:val="10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Availability</w:t>
      </w:r>
    </w:p>
    <w:p w:rsidR="00F12DF6" w:rsidRDefault="00C436E5">
      <w:pPr>
        <w:numPr>
          <w:ilvl w:val="1"/>
          <w:numId w:val="10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Accessibility</w:t>
      </w:r>
    </w:p>
    <w:p w:rsidR="00F12DF6" w:rsidRDefault="00C436E5">
      <w:pPr>
        <w:numPr>
          <w:ilvl w:val="1"/>
          <w:numId w:val="10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Taste</w:t>
      </w:r>
    </w:p>
    <w:p w:rsidR="00F12DF6" w:rsidRDefault="00C436E5">
      <w:pPr>
        <w:numPr>
          <w:ilvl w:val="1"/>
          <w:numId w:val="10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Stability</w:t>
      </w:r>
    </w:p>
    <w:p w:rsidR="00F12DF6" w:rsidRDefault="00C436E5">
      <w:pPr>
        <w:pStyle w:val="NormalWeb"/>
        <w:spacing w:line="360" w:lineRule="auto"/>
        <w:rPr>
          <w:bCs/>
        </w:rPr>
      </w:pPr>
      <w:r>
        <w:rPr>
          <w:bCs/>
        </w:rPr>
        <w:t>445.What is a key</w:t>
      </w:r>
      <w:r>
        <w:rPr>
          <w:bCs/>
        </w:rPr>
        <w:t xml:space="preserve"> difference between food security and nutrition security?</w:t>
      </w:r>
    </w:p>
    <w:p w:rsidR="00F12DF6" w:rsidRDefault="00C436E5">
      <w:pPr>
        <w:numPr>
          <w:ilvl w:val="1"/>
          <w:numId w:val="106"/>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 xml:space="preserve"> Food security focuses only on availability, while nutrition security includes health and care</w:t>
      </w:r>
    </w:p>
    <w:p w:rsidR="00F12DF6" w:rsidRDefault="00C436E5">
      <w:pPr>
        <w:numPr>
          <w:ilvl w:val="1"/>
          <w:numId w:val="106"/>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lastRenderedPageBreak/>
        <w:t>They are the same concept</w:t>
      </w:r>
    </w:p>
    <w:p w:rsidR="00F12DF6" w:rsidRDefault="00C436E5">
      <w:pPr>
        <w:numPr>
          <w:ilvl w:val="1"/>
          <w:numId w:val="106"/>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Nutrition security focuses only on food quantity</w:t>
      </w:r>
    </w:p>
    <w:p w:rsidR="00F12DF6" w:rsidRDefault="00C436E5">
      <w:pPr>
        <w:numPr>
          <w:ilvl w:val="1"/>
          <w:numId w:val="106"/>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Food security is concerned o</w:t>
      </w:r>
      <w:r>
        <w:rPr>
          <w:rFonts w:ascii="Times New Roman" w:hAnsi="Times New Roman" w:cs="Times New Roman"/>
          <w:bCs/>
          <w:sz w:val="24"/>
          <w:szCs w:val="24"/>
        </w:rPr>
        <w:t>nly with economic access</w:t>
      </w:r>
    </w:p>
    <w:p w:rsidR="00F12DF6" w:rsidRDefault="00C436E5">
      <w:p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 xml:space="preserve">446.What is the main cause of </w:t>
      </w:r>
      <w:r>
        <w:rPr>
          <w:rStyle w:val="Strong"/>
          <w:rFonts w:ascii="Times New Roman" w:hAnsi="Times New Roman" w:cs="Times New Roman"/>
          <w:b w:val="0"/>
          <w:sz w:val="24"/>
          <w:szCs w:val="24"/>
        </w:rPr>
        <w:t>chronic</w:t>
      </w:r>
      <w:r>
        <w:rPr>
          <w:rFonts w:ascii="Times New Roman" w:hAnsi="Times New Roman" w:cs="Times New Roman"/>
          <w:bCs/>
          <w:sz w:val="24"/>
          <w:szCs w:val="24"/>
        </w:rPr>
        <w:t xml:space="preserve"> food insecurity?</w:t>
      </w:r>
    </w:p>
    <w:p w:rsidR="00F12DF6" w:rsidRDefault="00C436E5">
      <w:pPr>
        <w:numPr>
          <w:ilvl w:val="1"/>
          <w:numId w:val="107"/>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Temporary food shortages due to bad weather</w:t>
      </w:r>
    </w:p>
    <w:p w:rsidR="00F12DF6" w:rsidRDefault="00C436E5">
      <w:pPr>
        <w:numPr>
          <w:ilvl w:val="1"/>
          <w:numId w:val="107"/>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Long-term poverty and lack of resources</w:t>
      </w:r>
    </w:p>
    <w:p w:rsidR="00F12DF6" w:rsidRDefault="00C436E5">
      <w:pPr>
        <w:numPr>
          <w:ilvl w:val="1"/>
          <w:numId w:val="107"/>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Overconsumption of processed food</w:t>
      </w:r>
    </w:p>
    <w:p w:rsidR="00F12DF6" w:rsidRDefault="00C436E5">
      <w:pPr>
        <w:numPr>
          <w:ilvl w:val="1"/>
          <w:numId w:val="107"/>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High food prices in urban areas</w:t>
      </w:r>
    </w:p>
    <w:p w:rsidR="00F12DF6" w:rsidRDefault="00C436E5">
      <w:p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 xml:space="preserve">447.The </w:t>
      </w:r>
      <w:r>
        <w:rPr>
          <w:rStyle w:val="Strong"/>
          <w:rFonts w:ascii="Times New Roman" w:hAnsi="Times New Roman" w:cs="Times New Roman"/>
          <w:b w:val="0"/>
          <w:sz w:val="24"/>
          <w:szCs w:val="24"/>
        </w:rPr>
        <w:t>FAO definition</w:t>
      </w:r>
      <w:r>
        <w:rPr>
          <w:rFonts w:ascii="Times New Roman" w:hAnsi="Times New Roman" w:cs="Times New Roman"/>
          <w:bCs/>
          <w:sz w:val="24"/>
          <w:szCs w:val="24"/>
        </w:rPr>
        <w:t xml:space="preserve"> of food security includes all the following aspects EXCEPT:</w:t>
      </w:r>
    </w:p>
    <w:p w:rsidR="00F12DF6" w:rsidRDefault="00C436E5">
      <w:pPr>
        <w:numPr>
          <w:ilvl w:val="1"/>
          <w:numId w:val="108"/>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Physical access to food</w:t>
      </w:r>
    </w:p>
    <w:p w:rsidR="00F12DF6" w:rsidRDefault="00C436E5">
      <w:pPr>
        <w:numPr>
          <w:ilvl w:val="1"/>
          <w:numId w:val="108"/>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Economic access to food</w:t>
      </w:r>
    </w:p>
    <w:p w:rsidR="00F12DF6" w:rsidRDefault="00C436E5">
      <w:pPr>
        <w:numPr>
          <w:ilvl w:val="1"/>
          <w:numId w:val="108"/>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Cultural preference for food</w:t>
      </w:r>
    </w:p>
    <w:p w:rsidR="00F12DF6" w:rsidRDefault="00C436E5">
      <w:pPr>
        <w:numPr>
          <w:ilvl w:val="1"/>
          <w:numId w:val="108"/>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Unrestricted food trade</w:t>
      </w:r>
    </w:p>
    <w:p w:rsidR="00F12DF6" w:rsidRDefault="00C436E5">
      <w:pPr>
        <w:pStyle w:val="NormalWeb"/>
        <w:spacing w:line="360" w:lineRule="auto"/>
        <w:rPr>
          <w:bCs/>
        </w:rPr>
      </w:pPr>
      <w:r>
        <w:rPr>
          <w:bCs/>
        </w:rPr>
        <w:t>448.Why is achieving nutrition security more challenging than food security?</w:t>
      </w:r>
    </w:p>
    <w:p w:rsidR="00F12DF6" w:rsidRDefault="00C436E5">
      <w:pPr>
        <w:numPr>
          <w:ilvl w:val="1"/>
          <w:numId w:val="109"/>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It requires a com</w:t>
      </w:r>
      <w:r>
        <w:rPr>
          <w:rFonts w:ascii="Times New Roman" w:hAnsi="Times New Roman" w:cs="Times New Roman"/>
          <w:bCs/>
          <w:sz w:val="24"/>
          <w:szCs w:val="24"/>
        </w:rPr>
        <w:t>bination of food access, care, and a healthy environment</w:t>
      </w:r>
    </w:p>
    <w:p w:rsidR="00F12DF6" w:rsidRDefault="00C436E5">
      <w:pPr>
        <w:numPr>
          <w:ilvl w:val="1"/>
          <w:numId w:val="109"/>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It depends only on food production</w:t>
      </w:r>
    </w:p>
    <w:p w:rsidR="00F12DF6" w:rsidRDefault="00C436E5">
      <w:pPr>
        <w:numPr>
          <w:ilvl w:val="1"/>
          <w:numId w:val="109"/>
        </w:numPr>
        <w:spacing w:before="100" w:beforeAutospacing="1" w:after="100" w:afterAutospacing="1" w:line="360" w:lineRule="auto"/>
        <w:rPr>
          <w:rFonts w:ascii="Times New Roman" w:hAnsi="Times New Roman" w:cs="Times New Roman"/>
          <w:bCs/>
          <w:sz w:val="24"/>
          <w:szCs w:val="24"/>
        </w:rPr>
      </w:pPr>
      <w:r>
        <w:rPr>
          <w:rFonts w:ascii="Times New Roman" w:hAnsi="Times New Roman" w:cs="Times New Roman"/>
          <w:bCs/>
          <w:sz w:val="24"/>
          <w:szCs w:val="24"/>
        </w:rPr>
        <w:t>It does not consider health factors</w:t>
      </w:r>
    </w:p>
    <w:p w:rsidR="00F12DF6" w:rsidRDefault="00C436E5">
      <w:pPr>
        <w:numPr>
          <w:ilvl w:val="1"/>
          <w:numId w:val="109"/>
        </w:numPr>
        <w:spacing w:before="100" w:beforeAutospacing="1" w:after="100" w:afterAutospacing="1" w:line="360" w:lineRule="auto"/>
        <w:rPr>
          <w:rFonts w:ascii="Times New Roman" w:eastAsia="Times New Roman" w:hAnsi="Times New Roman" w:cs="Times New Roman"/>
          <w:bCs/>
          <w:sz w:val="24"/>
          <w:szCs w:val="24"/>
          <w:lang w:eastAsia="en-GB"/>
        </w:rPr>
      </w:pPr>
      <w:r>
        <w:rPr>
          <w:rFonts w:ascii="Times New Roman" w:hAnsi="Times New Roman" w:cs="Times New Roman"/>
          <w:bCs/>
          <w:sz w:val="24"/>
          <w:szCs w:val="24"/>
        </w:rPr>
        <w:t>It only applies to children</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449.Which of the following is NOT an indicator for measuring household food security?</w:t>
      </w:r>
      <w:r>
        <w:rPr>
          <w:rFonts w:ascii="Times New Roman" w:eastAsia="Times New Roman" w:hAnsi="Times New Roman" w:cs="Times New Roman"/>
          <w:bCs/>
          <w:sz w:val="24"/>
          <w:szCs w:val="24"/>
          <w:lang w:eastAsia="en-GB"/>
        </w:rPr>
        <w:br/>
        <w:t xml:space="preserve">a) Household </w:t>
      </w:r>
      <w:r>
        <w:rPr>
          <w:rFonts w:ascii="Times New Roman" w:eastAsia="Times New Roman" w:hAnsi="Times New Roman" w:cs="Times New Roman"/>
          <w:bCs/>
          <w:sz w:val="24"/>
          <w:szCs w:val="24"/>
          <w:lang w:eastAsia="en-GB"/>
        </w:rPr>
        <w:t>Dietary Diversity Score (HDDS)</w:t>
      </w:r>
      <w:r>
        <w:rPr>
          <w:rFonts w:ascii="Times New Roman" w:eastAsia="Times New Roman" w:hAnsi="Times New Roman" w:cs="Times New Roman"/>
          <w:bCs/>
          <w:sz w:val="24"/>
          <w:szCs w:val="24"/>
          <w:lang w:eastAsia="en-GB"/>
        </w:rPr>
        <w:br/>
        <w:t>b) Food insecurity scale</w:t>
      </w:r>
      <w:r>
        <w:rPr>
          <w:rFonts w:ascii="Times New Roman" w:eastAsia="Times New Roman" w:hAnsi="Times New Roman" w:cs="Times New Roman"/>
          <w:bCs/>
          <w:sz w:val="24"/>
          <w:szCs w:val="24"/>
          <w:lang w:eastAsia="en-GB"/>
        </w:rPr>
        <w:br/>
        <w:t>c) Literacy rate</w:t>
      </w:r>
      <w:r>
        <w:rPr>
          <w:rFonts w:ascii="Times New Roman" w:eastAsia="Times New Roman" w:hAnsi="Times New Roman" w:cs="Times New Roman"/>
          <w:bCs/>
          <w:sz w:val="24"/>
          <w:szCs w:val="24"/>
          <w:lang w:eastAsia="en-GB"/>
        </w:rPr>
        <w:br/>
        <w:t>d) Prevalence of underweight children</w:t>
      </w:r>
      <w:r>
        <w:rPr>
          <w:rFonts w:ascii="Times New Roman" w:eastAsia="Times New Roman" w:hAnsi="Times New Roman" w:cs="Times New Roman"/>
          <w:bCs/>
          <w:sz w:val="24"/>
          <w:szCs w:val="24"/>
          <w:lang w:eastAsia="en-GB"/>
        </w:rPr>
        <w:br/>
        <w:t>450.Which method is commonly used to assess dietary intake at the individual level?</w:t>
      </w:r>
      <w:r>
        <w:rPr>
          <w:rFonts w:ascii="Times New Roman" w:eastAsia="Times New Roman" w:hAnsi="Times New Roman" w:cs="Times New Roman"/>
          <w:bCs/>
          <w:sz w:val="24"/>
          <w:szCs w:val="24"/>
          <w:lang w:eastAsia="en-GB"/>
        </w:rPr>
        <w:br/>
        <w:t>a) Mid-upper arm circumference (MUAC)</w:t>
      </w:r>
      <w:r>
        <w:rPr>
          <w:rFonts w:ascii="Times New Roman" w:eastAsia="Times New Roman" w:hAnsi="Times New Roman" w:cs="Times New Roman"/>
          <w:bCs/>
          <w:sz w:val="24"/>
          <w:szCs w:val="24"/>
          <w:lang w:eastAsia="en-GB"/>
        </w:rPr>
        <w:br/>
        <w:t>b) 24-hour dietary reca</w:t>
      </w:r>
      <w:r>
        <w:rPr>
          <w:rFonts w:ascii="Times New Roman" w:eastAsia="Times New Roman" w:hAnsi="Times New Roman" w:cs="Times New Roman"/>
          <w:bCs/>
          <w:sz w:val="24"/>
          <w:szCs w:val="24"/>
          <w:lang w:eastAsia="en-GB"/>
        </w:rPr>
        <w:t>ll</w:t>
      </w:r>
      <w:r>
        <w:rPr>
          <w:rFonts w:ascii="Times New Roman" w:eastAsia="Times New Roman" w:hAnsi="Times New Roman" w:cs="Times New Roman"/>
          <w:bCs/>
          <w:sz w:val="24"/>
          <w:szCs w:val="24"/>
          <w:lang w:eastAsia="en-GB"/>
        </w:rPr>
        <w:br/>
      </w:r>
      <w:r>
        <w:rPr>
          <w:rFonts w:ascii="Times New Roman" w:eastAsia="Times New Roman" w:hAnsi="Times New Roman" w:cs="Times New Roman"/>
          <w:bCs/>
          <w:sz w:val="24"/>
          <w:szCs w:val="24"/>
          <w:lang w:eastAsia="en-GB"/>
        </w:rPr>
        <w:lastRenderedPageBreak/>
        <w:t>c) Population census</w:t>
      </w:r>
      <w:r>
        <w:rPr>
          <w:rFonts w:ascii="Times New Roman" w:eastAsia="Times New Roman" w:hAnsi="Times New Roman" w:cs="Times New Roman"/>
          <w:bCs/>
          <w:sz w:val="24"/>
          <w:szCs w:val="24"/>
          <w:lang w:eastAsia="en-GB"/>
        </w:rPr>
        <w:br/>
        <w:t>d) Market Information Systems (MIS)</w:t>
      </w:r>
      <w:r>
        <w:rPr>
          <w:rFonts w:ascii="Times New Roman" w:eastAsia="Times New Roman" w:hAnsi="Times New Roman" w:cs="Times New Roman"/>
          <w:bCs/>
          <w:sz w:val="24"/>
          <w:szCs w:val="24"/>
          <w:lang w:eastAsia="en-GB"/>
        </w:rPr>
        <w:br/>
        <w:t>451.What is the immediate cause of malnutrition?</w:t>
      </w:r>
      <w:r>
        <w:rPr>
          <w:rFonts w:ascii="Times New Roman" w:eastAsia="Times New Roman" w:hAnsi="Times New Roman" w:cs="Times New Roman"/>
          <w:bCs/>
          <w:sz w:val="24"/>
          <w:szCs w:val="24"/>
          <w:lang w:eastAsia="en-GB"/>
        </w:rPr>
        <w:br/>
        <w:t>a) Political instability</w:t>
      </w:r>
      <w:r>
        <w:rPr>
          <w:rFonts w:ascii="Times New Roman" w:eastAsia="Times New Roman" w:hAnsi="Times New Roman" w:cs="Times New Roman"/>
          <w:bCs/>
          <w:sz w:val="24"/>
          <w:szCs w:val="24"/>
          <w:lang w:eastAsia="en-GB"/>
        </w:rPr>
        <w:br/>
        <w:t>b) Poor food distribution policies</w:t>
      </w:r>
      <w:r>
        <w:rPr>
          <w:rFonts w:ascii="Times New Roman" w:eastAsia="Times New Roman" w:hAnsi="Times New Roman" w:cs="Times New Roman"/>
          <w:bCs/>
          <w:sz w:val="24"/>
          <w:szCs w:val="24"/>
          <w:lang w:eastAsia="en-GB"/>
        </w:rPr>
        <w:br/>
        <w:t>c) Inadequate dietary intake and disease</w:t>
      </w:r>
      <w:r>
        <w:rPr>
          <w:rFonts w:ascii="Times New Roman" w:eastAsia="Times New Roman" w:hAnsi="Times New Roman" w:cs="Times New Roman"/>
          <w:bCs/>
          <w:sz w:val="24"/>
          <w:szCs w:val="24"/>
          <w:lang w:eastAsia="en-GB"/>
        </w:rPr>
        <w:br/>
        <w:t>d) Poor agricultural production</w:t>
      </w:r>
      <w:r>
        <w:rPr>
          <w:rFonts w:ascii="Times New Roman" w:eastAsia="Times New Roman" w:hAnsi="Times New Roman" w:cs="Times New Roman"/>
          <w:bCs/>
          <w:sz w:val="24"/>
          <w:szCs w:val="24"/>
          <w:lang w:eastAsia="en-GB"/>
        </w:rPr>
        <w:br/>
        <w:t>452.Which surv</w:t>
      </w:r>
      <w:r>
        <w:rPr>
          <w:rFonts w:ascii="Times New Roman" w:eastAsia="Times New Roman" w:hAnsi="Times New Roman" w:cs="Times New Roman"/>
          <w:bCs/>
          <w:sz w:val="24"/>
          <w:szCs w:val="24"/>
          <w:lang w:eastAsia="en-GB"/>
        </w:rPr>
        <w:t>ey is used to provide nationally representative household data on food security, health, and nutrition?</w:t>
      </w:r>
      <w:r>
        <w:rPr>
          <w:rFonts w:ascii="Times New Roman" w:eastAsia="Times New Roman" w:hAnsi="Times New Roman" w:cs="Times New Roman"/>
          <w:bCs/>
          <w:sz w:val="24"/>
          <w:szCs w:val="24"/>
          <w:lang w:eastAsia="en-GB"/>
        </w:rPr>
        <w:br/>
        <w:t>a) Demographic and Health Survey (DHS)</w:t>
      </w:r>
      <w:r>
        <w:rPr>
          <w:rFonts w:ascii="Times New Roman" w:eastAsia="Times New Roman" w:hAnsi="Times New Roman" w:cs="Times New Roman"/>
          <w:bCs/>
          <w:sz w:val="24"/>
          <w:szCs w:val="24"/>
          <w:lang w:eastAsia="en-GB"/>
        </w:rPr>
        <w:br/>
        <w:t>b) Market Information Systems (MIS)</w:t>
      </w:r>
      <w:r>
        <w:rPr>
          <w:rFonts w:ascii="Times New Roman" w:eastAsia="Times New Roman" w:hAnsi="Times New Roman" w:cs="Times New Roman"/>
          <w:bCs/>
          <w:sz w:val="24"/>
          <w:szCs w:val="24"/>
          <w:lang w:eastAsia="en-GB"/>
        </w:rPr>
        <w:br/>
        <w:t>c) Multiple Cluster Indicator Survey (MCIS)</w:t>
      </w:r>
      <w:r>
        <w:rPr>
          <w:rFonts w:ascii="Times New Roman" w:eastAsia="Times New Roman" w:hAnsi="Times New Roman" w:cs="Times New Roman"/>
          <w:bCs/>
          <w:sz w:val="24"/>
          <w:szCs w:val="24"/>
          <w:lang w:eastAsia="en-GB"/>
        </w:rPr>
        <w:br/>
        <w:t xml:space="preserve">d) Household Expenditure Surveys </w:t>
      </w:r>
      <w:r>
        <w:rPr>
          <w:rFonts w:ascii="Times New Roman" w:eastAsia="Times New Roman" w:hAnsi="Times New Roman" w:cs="Times New Roman"/>
          <w:bCs/>
          <w:sz w:val="24"/>
          <w:szCs w:val="24"/>
          <w:lang w:eastAsia="en-GB"/>
        </w:rPr>
        <w:t>(HES)</w:t>
      </w:r>
      <w:r>
        <w:rPr>
          <w:rFonts w:ascii="Times New Roman" w:eastAsia="Times New Roman" w:hAnsi="Times New Roman" w:cs="Times New Roman"/>
          <w:bCs/>
          <w:sz w:val="24"/>
          <w:szCs w:val="24"/>
          <w:lang w:eastAsia="en-GB"/>
        </w:rPr>
        <w:br/>
        <w:t>453.According to the UNICEF conceptual framework, what are the three levels of causes of undernutrition?</w:t>
      </w:r>
      <w:r>
        <w:rPr>
          <w:rFonts w:ascii="Times New Roman" w:eastAsia="Times New Roman" w:hAnsi="Times New Roman" w:cs="Times New Roman"/>
          <w:bCs/>
          <w:sz w:val="24"/>
          <w:szCs w:val="24"/>
          <w:lang w:eastAsia="en-GB"/>
        </w:rPr>
        <w:br/>
        <w:t>a) Political, economic, social</w:t>
      </w:r>
      <w:r>
        <w:rPr>
          <w:rFonts w:ascii="Times New Roman" w:eastAsia="Times New Roman" w:hAnsi="Times New Roman" w:cs="Times New Roman"/>
          <w:bCs/>
          <w:sz w:val="24"/>
          <w:szCs w:val="24"/>
          <w:lang w:eastAsia="en-GB"/>
        </w:rPr>
        <w:br/>
        <w:t>b) Immediate, underlying, basic</w:t>
      </w:r>
      <w:r>
        <w:rPr>
          <w:rFonts w:ascii="Times New Roman" w:eastAsia="Times New Roman" w:hAnsi="Times New Roman" w:cs="Times New Roman"/>
          <w:bCs/>
          <w:sz w:val="24"/>
          <w:szCs w:val="24"/>
          <w:lang w:eastAsia="en-GB"/>
        </w:rPr>
        <w:br/>
        <w:t>c) Agricultural, economic, environmental</w:t>
      </w:r>
      <w:r>
        <w:rPr>
          <w:rFonts w:ascii="Times New Roman" w:eastAsia="Times New Roman" w:hAnsi="Times New Roman" w:cs="Times New Roman"/>
          <w:bCs/>
          <w:sz w:val="24"/>
          <w:szCs w:val="24"/>
          <w:lang w:eastAsia="en-GB"/>
        </w:rPr>
        <w:br/>
        <w:t>d) Individual, community, national</w:t>
      </w:r>
      <w:r>
        <w:rPr>
          <w:rFonts w:ascii="Times New Roman" w:eastAsia="Times New Roman" w:hAnsi="Times New Roman" w:cs="Times New Roman"/>
          <w:bCs/>
          <w:sz w:val="24"/>
          <w:szCs w:val="24"/>
          <w:lang w:eastAsia="en-GB"/>
        </w:rPr>
        <w:br/>
        <w:t>454.Wh</w:t>
      </w:r>
      <w:r>
        <w:rPr>
          <w:rFonts w:ascii="Times New Roman" w:eastAsia="Times New Roman" w:hAnsi="Times New Roman" w:cs="Times New Roman"/>
          <w:bCs/>
          <w:sz w:val="24"/>
          <w:szCs w:val="24"/>
          <w:lang w:eastAsia="en-GB"/>
        </w:rPr>
        <w:t>at does Household Dietary Diversity Score (HDDS) measure?</w:t>
      </w:r>
      <w:r>
        <w:rPr>
          <w:rFonts w:ascii="Times New Roman" w:eastAsia="Times New Roman" w:hAnsi="Times New Roman" w:cs="Times New Roman"/>
          <w:bCs/>
          <w:sz w:val="24"/>
          <w:szCs w:val="24"/>
          <w:lang w:eastAsia="en-GB"/>
        </w:rPr>
        <w:br/>
        <w:t>a) The income level of a household</w:t>
      </w:r>
      <w:r>
        <w:rPr>
          <w:rFonts w:ascii="Times New Roman" w:eastAsia="Times New Roman" w:hAnsi="Times New Roman" w:cs="Times New Roman"/>
          <w:bCs/>
          <w:sz w:val="24"/>
          <w:szCs w:val="24"/>
          <w:lang w:eastAsia="en-GB"/>
        </w:rPr>
        <w:br/>
        <w:t>b) The number of meals consumed daily</w:t>
      </w:r>
      <w:r>
        <w:rPr>
          <w:rFonts w:ascii="Times New Roman" w:eastAsia="Times New Roman" w:hAnsi="Times New Roman" w:cs="Times New Roman"/>
          <w:bCs/>
          <w:sz w:val="24"/>
          <w:szCs w:val="24"/>
          <w:lang w:eastAsia="en-GB"/>
        </w:rPr>
        <w:br/>
        <w:t>c) The variety of food groups consumed by a household</w:t>
      </w:r>
      <w:r>
        <w:rPr>
          <w:rFonts w:ascii="Times New Roman" w:eastAsia="Times New Roman" w:hAnsi="Times New Roman" w:cs="Times New Roman"/>
          <w:bCs/>
          <w:sz w:val="24"/>
          <w:szCs w:val="24"/>
          <w:lang w:eastAsia="en-GB"/>
        </w:rPr>
        <w:br/>
        <w:t>d) The availability of staple foods</w:t>
      </w:r>
      <w:r>
        <w:rPr>
          <w:rFonts w:ascii="Times New Roman" w:eastAsia="Times New Roman" w:hAnsi="Times New Roman" w:cs="Times New Roman"/>
          <w:bCs/>
          <w:sz w:val="24"/>
          <w:szCs w:val="24"/>
          <w:lang w:eastAsia="en-GB"/>
        </w:rPr>
        <w:br/>
        <w:t>455.Which of the following is a key</w:t>
      </w:r>
      <w:r>
        <w:rPr>
          <w:rFonts w:ascii="Times New Roman" w:eastAsia="Times New Roman" w:hAnsi="Times New Roman" w:cs="Times New Roman"/>
          <w:bCs/>
          <w:sz w:val="24"/>
          <w:szCs w:val="24"/>
          <w:lang w:eastAsia="en-GB"/>
        </w:rPr>
        <w:t xml:space="preserve"> barrier to food consumption in Ethiopia?</w:t>
      </w:r>
      <w:r>
        <w:rPr>
          <w:rFonts w:ascii="Times New Roman" w:eastAsia="Times New Roman" w:hAnsi="Times New Roman" w:cs="Times New Roman"/>
          <w:bCs/>
          <w:sz w:val="24"/>
          <w:szCs w:val="24"/>
          <w:lang w:eastAsia="en-GB"/>
        </w:rPr>
        <w:br/>
        <w:t>a) Improved agricultural yield</w:t>
      </w:r>
      <w:r>
        <w:rPr>
          <w:rFonts w:ascii="Times New Roman" w:eastAsia="Times New Roman" w:hAnsi="Times New Roman" w:cs="Times New Roman"/>
          <w:bCs/>
          <w:sz w:val="24"/>
          <w:szCs w:val="24"/>
          <w:lang w:eastAsia="en-GB"/>
        </w:rPr>
        <w:br/>
        <w:t>b) Diversification of livelihoods</w:t>
      </w:r>
      <w:r>
        <w:rPr>
          <w:rFonts w:ascii="Times New Roman" w:eastAsia="Times New Roman" w:hAnsi="Times New Roman" w:cs="Times New Roman"/>
          <w:bCs/>
          <w:sz w:val="24"/>
          <w:szCs w:val="24"/>
          <w:lang w:eastAsia="en-GB"/>
        </w:rPr>
        <w:br/>
        <w:t>c) Low food availability and climate change</w:t>
      </w:r>
      <w:r>
        <w:rPr>
          <w:rFonts w:ascii="Times New Roman" w:eastAsia="Times New Roman" w:hAnsi="Times New Roman" w:cs="Times New Roman"/>
          <w:bCs/>
          <w:sz w:val="24"/>
          <w:szCs w:val="24"/>
          <w:lang w:eastAsia="en-GB"/>
        </w:rPr>
        <w:br/>
        <w:t>d) Increased food aid distribution</w:t>
      </w:r>
      <w:r>
        <w:rPr>
          <w:rFonts w:ascii="Times New Roman" w:eastAsia="Times New Roman" w:hAnsi="Times New Roman" w:cs="Times New Roman"/>
          <w:sz w:val="24"/>
          <w:szCs w:val="24"/>
          <w:lang w:eastAsia="en-GB"/>
        </w:rPr>
        <w:br/>
        <w:t>456.Which of the following is NOT an indicator of nutritional status a</w:t>
      </w:r>
      <w:r>
        <w:rPr>
          <w:rFonts w:ascii="Times New Roman" w:eastAsia="Times New Roman" w:hAnsi="Times New Roman" w:cs="Times New Roman"/>
          <w:sz w:val="24"/>
          <w:szCs w:val="24"/>
          <w:lang w:eastAsia="en-GB"/>
        </w:rPr>
        <w:t>t the household level?</w:t>
      </w:r>
      <w:r>
        <w:rPr>
          <w:rFonts w:ascii="Times New Roman" w:eastAsia="Times New Roman" w:hAnsi="Times New Roman" w:cs="Times New Roman"/>
          <w:sz w:val="24"/>
          <w:szCs w:val="24"/>
          <w:lang w:eastAsia="en-GB"/>
        </w:rPr>
        <w:br/>
        <w:t>a) Height-for-age</w:t>
      </w:r>
      <w:r>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lastRenderedPageBreak/>
        <w:t>b) Weight-for-height</w:t>
      </w:r>
      <w:r>
        <w:rPr>
          <w:rFonts w:ascii="Times New Roman" w:eastAsia="Times New Roman" w:hAnsi="Times New Roman" w:cs="Times New Roman"/>
          <w:sz w:val="24"/>
          <w:szCs w:val="24"/>
          <w:lang w:eastAsia="en-GB"/>
        </w:rPr>
        <w:br/>
        <w:t>c) Maternal mortality rate</w:t>
      </w:r>
      <w:r>
        <w:rPr>
          <w:rFonts w:ascii="Times New Roman" w:eastAsia="Times New Roman" w:hAnsi="Times New Roman" w:cs="Times New Roman"/>
          <w:sz w:val="24"/>
          <w:szCs w:val="24"/>
          <w:lang w:eastAsia="en-GB"/>
        </w:rPr>
        <w:br/>
        <w:t>d) Mid-upper arm circumference</w:t>
      </w:r>
      <w:r>
        <w:rPr>
          <w:rFonts w:ascii="Times New Roman" w:eastAsia="Times New Roman" w:hAnsi="Times New Roman" w:cs="Times New Roman"/>
          <w:sz w:val="24"/>
          <w:szCs w:val="24"/>
          <w:lang w:eastAsia="en-GB"/>
        </w:rPr>
        <w:br/>
        <w:t>457.What is the main purpose of nutritional assessment?</w:t>
      </w:r>
      <w:r>
        <w:rPr>
          <w:rFonts w:ascii="Times New Roman" w:eastAsia="Times New Roman" w:hAnsi="Times New Roman" w:cs="Times New Roman"/>
          <w:sz w:val="24"/>
          <w:szCs w:val="24"/>
          <w:lang w:eastAsia="en-GB"/>
        </w:rPr>
        <w:br/>
        <w:t>a) To classify food types in a region</w:t>
      </w:r>
      <w:r>
        <w:rPr>
          <w:rFonts w:ascii="Times New Roman" w:eastAsia="Times New Roman" w:hAnsi="Times New Roman" w:cs="Times New Roman"/>
          <w:sz w:val="24"/>
          <w:szCs w:val="24"/>
          <w:lang w:eastAsia="en-GB"/>
        </w:rPr>
        <w:br/>
        <w:t xml:space="preserve">b) To identify individuals or populations </w:t>
      </w:r>
      <w:r>
        <w:rPr>
          <w:rFonts w:ascii="Times New Roman" w:eastAsia="Times New Roman" w:hAnsi="Times New Roman" w:cs="Times New Roman"/>
          <w:sz w:val="24"/>
          <w:szCs w:val="24"/>
          <w:lang w:eastAsia="en-GB"/>
        </w:rPr>
        <w:t>at risk of malnutrition</w:t>
      </w:r>
      <w:r>
        <w:rPr>
          <w:rFonts w:ascii="Times New Roman" w:eastAsia="Times New Roman" w:hAnsi="Times New Roman" w:cs="Times New Roman"/>
          <w:sz w:val="24"/>
          <w:szCs w:val="24"/>
          <w:lang w:eastAsia="en-GB"/>
        </w:rPr>
        <w:br/>
        <w:t>c) To assess market prices for food items</w:t>
      </w:r>
      <w:r>
        <w:rPr>
          <w:rFonts w:ascii="Times New Roman" w:eastAsia="Times New Roman" w:hAnsi="Times New Roman" w:cs="Times New Roman"/>
          <w:sz w:val="24"/>
          <w:szCs w:val="24"/>
          <w:lang w:eastAsia="en-GB"/>
        </w:rPr>
        <w:br/>
        <w:t>d) To evaluate national health policies</w:t>
      </w:r>
      <w:r>
        <w:rPr>
          <w:rFonts w:ascii="Times New Roman" w:eastAsia="Times New Roman" w:hAnsi="Times New Roman" w:cs="Times New Roman"/>
          <w:sz w:val="24"/>
          <w:szCs w:val="24"/>
          <w:lang w:eastAsia="en-GB"/>
        </w:rPr>
        <w:br/>
        <w:t>458.Which of the following is a macro-level method of assessing food and nutrition security?</w:t>
      </w:r>
      <w:r>
        <w:rPr>
          <w:rFonts w:ascii="Times New Roman" w:eastAsia="Times New Roman" w:hAnsi="Times New Roman" w:cs="Times New Roman"/>
          <w:sz w:val="24"/>
          <w:szCs w:val="24"/>
          <w:lang w:eastAsia="en-GB"/>
        </w:rPr>
        <w:br/>
        <w:t>a) Focus group discussions</w:t>
      </w:r>
      <w:r>
        <w:rPr>
          <w:rFonts w:ascii="Times New Roman" w:eastAsia="Times New Roman" w:hAnsi="Times New Roman" w:cs="Times New Roman"/>
          <w:sz w:val="24"/>
          <w:szCs w:val="24"/>
          <w:lang w:eastAsia="en-GB"/>
        </w:rPr>
        <w:br/>
        <w:t>b) Anthropometric measurements</w:t>
      </w:r>
      <w:r>
        <w:rPr>
          <w:rFonts w:ascii="Times New Roman" w:eastAsia="Times New Roman" w:hAnsi="Times New Roman" w:cs="Times New Roman"/>
          <w:sz w:val="24"/>
          <w:szCs w:val="24"/>
          <w:lang w:eastAsia="en-GB"/>
        </w:rPr>
        <w:br/>
        <w:t>c) Food Balance Sheets (FBS)</w:t>
      </w:r>
      <w:r>
        <w:rPr>
          <w:rFonts w:ascii="Times New Roman" w:eastAsia="Times New Roman" w:hAnsi="Times New Roman" w:cs="Times New Roman"/>
          <w:sz w:val="24"/>
          <w:szCs w:val="24"/>
          <w:lang w:eastAsia="en-GB"/>
        </w:rPr>
        <w:br/>
        <w:t>d) Household food frequency questionnaires</w:t>
      </w:r>
      <w:r>
        <w:rPr>
          <w:rFonts w:ascii="Times New Roman" w:eastAsia="Times New Roman" w:hAnsi="Times New Roman" w:cs="Times New Roman"/>
          <w:sz w:val="24"/>
          <w:szCs w:val="24"/>
          <w:lang w:eastAsia="en-GB"/>
        </w:rPr>
        <w:br/>
        <w:t>459.Which of the following is NOT a pillar of food security?</w:t>
      </w:r>
    </w:p>
    <w:p w:rsidR="00F12DF6" w:rsidRDefault="00C436E5">
      <w:pPr>
        <w:pStyle w:val="ListParagraph"/>
        <w:numPr>
          <w:ilvl w:val="0"/>
          <w:numId w:val="110"/>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Availability</w:t>
      </w:r>
    </w:p>
    <w:p w:rsidR="00F12DF6" w:rsidRDefault="00C436E5">
      <w:pPr>
        <w:pStyle w:val="ListParagraph"/>
        <w:numPr>
          <w:ilvl w:val="0"/>
          <w:numId w:val="110"/>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Affordability </w:t>
      </w:r>
    </w:p>
    <w:p w:rsidR="00F12DF6" w:rsidRDefault="00C436E5">
      <w:pPr>
        <w:pStyle w:val="ListParagraph"/>
        <w:numPr>
          <w:ilvl w:val="0"/>
          <w:numId w:val="110"/>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Access</w:t>
      </w:r>
    </w:p>
    <w:p w:rsidR="00F12DF6" w:rsidRDefault="00C436E5">
      <w:pPr>
        <w:pStyle w:val="ListParagraph"/>
        <w:numPr>
          <w:ilvl w:val="0"/>
          <w:numId w:val="110"/>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Stability</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460.Which indicator is used to measure food utilization?</w:t>
      </w:r>
    </w:p>
    <w:p w:rsidR="00F12DF6" w:rsidRDefault="00C436E5">
      <w:pPr>
        <w:pStyle w:val="ListParagraph"/>
        <w:numPr>
          <w:ilvl w:val="1"/>
          <w:numId w:val="111"/>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Household income</w:t>
      </w:r>
    </w:p>
    <w:p w:rsidR="00F12DF6" w:rsidRDefault="00C436E5">
      <w:pPr>
        <w:pStyle w:val="ListParagraph"/>
        <w:numPr>
          <w:ilvl w:val="1"/>
          <w:numId w:val="111"/>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Dietary diversity score </w:t>
      </w:r>
    </w:p>
    <w:p w:rsidR="00F12DF6" w:rsidRDefault="00C436E5">
      <w:pPr>
        <w:pStyle w:val="ListParagraph"/>
        <w:numPr>
          <w:ilvl w:val="1"/>
          <w:numId w:val="111"/>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Food import levels</w:t>
      </w:r>
    </w:p>
    <w:p w:rsidR="00F12DF6" w:rsidRDefault="00C436E5">
      <w:pPr>
        <w:pStyle w:val="ListParagraph"/>
        <w:numPr>
          <w:ilvl w:val="1"/>
          <w:numId w:val="111"/>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Food stock levels</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461.What is a common indicator for measuring public health significance in food and nutrition security?</w:t>
      </w:r>
    </w:p>
    <w:p w:rsidR="00F12DF6" w:rsidRDefault="00C436E5">
      <w:pPr>
        <w:pStyle w:val="ListParagraph"/>
        <w:numPr>
          <w:ilvl w:val="1"/>
          <w:numId w:val="112"/>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GDP per capita</w:t>
      </w:r>
    </w:p>
    <w:p w:rsidR="00F12DF6" w:rsidRDefault="00C436E5">
      <w:pPr>
        <w:pStyle w:val="ListParagraph"/>
        <w:numPr>
          <w:ilvl w:val="1"/>
          <w:numId w:val="112"/>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Prevalence of underweight children</w:t>
      </w:r>
    </w:p>
    <w:p w:rsidR="00F12DF6" w:rsidRDefault="00C436E5">
      <w:pPr>
        <w:pStyle w:val="ListParagraph"/>
        <w:numPr>
          <w:ilvl w:val="1"/>
          <w:numId w:val="112"/>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Number of grocery stores</w:t>
      </w:r>
    </w:p>
    <w:p w:rsidR="00F12DF6" w:rsidRDefault="00C436E5">
      <w:pPr>
        <w:pStyle w:val="ListParagraph"/>
        <w:numPr>
          <w:ilvl w:val="1"/>
          <w:numId w:val="112"/>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National food p</w:t>
      </w:r>
      <w:r>
        <w:rPr>
          <w:rFonts w:ascii="Times New Roman" w:eastAsia="Times New Roman" w:hAnsi="Times New Roman" w:cs="Times New Roman"/>
          <w:sz w:val="24"/>
          <w:szCs w:val="24"/>
          <w:lang w:eastAsia="en-GB"/>
        </w:rPr>
        <w:t>olicies</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462.Which of the following is an example of a food stability indicator?</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 Crop production levels</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 Inflation rate and food price volatility</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 Household food expenditure</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 Dietary intake surveys</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463.Why are cut-off values important in public hea</w:t>
      </w:r>
      <w:r>
        <w:rPr>
          <w:rFonts w:ascii="Times New Roman" w:eastAsia="Times New Roman" w:hAnsi="Times New Roman" w:cs="Times New Roman"/>
          <w:sz w:val="24"/>
          <w:szCs w:val="24"/>
          <w:lang w:eastAsia="en-GB"/>
        </w:rPr>
        <w:t>lth nutrition?</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 They determine the best-selling foods in a country</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b) They help assess the severity of malnutrition and food insecurity </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 They regulate food prices in the market</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 They measure the shelf life of food products</w:t>
      </w:r>
    </w:p>
    <w:p w:rsidR="00F12DF6" w:rsidRDefault="00F12DF6">
      <w:pPr>
        <w:spacing w:before="100" w:beforeAutospacing="1" w:after="100" w:afterAutospacing="1" w:line="360" w:lineRule="auto"/>
        <w:ind w:left="1080"/>
        <w:rPr>
          <w:rFonts w:ascii="Times New Roman" w:eastAsia="Times New Roman" w:hAnsi="Times New Roman" w:cs="Times New Roman"/>
          <w:sz w:val="24"/>
          <w:szCs w:val="24"/>
          <w:lang w:eastAsia="en-GB"/>
        </w:rPr>
      </w:pP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464.What does the term "f</w:t>
      </w:r>
      <w:r>
        <w:rPr>
          <w:rFonts w:ascii="Times New Roman" w:eastAsia="Times New Roman" w:hAnsi="Times New Roman" w:cs="Times New Roman"/>
          <w:sz w:val="24"/>
          <w:szCs w:val="24"/>
          <w:lang w:eastAsia="en-GB"/>
        </w:rPr>
        <w:t>ood access" refer to?</w:t>
      </w:r>
    </w:p>
    <w:p w:rsidR="00F12DF6" w:rsidRDefault="00C436E5">
      <w:pPr>
        <w:numPr>
          <w:ilvl w:val="1"/>
          <w:numId w:val="113"/>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ability of households to produce their own food</w:t>
      </w:r>
    </w:p>
    <w:p w:rsidR="00F12DF6" w:rsidRDefault="00C436E5">
      <w:pPr>
        <w:numPr>
          <w:ilvl w:val="1"/>
          <w:numId w:val="113"/>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physical and economic ability of individuals to obtain food </w:t>
      </w:r>
    </w:p>
    <w:p w:rsidR="00F12DF6" w:rsidRDefault="00C436E5">
      <w:pPr>
        <w:numPr>
          <w:ilvl w:val="1"/>
          <w:numId w:val="113"/>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total amount of food stored in a country</w:t>
      </w:r>
    </w:p>
    <w:p w:rsidR="00F12DF6" w:rsidRDefault="00C436E5">
      <w:pPr>
        <w:numPr>
          <w:ilvl w:val="1"/>
          <w:numId w:val="113"/>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total calorie intake of a population</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465.Which of the following is a</w:t>
      </w:r>
      <w:r>
        <w:rPr>
          <w:rFonts w:ascii="Times New Roman" w:eastAsia="Times New Roman" w:hAnsi="Times New Roman" w:cs="Times New Roman"/>
          <w:sz w:val="24"/>
          <w:szCs w:val="24"/>
          <w:lang w:eastAsia="en-GB"/>
        </w:rPr>
        <w:t xml:space="preserve"> key factor in food security stability?</w:t>
      </w:r>
    </w:p>
    <w:p w:rsidR="00F12DF6" w:rsidRDefault="00C436E5">
      <w:pPr>
        <w:numPr>
          <w:ilvl w:val="1"/>
          <w:numId w:val="114"/>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presence of international food aid</w:t>
      </w:r>
    </w:p>
    <w:p w:rsidR="00F12DF6" w:rsidRDefault="00C436E5">
      <w:pPr>
        <w:numPr>
          <w:ilvl w:val="1"/>
          <w:numId w:val="114"/>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Year-round availability of nutritious food </w:t>
      </w:r>
    </w:p>
    <w:p w:rsidR="00F12DF6" w:rsidRDefault="00C436E5">
      <w:pPr>
        <w:numPr>
          <w:ilvl w:val="1"/>
          <w:numId w:val="114"/>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Number of supermarkets in a city</w:t>
      </w:r>
    </w:p>
    <w:p w:rsidR="00F12DF6" w:rsidRDefault="00C436E5">
      <w:pPr>
        <w:numPr>
          <w:ilvl w:val="1"/>
          <w:numId w:val="114"/>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Household participation in agriculture</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466.Which anthropometric indicator is commonly used to assess</w:t>
      </w:r>
      <w:r>
        <w:rPr>
          <w:rFonts w:ascii="Times New Roman" w:eastAsia="Times New Roman" w:hAnsi="Times New Roman" w:cs="Times New Roman"/>
          <w:sz w:val="24"/>
          <w:szCs w:val="24"/>
          <w:lang w:eastAsia="en-GB"/>
        </w:rPr>
        <w:t xml:space="preserve"> acute malnutrition?</w:t>
      </w:r>
    </w:p>
    <w:p w:rsidR="00F12DF6" w:rsidRDefault="00C436E5">
      <w:pPr>
        <w:numPr>
          <w:ilvl w:val="1"/>
          <w:numId w:val="115"/>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Body Mass Index (BMI)</w:t>
      </w:r>
    </w:p>
    <w:p w:rsidR="00F12DF6" w:rsidRDefault="00C436E5">
      <w:pPr>
        <w:numPr>
          <w:ilvl w:val="1"/>
          <w:numId w:val="115"/>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Stunting prevalence</w:t>
      </w:r>
    </w:p>
    <w:p w:rsidR="00F12DF6" w:rsidRDefault="00C436E5">
      <w:pPr>
        <w:numPr>
          <w:ilvl w:val="1"/>
          <w:numId w:val="115"/>
        </w:num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Mid-Upper Arm Circumference (MUAC) </w:t>
      </w:r>
    </w:p>
    <w:p w:rsidR="00F12DF6" w:rsidRDefault="00C436E5">
      <w:pPr>
        <w:spacing w:before="100" w:beforeAutospacing="1" w:after="100" w:afterAutospacing="1" w:line="360" w:lineRule="auto"/>
        <w:ind w:firstLineChars="450" w:firstLine="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D.Dietary intake surveys</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467.Which factor is NOT directly related to food security?</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 Climate change</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 Government policies</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 Literacy rate of a population </w:t>
      </w:r>
    </w:p>
    <w:p w:rsidR="00F12DF6" w:rsidRDefault="00C436E5">
      <w:pPr>
        <w:spacing w:before="100" w:beforeAutospacing="1" w:after="100" w:afterAutospacing="1" w:line="360" w:lineRule="auto"/>
        <w:ind w:left="108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 Agricultural productivity</w:t>
      </w:r>
    </w:p>
    <w:p w:rsidR="00F12DF6" w:rsidRDefault="00C436E5">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468.What does dietary diversity score (DDS) measure?</w:t>
      </w:r>
    </w:p>
    <w:p w:rsidR="00F12DF6" w:rsidRDefault="00C436E5">
      <w:pPr>
        <w:pStyle w:val="ListParagraph"/>
        <w:numPr>
          <w:ilvl w:val="1"/>
          <w:numId w:val="116"/>
        </w:numPr>
        <w:tabs>
          <w:tab w:val="left" w:pos="720"/>
        </w:tabs>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proportion of individuals who eat three meals a day</w:t>
      </w:r>
    </w:p>
    <w:p w:rsidR="00F12DF6" w:rsidRDefault="00C436E5">
      <w:pPr>
        <w:pStyle w:val="ListParagraph"/>
        <w:numPr>
          <w:ilvl w:val="1"/>
          <w:numId w:val="116"/>
        </w:numPr>
        <w:tabs>
          <w:tab w:val="left" w:pos="720"/>
        </w:tabs>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variety of different food groups consumed </w:t>
      </w:r>
    </w:p>
    <w:p w:rsidR="00F12DF6" w:rsidRDefault="00C436E5">
      <w:pPr>
        <w:pStyle w:val="ListParagraph"/>
        <w:numPr>
          <w:ilvl w:val="1"/>
          <w:numId w:val="116"/>
        </w:numPr>
        <w:tabs>
          <w:tab w:val="left" w:pos="720"/>
        </w:tabs>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caloric intake per day</w:t>
      </w:r>
    </w:p>
    <w:p w:rsidR="00F12DF6" w:rsidRDefault="00C436E5">
      <w:pPr>
        <w:pStyle w:val="ListParagraph"/>
        <w:numPr>
          <w:ilvl w:val="1"/>
          <w:numId w:val="116"/>
        </w:numPr>
        <w:tabs>
          <w:tab w:val="left" w:pos="720"/>
        </w:tabs>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amount</w:t>
      </w:r>
      <w:r>
        <w:rPr>
          <w:rFonts w:ascii="Times New Roman" w:eastAsia="Times New Roman" w:hAnsi="Times New Roman" w:cs="Times New Roman"/>
          <w:sz w:val="24"/>
          <w:szCs w:val="24"/>
          <w:lang w:eastAsia="en-GB"/>
        </w:rPr>
        <w:t xml:space="preserve"> of protein consumed per meal</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469.Which macronutrient is the primary source of energy for high-intensity activities?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Fats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Fiber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470.What is the recommended daily protein intake for most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0.5-0.7 grams per</w:t>
      </w:r>
      <w:r>
        <w:rPr>
          <w:rFonts w:ascii="Times New Roman" w:eastAsia="SimSun" w:hAnsi="Times New Roman" w:cs="Times New Roman"/>
          <w:color w:val="000000"/>
          <w:sz w:val="24"/>
          <w:szCs w:val="24"/>
          <w:lang w:eastAsia="zh-CN"/>
        </w:rPr>
        <w:t xml:space="preserve">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1-1.2 grams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1.5-1.7 grams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2-2.5 grams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471.Glycemic index (GI) is a measure of: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The amount of fat in a food item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b) The protein co</w:t>
      </w:r>
      <w:r>
        <w:rPr>
          <w:rFonts w:ascii="Times New Roman" w:eastAsia="SimSun" w:hAnsi="Times New Roman" w:cs="Times New Roman"/>
          <w:color w:val="000000"/>
          <w:sz w:val="24"/>
          <w:szCs w:val="24"/>
          <w:lang w:eastAsia="zh-CN"/>
        </w:rPr>
        <w:t xml:space="preserve">ntent in a food item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The rate at which a carbohydrate-containing food raises blood sugar levels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The fiber content in a food item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472.Which of the following is NOT a benefit of consuming healthy fats for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Improved cardiovascular health</w:t>
      </w:r>
      <w:r>
        <w:rPr>
          <w:rFonts w:ascii="Times New Roman" w:eastAsia="SimSun" w:hAnsi="Times New Roman" w:cs="Times New Roman"/>
          <w:color w:val="000000"/>
          <w:sz w:val="24"/>
          <w:szCs w:val="24"/>
          <w:lang w:eastAsia="zh-CN"/>
        </w:rPr>
        <w:t xml:space="preser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Enhanced brain function and cognition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Increased muscle strength and power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Enhanced absorption of fat-soluble vitamins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473. What is the primary function of sports drinks during prolonged endurance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activities?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Providing a quick source of protein for muscle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Maintaining electrolyte balance and hydration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Supplying a high dose of caffeine for increased energy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Stimulating fat oxidation for improved endurance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474. What is the recommended timin</w:t>
      </w:r>
      <w:r>
        <w:rPr>
          <w:rFonts w:ascii="Times New Roman" w:eastAsia="SimSun" w:hAnsi="Times New Roman" w:cs="Times New Roman"/>
          <w:color w:val="000000"/>
          <w:sz w:val="24"/>
          <w:szCs w:val="24"/>
          <w:lang w:eastAsia="zh-CN"/>
        </w:rPr>
        <w:t xml:space="preserve">g for consuming a pre-workout meal?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Immediately before the workout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30 minutes before the workout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1-2 hours before the workout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3-4 hours before the workout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475. Which nutrient is most important for muscle repair and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Fats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Proteins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Vitamins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476. What is the optimal carbohydrate intake for athletes during prolonged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30-60 grams per hour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60-90 grams per hour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100-120 grams per hour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150-200 grams per hour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477. Which vi</w:t>
      </w:r>
      <w:r>
        <w:rPr>
          <w:rFonts w:ascii="Times New Roman" w:eastAsia="SimSun" w:hAnsi="Times New Roman" w:cs="Times New Roman"/>
          <w:color w:val="000000"/>
          <w:sz w:val="24"/>
          <w:szCs w:val="24"/>
          <w:lang w:eastAsia="zh-CN"/>
        </w:rPr>
        <w:t xml:space="preserve">tamin is crucial for energy metabolism in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Vitamin A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Vitamin B12c) Vitamin C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Vitamin D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478. What is the ideal recovery drink after intense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Water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b) Pure fruit juice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A combination of carbohydrates and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Soft drinks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479. What type of carbohydrate is best consumed immediately after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Simple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Complex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Dietary fiber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480. How does dehydration affect athletic performance?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Increases end</w:t>
      </w:r>
      <w:r>
        <w:rPr>
          <w:rFonts w:ascii="Times New Roman" w:eastAsia="SimSun" w:hAnsi="Times New Roman" w:cs="Times New Roman"/>
          <w:color w:val="000000"/>
          <w:sz w:val="24"/>
          <w:szCs w:val="24"/>
          <w:lang w:eastAsia="zh-CN"/>
        </w:rPr>
        <w:t xml:space="preserve">urance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Improves strength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Decreases performance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Enhances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481. Which of the following is a source of complete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Rice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Beans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Eggs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Nuts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482. What is the recommended ratio of carbohydrates to protein for recovery mea</w:t>
      </w:r>
      <w:r>
        <w:rPr>
          <w:rFonts w:ascii="Times New Roman" w:eastAsia="SimSun" w:hAnsi="Times New Roman" w:cs="Times New Roman"/>
          <w:color w:val="000000"/>
          <w:sz w:val="24"/>
          <w:szCs w:val="24"/>
          <w:lang w:eastAsia="zh-CN"/>
        </w:rPr>
        <w:t xml:space="preserve">ls?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1:1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2:1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c) 3:1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4:1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483. Which amino acid is known as the "building block" of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Glutamine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Glycine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Leucine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Alanine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484. Which fatty acid is considered essential for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Omega-3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Omega-6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Both omega-3 and omega-6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Saturated fatty acids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485. What is the primary reason athletes need more calories than non-athletes?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Higher metabolic rate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Increased muscle mass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Greater energy expenditure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All of the above </w:t>
      </w:r>
    </w:p>
    <w:p w:rsidR="00F12DF6" w:rsidRDefault="00F12DF6">
      <w:pPr>
        <w:spacing w:line="360" w:lineRule="auto"/>
        <w:rPr>
          <w:rFonts w:ascii="Times New Roman" w:eastAsia="SimSun" w:hAnsi="Times New Roman" w:cs="Times New Roman"/>
          <w:color w:val="000000"/>
          <w:sz w:val="24"/>
          <w:szCs w:val="24"/>
          <w:lang w:eastAsia="zh-CN"/>
        </w:rPr>
      </w:pP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486. Which snack</w:t>
      </w:r>
      <w:r>
        <w:rPr>
          <w:rFonts w:ascii="Times New Roman" w:eastAsia="SimSun" w:hAnsi="Times New Roman" w:cs="Times New Roman"/>
          <w:color w:val="000000"/>
          <w:sz w:val="24"/>
          <w:szCs w:val="24"/>
          <w:lang w:eastAsia="zh-CN"/>
        </w:rPr>
        <w:t xml:space="preserve"> is best for a quick energy boost before a workout?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A protein bar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A bananac) A piece of cake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d) A handful of nuts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487. What is the role of antioxidants in sports nutrition?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Increase muscle mass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Reduce inflammation and oxidative stress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c)</w:t>
      </w:r>
      <w:r>
        <w:rPr>
          <w:rFonts w:ascii="Times New Roman" w:eastAsia="SimSun" w:hAnsi="Times New Roman" w:cs="Times New Roman"/>
          <w:color w:val="000000"/>
          <w:sz w:val="24"/>
          <w:szCs w:val="24"/>
          <w:lang w:eastAsia="zh-CN"/>
        </w:rPr>
        <w:t xml:space="preserve"> Provide energy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488. What is the major risk of consuming too much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Weight loss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Kidney damage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Improved performance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Increased hydration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489. Which mineral is important for oxygen transport in the blood?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Cal</w:t>
      </w:r>
      <w:r>
        <w:rPr>
          <w:rFonts w:ascii="Times New Roman" w:eastAsia="SimSun" w:hAnsi="Times New Roman" w:cs="Times New Roman"/>
          <w:color w:val="000000"/>
          <w:sz w:val="24"/>
          <w:szCs w:val="24"/>
          <w:lang w:eastAsia="zh-CN"/>
        </w:rPr>
        <w:t xml:space="preserve">cium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Iron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Magnesium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Zinc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490. What is the main function of carbohydrates in an athlete's diet?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Build muscle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Provide energy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Enhance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Aid digestion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491. How much water should an athlete aim to drink before, during, and after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500 ml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1-2 liters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2-3 liters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3-4 liters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492. Which of the following foods is high in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Chicken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Pasta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Cheese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Broccoli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493. What is a common effect of overtraining without proper nutrition?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Improved performance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Increased recovery time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Enhanced strength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494. What is the primary source of energy during low-intensity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Carbohydra</w:t>
      </w:r>
      <w:r>
        <w:rPr>
          <w:rFonts w:ascii="Times New Roman" w:eastAsia="SimSun" w:hAnsi="Times New Roman" w:cs="Times New Roman"/>
          <w:color w:val="000000"/>
          <w:sz w:val="24"/>
          <w:szCs w:val="24"/>
          <w:lang w:eastAsia="zh-CN"/>
        </w:rPr>
        <w:t xml:space="preserv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Fats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Fiber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495. What is the main purpose of a post-workout meal?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a) To provide hydration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To replenish glycogen stores and aid recoveryc) To promote weight loss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To increase fat intake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496. Which food is a good source of co</w:t>
      </w:r>
      <w:r>
        <w:rPr>
          <w:rFonts w:ascii="Times New Roman" w:eastAsia="SimSun" w:hAnsi="Times New Roman" w:cs="Times New Roman"/>
          <w:color w:val="000000"/>
          <w:sz w:val="24"/>
          <w:szCs w:val="24"/>
          <w:lang w:eastAsia="zh-CN"/>
        </w:rPr>
        <w:t xml:space="preserve">mplex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White bread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Brown rice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Candy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Soft drinks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497. What is a common side effect of consuming caffeine before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Decreased alertness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Increased heart rate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Improved hydration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498. Which nutrient helps support the immune system for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Fats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Proteins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Vitamins and minerals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499. What is the recommended daily fat intake for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10-20% of total calories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20-35% of total calories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c) 35-50% of total calories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50-70% of total calories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500. Which of the following can help improve endurance performance?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High-fat diet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High-protein diet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High-carbohydrate diet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Low-carb diet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501. What is the best method to ensure adequ</w:t>
      </w:r>
      <w:r>
        <w:rPr>
          <w:rFonts w:ascii="Times New Roman" w:eastAsia="SimSun" w:hAnsi="Times New Roman" w:cs="Times New Roman"/>
          <w:color w:val="000000"/>
          <w:sz w:val="24"/>
          <w:szCs w:val="24"/>
          <w:lang w:eastAsia="zh-CN"/>
        </w:rPr>
        <w:t xml:space="preserve">ate hydration during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Drink only when thirsty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Drink water before, during, and after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Avoid drinking during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Drink soft drinks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502.. What is the role of creatine in sports nutrition?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Increase fat loss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Improve muscle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Enhance strength and power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Increase hydration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503. Which type of training benefits the most from increased carbohydrate intake?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Strength training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Endurance training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Flexibility training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lastRenderedPageBreak/>
        <w:t xml:space="preserve">d) None of the above </w:t>
      </w:r>
    </w:p>
    <w:p w:rsidR="00F12DF6" w:rsidRDefault="00F12DF6">
      <w:pPr>
        <w:spacing w:line="360" w:lineRule="auto"/>
        <w:rPr>
          <w:rFonts w:ascii="Times New Roman" w:eastAsia="SimSun" w:hAnsi="Times New Roman" w:cs="Times New Roman"/>
          <w:color w:val="000000"/>
          <w:sz w:val="24"/>
          <w:szCs w:val="24"/>
          <w:lang w:eastAsia="zh-CN"/>
        </w:rPr>
      </w:pPr>
    </w:p>
    <w:p w:rsidR="00F12DF6" w:rsidRDefault="00F12DF6">
      <w:pPr>
        <w:spacing w:line="360" w:lineRule="auto"/>
        <w:rPr>
          <w:rFonts w:ascii="Times New Roman" w:eastAsia="SimSun" w:hAnsi="Times New Roman" w:cs="Times New Roman"/>
          <w:color w:val="000000"/>
          <w:sz w:val="24"/>
          <w:szCs w:val="24"/>
          <w:lang w:eastAsia="zh-CN"/>
        </w:rPr>
      </w:pP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504. What is the primary function of electrolytes in sports nutrition?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Provide energy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Maintain fluid balancec) Build muscle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Promote digestion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505. How can athletes minimize gastrointestinal issues during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Eat large meals before</w:t>
      </w:r>
      <w:r>
        <w:rPr>
          <w:rFonts w:ascii="Times New Roman" w:eastAsia="SimSun" w:hAnsi="Times New Roman" w:cs="Times New Roman"/>
          <w:color w:val="000000"/>
          <w:sz w:val="24"/>
          <w:szCs w:val="24"/>
          <w:lang w:eastAsia="zh-CN"/>
        </w:rPr>
        <w:t xml:space="preserve">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Avoid high-fiber foods before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Drink only water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506. Which of the following is a benefit of a balanced diet for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Supports overall health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Enhances performance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Aids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d) All of the</w:t>
      </w:r>
      <w:r>
        <w:rPr>
          <w:rFonts w:ascii="Times New Roman" w:eastAsia="SimSun" w:hAnsi="Times New Roman" w:cs="Times New Roman"/>
          <w:color w:val="000000"/>
          <w:sz w:val="24"/>
          <w:szCs w:val="24"/>
          <w:lang w:eastAsia="zh-CN"/>
        </w:rPr>
        <w:t xml:space="preserv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507. What is the effect of high-fiber foods before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Increases energy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May cause discomfort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Improves hydration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508. Which beverage is best for rehydration after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Coffee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Water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Energy drinks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Soft drinks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509. What is the primary source of energy for endurance athletes?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Carbohydrates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Fats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None of the above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510. What is the recommended carbohydrate intake for athletes during recovery?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a) 0.5-1 grams</w:t>
      </w:r>
      <w:r>
        <w:rPr>
          <w:rFonts w:ascii="Times New Roman" w:eastAsia="SimSun" w:hAnsi="Times New Roman" w:cs="Times New Roman"/>
          <w:color w:val="000000"/>
          <w:sz w:val="24"/>
          <w:szCs w:val="24"/>
          <w:lang w:eastAsia="zh-CN"/>
        </w:rPr>
        <w:t xml:space="preserve">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1-1.5 grams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2-3 grams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d) 4-5 grams per kilogram of body weight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511. Which nutrient helps in the absorption of fat-soluble vitamins?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Protein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b) Carbohydrates</w:t>
      </w:r>
      <w:r>
        <w:rPr>
          <w:rFonts w:ascii="Times New Roman" w:eastAsia="SimSun" w:hAnsi="Times New Roman" w:cs="Times New Roman"/>
          <w:color w:val="000000"/>
          <w:sz w:val="24"/>
          <w:szCs w:val="24"/>
          <w:lang w:eastAsia="zh-CN"/>
        </w:rPr>
        <w:t xml:space="preserv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Fats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d) Water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lastRenderedPageBreak/>
        <w:t xml:space="preserve">512. What is the best source of hydration during short-duration exercise?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a) Sports drinks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b) Water </w:t>
      </w:r>
    </w:p>
    <w:p w:rsidR="00F12DF6" w:rsidRDefault="00C436E5">
      <w:pPr>
        <w:spacing w:line="360" w:lineRule="auto"/>
        <w:rPr>
          <w:rFonts w:ascii="Times New Roman" w:hAnsi="Times New Roman" w:cs="Times New Roman"/>
          <w:sz w:val="24"/>
          <w:szCs w:val="24"/>
        </w:rPr>
      </w:pPr>
      <w:r>
        <w:rPr>
          <w:rFonts w:ascii="Times New Roman" w:eastAsia="SimSun" w:hAnsi="Times New Roman" w:cs="Times New Roman"/>
          <w:color w:val="000000"/>
          <w:sz w:val="24"/>
          <w:szCs w:val="24"/>
          <w:lang w:eastAsia="zh-CN"/>
        </w:rPr>
        <w:t xml:space="preserve">c) Fruit juice </w:t>
      </w:r>
    </w:p>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 Energy drinks</w:t>
      </w:r>
    </w:p>
    <w:p w:rsidR="00F12DF6" w:rsidRDefault="00C436E5">
      <w:pPr>
        <w:rPr>
          <w:color w:val="000000" w:themeColor="text1"/>
        </w:rPr>
      </w:pPr>
      <w:r>
        <w:rPr>
          <w:color w:val="000000" w:themeColor="text1"/>
        </w:rPr>
        <w:t xml:space="preserve">513. </w:t>
      </w:r>
      <w:r>
        <w:rPr>
          <w:color w:val="000000" w:themeColor="text1"/>
        </w:rPr>
        <w:t xml:space="preserve">The incidence of obesity in a population is 6%. Among unexposed individuals (no fast-food </w:t>
      </w:r>
      <w:r>
        <w:rPr>
          <w:color w:val="000000" w:themeColor="text1"/>
        </w:rPr>
        <w:t>consumption), the incidence is 2%. Assuming 10% of the population consumes fast food, what is the population attributable risk percent (PAR%)?</w:t>
      </w:r>
    </w:p>
    <w:p w:rsidR="00F12DF6" w:rsidRDefault="00C436E5">
      <w:pPr>
        <w:rPr>
          <w:color w:val="000000" w:themeColor="text1"/>
        </w:rPr>
      </w:pPr>
      <w:r>
        <w:rPr>
          <w:color w:val="000000" w:themeColor="text1"/>
        </w:rPr>
        <w:t>A) 25%</w:t>
      </w:r>
    </w:p>
    <w:p w:rsidR="00F12DF6" w:rsidRDefault="00C436E5">
      <w:pPr>
        <w:rPr>
          <w:color w:val="000000" w:themeColor="text1"/>
        </w:rPr>
      </w:pPr>
      <w:r>
        <w:rPr>
          <w:color w:val="000000" w:themeColor="text1"/>
        </w:rPr>
        <w:t>B) 50%</w:t>
      </w:r>
    </w:p>
    <w:p w:rsidR="00F12DF6" w:rsidRDefault="00C436E5">
      <w:pPr>
        <w:rPr>
          <w:color w:val="000000" w:themeColor="text1"/>
        </w:rPr>
      </w:pPr>
      <w:r>
        <w:rPr>
          <w:color w:val="000000" w:themeColor="text1"/>
        </w:rPr>
        <w:t>C) 66.7%</w:t>
      </w:r>
    </w:p>
    <w:p w:rsidR="00F12DF6" w:rsidRDefault="00C436E5">
      <w:pPr>
        <w:rPr>
          <w:color w:val="000000" w:themeColor="text1"/>
        </w:rPr>
      </w:pPr>
      <w:r>
        <w:rPr>
          <w:color w:val="000000" w:themeColor="text1"/>
        </w:rPr>
        <w:t>D) 75%</w:t>
      </w:r>
    </w:p>
    <w:p w:rsidR="00F12DF6" w:rsidRDefault="00C436E5">
      <w:pPr>
        <w:rPr>
          <w:color w:val="000000" w:themeColor="text1"/>
        </w:rPr>
      </w:pPr>
      <w:r>
        <w:rPr>
          <w:color w:val="000000" w:themeColor="text1"/>
        </w:rPr>
        <w:t xml:space="preserve">514. </w:t>
      </w:r>
      <w:r>
        <w:rPr>
          <w:color w:val="000000" w:themeColor="text1"/>
        </w:rPr>
        <w:t xml:space="preserve">In a foodborne outbreak investigation, 120 people attended a picnic, and 80 </w:t>
      </w:r>
      <w:r>
        <w:rPr>
          <w:color w:val="000000" w:themeColor="text1"/>
        </w:rPr>
        <w:t>ate potato salad. Of those who ate the salad, 50 developed gastroenteritis. What is the attack rate among those who consumed the potato salad?</w:t>
      </w:r>
    </w:p>
    <w:p w:rsidR="00F12DF6" w:rsidRDefault="00C436E5">
      <w:pPr>
        <w:rPr>
          <w:color w:val="000000" w:themeColor="text1"/>
        </w:rPr>
      </w:pPr>
      <w:r>
        <w:rPr>
          <w:color w:val="000000" w:themeColor="text1"/>
        </w:rPr>
        <w:t>A) 37.5%</w:t>
      </w:r>
    </w:p>
    <w:p w:rsidR="00F12DF6" w:rsidRDefault="00C436E5">
      <w:pPr>
        <w:rPr>
          <w:color w:val="000000" w:themeColor="text1"/>
        </w:rPr>
      </w:pPr>
      <w:r>
        <w:rPr>
          <w:color w:val="000000" w:themeColor="text1"/>
        </w:rPr>
        <w:t>B) 41.7%</w:t>
      </w:r>
    </w:p>
    <w:p w:rsidR="00F12DF6" w:rsidRDefault="00C436E5">
      <w:pPr>
        <w:rPr>
          <w:color w:val="000000" w:themeColor="text1"/>
        </w:rPr>
      </w:pPr>
      <w:r>
        <w:rPr>
          <w:color w:val="000000" w:themeColor="text1"/>
        </w:rPr>
        <w:t>C) 62.5%</w:t>
      </w:r>
    </w:p>
    <w:p w:rsidR="00F12DF6" w:rsidRDefault="00C436E5">
      <w:pPr>
        <w:rPr>
          <w:color w:val="000000" w:themeColor="text1"/>
        </w:rPr>
      </w:pPr>
      <w:r>
        <w:rPr>
          <w:color w:val="000000" w:themeColor="text1"/>
        </w:rPr>
        <w:t>D) 75.0%</w:t>
      </w:r>
    </w:p>
    <w:p w:rsidR="00F12DF6" w:rsidRDefault="00C436E5">
      <w:pPr>
        <w:pStyle w:val="ListParagraph"/>
        <w:shd w:val="clear" w:color="auto" w:fill="FFFFFF" w:themeFill="background1"/>
        <w:tabs>
          <w:tab w:val="left" w:pos="180"/>
        </w:tabs>
        <w:spacing w:after="0" w:line="360" w:lineRule="auto"/>
        <w:ind w:left="0"/>
        <w:contextualSpacing w:val="0"/>
        <w:jc w:val="both"/>
        <w:rPr>
          <w:rFonts w:ascii="Times New Roman" w:hAnsi="Times New Roman"/>
          <w:color w:val="000000"/>
          <w:sz w:val="24"/>
          <w:szCs w:val="24"/>
        </w:rPr>
      </w:pPr>
      <w:r>
        <w:rPr>
          <w:rFonts w:ascii="Times New Roman" w:hAnsi="Times New Roman"/>
          <w:sz w:val="24"/>
          <w:szCs w:val="24"/>
        </w:rPr>
        <w:t xml:space="preserve">515. </w:t>
      </w:r>
      <w:r>
        <w:rPr>
          <w:rFonts w:ascii="Times New Roman" w:hAnsi="Times New Roman"/>
          <w:sz w:val="24"/>
          <w:szCs w:val="24"/>
        </w:rPr>
        <w:t>One of the features of planning is that it is “a continuous process”. Wh</w:t>
      </w:r>
      <w:r>
        <w:rPr>
          <w:rFonts w:ascii="Times New Roman" w:hAnsi="Times New Roman"/>
          <w:sz w:val="24"/>
          <w:szCs w:val="24"/>
        </w:rPr>
        <w:t>at does this refers to?</w:t>
      </w:r>
    </w:p>
    <w:p w:rsidR="00F12DF6" w:rsidRDefault="00C436E5">
      <w:pPr>
        <w:pStyle w:val="ListParagraph"/>
        <w:numPr>
          <w:ilvl w:val="1"/>
          <w:numId w:val="117"/>
        </w:numPr>
        <w:shd w:val="clear" w:color="auto" w:fill="FFFFFF" w:themeFill="background1"/>
        <w:tabs>
          <w:tab w:val="left" w:pos="450"/>
          <w:tab w:val="left" w:pos="540"/>
          <w:tab w:val="left" w:pos="630"/>
        </w:tabs>
        <w:spacing w:after="0" w:line="360" w:lineRule="auto"/>
        <w:contextualSpacing w:val="0"/>
        <w:jc w:val="both"/>
        <w:rPr>
          <w:rFonts w:ascii="Times New Roman" w:hAnsi="Times New Roman"/>
          <w:bCs/>
          <w:color w:val="000000"/>
          <w:sz w:val="24"/>
          <w:szCs w:val="24"/>
        </w:rPr>
      </w:pPr>
      <w:r>
        <w:rPr>
          <w:rFonts w:ascii="Times New Roman" w:hAnsi="Times New Roman"/>
          <w:bCs/>
          <w:color w:val="000000"/>
          <w:sz w:val="24"/>
          <w:szCs w:val="24"/>
        </w:rPr>
        <w:t xml:space="preserve"> It is a one-step activity</w:t>
      </w:r>
    </w:p>
    <w:p w:rsidR="00F12DF6" w:rsidRDefault="00C436E5">
      <w:pPr>
        <w:pStyle w:val="ListParagraph"/>
        <w:numPr>
          <w:ilvl w:val="1"/>
          <w:numId w:val="117"/>
        </w:numPr>
        <w:shd w:val="clear" w:color="auto" w:fill="FFFFFF" w:themeFill="background1"/>
        <w:tabs>
          <w:tab w:val="left" w:pos="450"/>
          <w:tab w:val="left" w:pos="540"/>
          <w:tab w:val="left" w:pos="630"/>
        </w:tabs>
        <w:spacing w:after="0" w:line="360" w:lineRule="auto"/>
        <w:contextualSpacing w:val="0"/>
        <w:jc w:val="both"/>
        <w:rPr>
          <w:rFonts w:ascii="Times New Roman" w:hAnsi="Times New Roman"/>
          <w:bCs/>
          <w:color w:val="000000"/>
          <w:sz w:val="24"/>
          <w:szCs w:val="24"/>
        </w:rPr>
      </w:pPr>
      <w:r>
        <w:rPr>
          <w:rFonts w:ascii="Times New Roman" w:hAnsi="Times New Roman"/>
          <w:bCs/>
          <w:color w:val="000000"/>
          <w:sz w:val="24"/>
          <w:szCs w:val="24"/>
        </w:rPr>
        <w:t xml:space="preserve"> It is one directional </w:t>
      </w:r>
    </w:p>
    <w:p w:rsidR="00F12DF6" w:rsidRDefault="00C436E5">
      <w:pPr>
        <w:pStyle w:val="ListParagraph"/>
        <w:numPr>
          <w:ilvl w:val="1"/>
          <w:numId w:val="117"/>
        </w:numPr>
        <w:shd w:val="clear" w:color="auto" w:fill="FFFFFF" w:themeFill="background1"/>
        <w:tabs>
          <w:tab w:val="left" w:pos="450"/>
          <w:tab w:val="left" w:pos="540"/>
          <w:tab w:val="left" w:pos="630"/>
        </w:tabs>
        <w:spacing w:after="0" w:line="360" w:lineRule="auto"/>
        <w:contextualSpacing w:val="0"/>
        <w:jc w:val="both"/>
        <w:rPr>
          <w:rFonts w:ascii="Times New Roman" w:hAnsi="Times New Roman"/>
          <w:bCs/>
          <w:sz w:val="24"/>
          <w:szCs w:val="24"/>
        </w:rPr>
      </w:pPr>
      <w:r>
        <w:rPr>
          <w:rFonts w:ascii="Times New Roman" w:hAnsi="Times New Roman"/>
          <w:bCs/>
          <w:sz w:val="24"/>
          <w:szCs w:val="24"/>
        </w:rPr>
        <w:t xml:space="preserve"> It is cyclical</w:t>
      </w:r>
    </w:p>
    <w:p w:rsidR="00F12DF6" w:rsidRDefault="00C436E5">
      <w:pPr>
        <w:pStyle w:val="ListParagraph"/>
        <w:numPr>
          <w:ilvl w:val="1"/>
          <w:numId w:val="117"/>
        </w:numPr>
        <w:shd w:val="clear" w:color="auto" w:fill="FFFFFF" w:themeFill="background1"/>
        <w:tabs>
          <w:tab w:val="left" w:pos="450"/>
          <w:tab w:val="left" w:pos="540"/>
          <w:tab w:val="left" w:pos="630"/>
        </w:tabs>
        <w:spacing w:after="0" w:line="360" w:lineRule="auto"/>
        <w:contextualSpacing w:val="0"/>
        <w:jc w:val="both"/>
        <w:rPr>
          <w:rFonts w:ascii="Times New Roman" w:hAnsi="Times New Roman"/>
          <w:b/>
          <w:bCs/>
          <w:color w:val="000000"/>
          <w:sz w:val="24"/>
          <w:szCs w:val="24"/>
        </w:rPr>
      </w:pPr>
      <w:r>
        <w:rPr>
          <w:rFonts w:ascii="Times New Roman" w:hAnsi="Times New Roman"/>
          <w:color w:val="000000"/>
          <w:sz w:val="24"/>
          <w:szCs w:val="24"/>
        </w:rPr>
        <w:t xml:space="preserve"> It is a top down activity</w:t>
      </w:r>
    </w:p>
    <w:p w:rsidR="00F12DF6" w:rsidRDefault="00C436E5">
      <w:pPr>
        <w:pStyle w:val="ListParagraph"/>
        <w:tabs>
          <w:tab w:val="left" w:pos="180"/>
        </w:tabs>
        <w:spacing w:after="0" w:line="360" w:lineRule="auto"/>
        <w:ind w:left="0"/>
        <w:contextualSpacing w:val="0"/>
        <w:jc w:val="both"/>
        <w:rPr>
          <w:rFonts w:ascii="Times New Roman" w:hAnsi="Times New Roman"/>
          <w:color w:val="000000"/>
          <w:sz w:val="24"/>
          <w:szCs w:val="24"/>
        </w:rPr>
      </w:pPr>
      <w:r>
        <w:rPr>
          <w:rFonts w:ascii="Times New Roman" w:hAnsi="Times New Roman"/>
          <w:color w:val="000000"/>
          <w:sz w:val="24"/>
          <w:szCs w:val="24"/>
        </w:rPr>
        <w:t xml:space="preserve">516. </w:t>
      </w:r>
      <w:r>
        <w:rPr>
          <w:rFonts w:ascii="Times New Roman" w:hAnsi="Times New Roman"/>
          <w:color w:val="000000"/>
          <w:sz w:val="24"/>
          <w:szCs w:val="24"/>
        </w:rPr>
        <w:t xml:space="preserve">A project manager is interested to know the extent of the problem and wants to identify barriers and enablers for improvement. Which </w:t>
      </w:r>
      <w:r>
        <w:rPr>
          <w:rFonts w:ascii="Times New Roman" w:hAnsi="Times New Roman"/>
          <w:color w:val="000000"/>
          <w:sz w:val="24"/>
          <w:szCs w:val="24"/>
        </w:rPr>
        <w:t>component of planning does it refers to?</w:t>
      </w:r>
    </w:p>
    <w:p w:rsidR="00F12DF6" w:rsidRDefault="00C436E5">
      <w:pPr>
        <w:pStyle w:val="ListParagraph"/>
        <w:numPr>
          <w:ilvl w:val="1"/>
          <w:numId w:val="118"/>
        </w:numPr>
        <w:tabs>
          <w:tab w:val="left" w:pos="450"/>
          <w:tab w:val="left" w:pos="540"/>
          <w:tab w:val="left" w:pos="630"/>
        </w:tabs>
        <w:spacing w:after="0" w:line="360" w:lineRule="auto"/>
        <w:contextualSpacing w:val="0"/>
        <w:jc w:val="both"/>
        <w:rPr>
          <w:rFonts w:ascii="Times New Roman" w:hAnsi="Times New Roman"/>
          <w:bCs/>
          <w:color w:val="000000"/>
          <w:sz w:val="24"/>
          <w:szCs w:val="24"/>
        </w:rPr>
      </w:pPr>
      <w:r>
        <w:rPr>
          <w:rFonts w:ascii="Times New Roman" w:hAnsi="Times New Roman"/>
          <w:bCs/>
          <w:color w:val="000000"/>
          <w:sz w:val="24"/>
          <w:szCs w:val="24"/>
        </w:rPr>
        <w:t xml:space="preserve"> Strategy formulations </w:t>
      </w:r>
    </w:p>
    <w:p w:rsidR="00F12DF6" w:rsidRDefault="00C436E5">
      <w:pPr>
        <w:pStyle w:val="ListParagraph"/>
        <w:numPr>
          <w:ilvl w:val="1"/>
          <w:numId w:val="118"/>
        </w:numPr>
        <w:tabs>
          <w:tab w:val="left" w:pos="450"/>
          <w:tab w:val="left" w:pos="540"/>
          <w:tab w:val="left" w:pos="630"/>
        </w:tabs>
        <w:spacing w:after="0" w:line="360" w:lineRule="auto"/>
        <w:contextualSpacing w:val="0"/>
        <w:jc w:val="both"/>
        <w:rPr>
          <w:rFonts w:ascii="Times New Roman" w:hAnsi="Times New Roman"/>
          <w:bCs/>
          <w:sz w:val="24"/>
          <w:szCs w:val="24"/>
        </w:rPr>
      </w:pPr>
      <w:r>
        <w:rPr>
          <w:rFonts w:ascii="Times New Roman" w:hAnsi="Times New Roman"/>
          <w:bCs/>
          <w:sz w:val="24"/>
          <w:szCs w:val="24"/>
        </w:rPr>
        <w:lastRenderedPageBreak/>
        <w:t xml:space="preserve"> Establishing objectives</w:t>
      </w:r>
    </w:p>
    <w:p w:rsidR="00F12DF6" w:rsidRDefault="00C436E5">
      <w:pPr>
        <w:pStyle w:val="ListParagraph"/>
        <w:numPr>
          <w:ilvl w:val="1"/>
          <w:numId w:val="118"/>
        </w:numPr>
        <w:tabs>
          <w:tab w:val="left" w:pos="450"/>
          <w:tab w:val="left" w:pos="540"/>
          <w:tab w:val="left" w:pos="630"/>
        </w:tabs>
        <w:spacing w:after="0" w:line="360" w:lineRule="auto"/>
        <w:contextualSpacing w:val="0"/>
        <w:jc w:val="both"/>
        <w:rPr>
          <w:rFonts w:ascii="Times New Roman" w:hAnsi="Times New Roman"/>
          <w:bCs/>
          <w:color w:val="000000"/>
          <w:sz w:val="24"/>
          <w:szCs w:val="24"/>
        </w:rPr>
      </w:pPr>
      <w:r>
        <w:rPr>
          <w:rFonts w:ascii="Times New Roman" w:hAnsi="Times New Roman"/>
          <w:bCs/>
          <w:color w:val="000000"/>
          <w:sz w:val="24"/>
          <w:szCs w:val="24"/>
        </w:rPr>
        <w:t xml:space="preserve"> Setting targets</w:t>
      </w:r>
    </w:p>
    <w:p w:rsidR="00F12DF6" w:rsidRDefault="00C436E5">
      <w:pPr>
        <w:pStyle w:val="ListParagraph"/>
        <w:numPr>
          <w:ilvl w:val="1"/>
          <w:numId w:val="118"/>
        </w:numPr>
        <w:tabs>
          <w:tab w:val="left" w:pos="450"/>
          <w:tab w:val="left" w:pos="540"/>
          <w:tab w:val="left" w:pos="630"/>
        </w:tabs>
        <w:spacing w:after="120" w:line="360" w:lineRule="auto"/>
        <w:contextualSpacing w:val="0"/>
        <w:jc w:val="both"/>
        <w:rPr>
          <w:rFonts w:ascii="Times New Roman" w:hAnsi="Times New Roman"/>
          <w:b/>
          <w:sz w:val="24"/>
          <w:szCs w:val="24"/>
          <w:u w:val="single"/>
        </w:rPr>
      </w:pPr>
      <w:r>
        <w:rPr>
          <w:rFonts w:ascii="Times New Roman" w:hAnsi="Times New Roman"/>
          <w:bCs/>
          <w:color w:val="000000"/>
          <w:sz w:val="24"/>
          <w:szCs w:val="24"/>
        </w:rPr>
        <w:t xml:space="preserve"> Problem definition</w:t>
      </w:r>
    </w:p>
    <w:p w:rsidR="00F12DF6" w:rsidRDefault="00C436E5">
      <w:pPr>
        <w:pStyle w:val="ListParagraph"/>
        <w:spacing w:line="360" w:lineRule="auto"/>
        <w:ind w:left="0"/>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517. </w:t>
      </w:r>
      <w:r>
        <w:rPr>
          <w:rFonts w:ascii="Times New Roman" w:hAnsi="Times New Roman"/>
          <w:bCs/>
          <w:color w:val="000000" w:themeColor="text1"/>
          <w:sz w:val="24"/>
          <w:szCs w:val="24"/>
        </w:rPr>
        <w:t xml:space="preserve">All of the following are used to assess acute malnutrition among infants less than 6 months of age </w:t>
      </w:r>
      <w:r>
        <w:rPr>
          <w:rFonts w:ascii="Times New Roman" w:hAnsi="Times New Roman"/>
          <w:b/>
          <w:bCs/>
          <w:i/>
          <w:color w:val="000000" w:themeColor="text1"/>
          <w:sz w:val="24"/>
          <w:szCs w:val="24"/>
          <w:u w:val="single"/>
        </w:rPr>
        <w:t>Except</w:t>
      </w:r>
      <w:r>
        <w:rPr>
          <w:rFonts w:ascii="Times New Roman" w:hAnsi="Times New Roman"/>
          <w:bCs/>
          <w:color w:val="000000" w:themeColor="text1"/>
          <w:sz w:val="24"/>
          <w:szCs w:val="24"/>
        </w:rPr>
        <w:t xml:space="preserve">.  </w:t>
      </w:r>
    </w:p>
    <w:p w:rsidR="00F12DF6" w:rsidRDefault="00F12DF6">
      <w:pPr>
        <w:pStyle w:val="ListParagraph"/>
        <w:numPr>
          <w:ilvl w:val="0"/>
          <w:numId w:val="117"/>
        </w:numPr>
        <w:spacing w:line="360" w:lineRule="auto"/>
        <w:jc w:val="both"/>
        <w:rPr>
          <w:rFonts w:ascii="Times New Roman" w:hAnsi="Times New Roman"/>
          <w:bCs/>
          <w:color w:val="000000" w:themeColor="text1"/>
          <w:sz w:val="24"/>
          <w:szCs w:val="24"/>
        </w:rPr>
        <w:sectPr w:rsidR="00F12DF6">
          <w:pgSz w:w="12240" w:h="15840"/>
          <w:pgMar w:top="1440" w:right="1440" w:bottom="1440" w:left="1440" w:header="720" w:footer="720" w:gutter="0"/>
          <w:cols w:space="720"/>
          <w:docGrid w:linePitch="360"/>
        </w:sectPr>
      </w:pPr>
    </w:p>
    <w:p w:rsidR="00F12DF6" w:rsidRDefault="00C436E5">
      <w:pPr>
        <w:pStyle w:val="ListParagraph"/>
        <w:numPr>
          <w:ilvl w:val="0"/>
          <w:numId w:val="119"/>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Visible wasting                                                         </w:t>
      </w:r>
    </w:p>
    <w:p w:rsidR="00F12DF6" w:rsidRDefault="00C436E5">
      <w:pPr>
        <w:pStyle w:val="ListParagraph"/>
        <w:numPr>
          <w:ilvl w:val="0"/>
          <w:numId w:val="119"/>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Mid Upper Arm Circumference   </w:t>
      </w:r>
    </w:p>
    <w:p w:rsidR="00F12DF6" w:rsidRDefault="00C436E5">
      <w:pPr>
        <w:pStyle w:val="ListParagraph"/>
        <w:numPr>
          <w:ilvl w:val="0"/>
          <w:numId w:val="119"/>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Bilateral pitting oedema                              </w:t>
      </w:r>
    </w:p>
    <w:p w:rsidR="00F12DF6" w:rsidRDefault="00C436E5">
      <w:pPr>
        <w:pStyle w:val="ListParagraph"/>
        <w:numPr>
          <w:ilvl w:val="0"/>
          <w:numId w:val="119"/>
        </w:numPr>
        <w:spacing w:line="360" w:lineRule="auto"/>
        <w:jc w:val="both"/>
        <w:rPr>
          <w:rFonts w:ascii="Times New Roman" w:hAnsi="Times New Roman"/>
          <w:bCs/>
          <w:color w:val="000000" w:themeColor="text1"/>
          <w:sz w:val="24"/>
          <w:szCs w:val="24"/>
        </w:rPr>
        <w:sectPr w:rsidR="00F12DF6">
          <w:type w:val="continuous"/>
          <w:pgSz w:w="12240" w:h="15840"/>
          <w:pgMar w:top="1440" w:right="1440" w:bottom="1440" w:left="1440" w:header="720" w:footer="720" w:gutter="0"/>
          <w:cols w:space="720"/>
          <w:docGrid w:linePitch="360"/>
        </w:sectPr>
      </w:pPr>
      <w:r>
        <w:rPr>
          <w:rFonts w:ascii="Times New Roman" w:hAnsi="Times New Roman"/>
          <w:bCs/>
          <w:color w:val="000000" w:themeColor="text1"/>
          <w:sz w:val="24"/>
          <w:szCs w:val="24"/>
        </w:rPr>
        <w:t>Non</w:t>
      </w:r>
      <w:r>
        <w:rPr>
          <w:rFonts w:ascii="Times New Roman" w:hAnsi="Times New Roman"/>
          <w:bCs/>
          <w:color w:val="000000" w:themeColor="text1"/>
          <w:sz w:val="24"/>
          <w:szCs w:val="24"/>
        </w:rPr>
        <w:t>e</w:t>
      </w:r>
    </w:p>
    <w:p w:rsidR="00F12DF6" w:rsidRDefault="00C436E5">
      <w:pPr>
        <w:pStyle w:val="ListParagraph"/>
        <w:spacing w:line="360" w:lineRule="auto"/>
        <w:ind w:left="0"/>
        <w:jc w:val="both"/>
        <w:rPr>
          <w:rFonts w:ascii="Times New Roman" w:hAnsi="Times New Roman"/>
          <w:bCs/>
          <w:color w:val="000000" w:themeColor="text1"/>
          <w:sz w:val="24"/>
          <w:szCs w:val="24"/>
        </w:rPr>
      </w:pPr>
      <w:r>
        <w:rPr>
          <w:rFonts w:ascii="Times New Roman" w:hAnsi="Times New Roman"/>
          <w:bCs/>
          <w:color w:val="000000" w:themeColor="text1"/>
          <w:sz w:val="24"/>
          <w:szCs w:val="24"/>
        </w:rPr>
        <w:t>518.</w:t>
      </w:r>
      <w:r>
        <w:rPr>
          <w:rFonts w:ascii="Times New Roman" w:hAnsi="Times New Roman"/>
          <w:bCs/>
          <w:color w:val="000000" w:themeColor="text1"/>
          <w:sz w:val="24"/>
          <w:szCs w:val="24"/>
        </w:rPr>
        <w:t xml:space="preserve">Which of the following is true about dietary assessment methods? </w:t>
      </w:r>
    </w:p>
    <w:p w:rsidR="00F12DF6" w:rsidRDefault="00C436E5">
      <w:pPr>
        <w:pStyle w:val="ListParagraph"/>
        <w:numPr>
          <w:ilvl w:val="0"/>
          <w:numId w:val="120"/>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Quantitative diet</w:t>
      </w:r>
      <w:r>
        <w:rPr>
          <w:rFonts w:ascii="Times New Roman" w:hAnsi="Times New Roman"/>
          <w:bCs/>
          <w:color w:val="000000" w:themeColor="text1"/>
          <w:sz w:val="24"/>
          <w:szCs w:val="24"/>
        </w:rPr>
        <w:t>ary assessment methods</w:t>
      </w:r>
      <w:r>
        <w:rPr>
          <w:rFonts w:ascii="Times New Roman" w:eastAsiaTheme="minorEastAsia" w:hAnsi="Times New Roman"/>
          <w:color w:val="000000" w:themeColor="text1"/>
          <w:kern w:val="24"/>
          <w:sz w:val="24"/>
          <w:szCs w:val="24"/>
        </w:rPr>
        <w:t xml:space="preserve"> are </w:t>
      </w:r>
      <w:r>
        <w:rPr>
          <w:rFonts w:ascii="Times New Roman" w:hAnsi="Times New Roman"/>
          <w:bCs/>
          <w:color w:val="000000" w:themeColor="text1"/>
          <w:sz w:val="24"/>
          <w:szCs w:val="24"/>
        </w:rPr>
        <w:t xml:space="preserve">designed to measure the quality of food consumed over a one-day period. </w:t>
      </w:r>
    </w:p>
    <w:p w:rsidR="00F12DF6" w:rsidRDefault="00C436E5">
      <w:pPr>
        <w:pStyle w:val="ListParagraph"/>
        <w:numPr>
          <w:ilvl w:val="0"/>
          <w:numId w:val="120"/>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Quantitative methods</w:t>
      </w:r>
      <w:r>
        <w:rPr>
          <w:rFonts w:ascii="Times New Roman" w:hAnsi="Times New Roman"/>
          <w:b/>
          <w:bCs/>
          <w:color w:val="000000" w:themeColor="text1"/>
          <w:sz w:val="24"/>
          <w:szCs w:val="24"/>
        </w:rPr>
        <w:t xml:space="preserve"> </w:t>
      </w:r>
      <w:r>
        <w:rPr>
          <w:rFonts w:ascii="Times New Roman" w:hAnsi="Times New Roman"/>
          <w:bCs/>
          <w:color w:val="000000" w:themeColor="text1"/>
          <w:sz w:val="24"/>
          <w:szCs w:val="24"/>
        </w:rPr>
        <w:t xml:space="preserve">include </w:t>
      </w:r>
      <w:r>
        <w:rPr>
          <w:rFonts w:ascii="Times New Roman" w:eastAsia="Verdana" w:hAnsi="Times New Roman"/>
          <w:color w:val="000000" w:themeColor="text1"/>
          <w:kern w:val="24"/>
          <w:sz w:val="24"/>
          <w:szCs w:val="24"/>
          <w:lang w:val="fr-FR"/>
          <w14:shadow w14:blurRad="38100" w14:dist="38100" w14:dir="2700000" w14:sx="100000" w14:sy="100000" w14:kx="0" w14:ky="0" w14:algn="tl">
            <w14:srgbClr w14:val="000000">
              <w14:alpha w14:val="57000"/>
            </w14:srgbClr>
          </w14:shadow>
        </w:rPr>
        <w:t>f</w:t>
      </w:r>
      <w:r>
        <w:rPr>
          <w:rFonts w:ascii="Times New Roman" w:hAnsi="Times New Roman"/>
          <w:bCs/>
          <w:color w:val="000000" w:themeColor="text1"/>
          <w:sz w:val="24"/>
          <w:szCs w:val="24"/>
          <w:lang w:val="fr-FR"/>
        </w:rPr>
        <w:t xml:space="preserve">ood frequency questionnaire and </w:t>
      </w:r>
      <w:r>
        <w:rPr>
          <w:rFonts w:ascii="Times New Roman" w:hAnsi="Times New Roman"/>
          <w:bCs/>
          <w:color w:val="000000" w:themeColor="text1"/>
          <w:sz w:val="24"/>
          <w:szCs w:val="24"/>
          <w:lang w:val="fr-FR"/>
        </w:rPr>
        <w:t>diet history.</w:t>
      </w:r>
    </w:p>
    <w:p w:rsidR="00F12DF6" w:rsidRDefault="00C436E5">
      <w:pPr>
        <w:pStyle w:val="ListParagraph"/>
        <w:numPr>
          <w:ilvl w:val="0"/>
          <w:numId w:val="120"/>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Qualitative methods are used most frequently to assess habitual intake of foods. </w:t>
      </w:r>
    </w:p>
    <w:p w:rsidR="00F12DF6" w:rsidRDefault="00C436E5">
      <w:pPr>
        <w:pStyle w:val="ListParagraph"/>
        <w:numPr>
          <w:ilvl w:val="0"/>
          <w:numId w:val="120"/>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Qualitative methods</w:t>
      </w:r>
      <w:r>
        <w:rPr>
          <w:rFonts w:ascii="Times New Roman" w:hAnsi="Times New Roman"/>
          <w:b/>
          <w:bCs/>
          <w:color w:val="000000" w:themeColor="text1"/>
          <w:sz w:val="24"/>
          <w:szCs w:val="24"/>
        </w:rPr>
        <w:t xml:space="preserve"> </w:t>
      </w:r>
      <w:r>
        <w:rPr>
          <w:rFonts w:ascii="Times New Roman" w:hAnsi="Times New Roman"/>
          <w:bCs/>
          <w:color w:val="000000" w:themeColor="text1"/>
          <w:sz w:val="24"/>
          <w:szCs w:val="24"/>
        </w:rPr>
        <w:t>include 24-hr recall methods and food records.</w:t>
      </w:r>
    </w:p>
    <w:p w:rsidR="00F12DF6" w:rsidRDefault="00C436E5">
      <w:pPr>
        <w:pStyle w:val="ListParagraph"/>
        <w:spacing w:line="360" w:lineRule="auto"/>
        <w:ind w:left="0"/>
        <w:jc w:val="both"/>
        <w:rPr>
          <w:rFonts w:ascii="Times New Roman" w:hAnsi="Times New Roman"/>
          <w:b/>
          <w:bCs/>
          <w:color w:val="000000" w:themeColor="text1"/>
          <w:sz w:val="24"/>
          <w:szCs w:val="24"/>
        </w:rPr>
      </w:pPr>
      <w:r>
        <w:rPr>
          <w:rFonts w:ascii="Times New Roman" w:hAnsi="Times New Roman"/>
          <w:bCs/>
          <w:color w:val="000000" w:themeColor="text1"/>
          <w:sz w:val="24"/>
          <w:szCs w:val="24"/>
        </w:rPr>
        <w:t xml:space="preserve">519. </w:t>
      </w:r>
      <w:r>
        <w:rPr>
          <w:rFonts w:ascii="Times New Roman" w:hAnsi="Times New Roman"/>
          <w:bCs/>
          <w:color w:val="000000" w:themeColor="text1"/>
          <w:sz w:val="24"/>
          <w:szCs w:val="24"/>
        </w:rPr>
        <w:t xml:space="preserve">All of the following indicates severe under nutrition among children </w:t>
      </w:r>
      <w:r>
        <w:rPr>
          <w:rFonts w:ascii="Times New Roman" w:hAnsi="Times New Roman"/>
          <w:b/>
          <w:bCs/>
          <w:color w:val="000000" w:themeColor="text1"/>
          <w:sz w:val="24"/>
          <w:szCs w:val="24"/>
          <w:u w:val="single"/>
        </w:rPr>
        <w:t xml:space="preserve">except. </w:t>
      </w:r>
    </w:p>
    <w:p w:rsidR="00F12DF6" w:rsidRDefault="00C436E5">
      <w:pPr>
        <w:pStyle w:val="ListParagraph"/>
        <w:numPr>
          <w:ilvl w:val="0"/>
          <w:numId w:val="121"/>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Presence of bilateral oedema                               </w:t>
      </w:r>
    </w:p>
    <w:p w:rsidR="00F12DF6" w:rsidRDefault="00C436E5">
      <w:pPr>
        <w:pStyle w:val="ListParagraph"/>
        <w:numPr>
          <w:ilvl w:val="0"/>
          <w:numId w:val="121"/>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Z-scores below -3SD          </w:t>
      </w:r>
    </w:p>
    <w:p w:rsidR="00F12DF6" w:rsidRDefault="00C436E5">
      <w:pPr>
        <w:pStyle w:val="ListParagraph"/>
        <w:numPr>
          <w:ilvl w:val="0"/>
          <w:numId w:val="121"/>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Weight-for-height (wasting &lt;85%)                                 </w:t>
      </w:r>
    </w:p>
    <w:p w:rsidR="00F12DF6" w:rsidRDefault="00C436E5">
      <w:pPr>
        <w:pStyle w:val="ListParagraph"/>
        <w:numPr>
          <w:ilvl w:val="0"/>
          <w:numId w:val="121"/>
        </w:numPr>
        <w:spacing w:line="360" w:lineRule="auto"/>
        <w:jc w:val="both"/>
        <w:rPr>
          <w:rFonts w:ascii="Times New Roman" w:hAnsi="Times New Roman"/>
          <w:b/>
          <w:color w:val="000000" w:themeColor="text1"/>
          <w:sz w:val="24"/>
          <w:szCs w:val="24"/>
        </w:rPr>
      </w:pPr>
      <w:r>
        <w:rPr>
          <w:rFonts w:ascii="Times New Roman" w:hAnsi="Times New Roman"/>
          <w:bCs/>
          <w:color w:val="000000" w:themeColor="text1"/>
          <w:sz w:val="24"/>
          <w:szCs w:val="24"/>
        </w:rPr>
        <w:t xml:space="preserve"> None of the above</w:t>
      </w:r>
    </w:p>
    <w:p w:rsidR="00F12DF6" w:rsidRDefault="00F12DF6">
      <w:pPr>
        <w:pStyle w:val="ListParagraph"/>
        <w:spacing w:line="360" w:lineRule="auto"/>
        <w:jc w:val="both"/>
        <w:rPr>
          <w:rFonts w:ascii="Times New Roman" w:hAnsi="Times New Roman"/>
          <w:bCs/>
          <w:color w:val="000000" w:themeColor="text1"/>
          <w:sz w:val="24"/>
          <w:szCs w:val="24"/>
        </w:rPr>
      </w:pPr>
    </w:p>
    <w:p w:rsidR="00F12DF6" w:rsidRDefault="00C436E5">
      <w:pPr>
        <w:pStyle w:val="ListParagraph"/>
        <w:spacing w:line="360" w:lineRule="auto"/>
        <w:ind w:left="0"/>
        <w:jc w:val="both"/>
        <w:rPr>
          <w:rFonts w:ascii="Times New Roman" w:hAnsi="Times New Roman"/>
          <w:bCs/>
          <w:color w:val="000000" w:themeColor="text1"/>
          <w:sz w:val="24"/>
          <w:szCs w:val="24"/>
        </w:rPr>
      </w:pPr>
      <w:r>
        <w:rPr>
          <w:rFonts w:ascii="Times New Roman" w:hAnsi="Times New Roman"/>
          <w:bCs/>
          <w:color w:val="000000" w:themeColor="text1"/>
          <w:sz w:val="24"/>
          <w:szCs w:val="24"/>
        </w:rPr>
        <w:t>520.</w:t>
      </w:r>
      <w:r>
        <w:rPr>
          <w:rFonts w:ascii="Times New Roman" w:hAnsi="Times New Roman"/>
          <w:bCs/>
          <w:color w:val="000000" w:themeColor="text1"/>
          <w:sz w:val="24"/>
          <w:szCs w:val="24"/>
        </w:rPr>
        <w:t>___________reflects chronic protein energy malnutrition in children less tha</w:t>
      </w:r>
      <w:r>
        <w:rPr>
          <w:rFonts w:ascii="Times New Roman" w:hAnsi="Times New Roman"/>
          <w:bCs/>
          <w:color w:val="000000" w:themeColor="text1"/>
          <w:sz w:val="24"/>
          <w:szCs w:val="24"/>
        </w:rPr>
        <w:t xml:space="preserve">n 2 years. </w:t>
      </w:r>
    </w:p>
    <w:p w:rsidR="00F12DF6" w:rsidRDefault="00C436E5">
      <w:pPr>
        <w:pStyle w:val="ListParagraph"/>
        <w:numPr>
          <w:ilvl w:val="0"/>
          <w:numId w:val="122"/>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Head Circumference-for-Age                                   </w:t>
      </w:r>
    </w:p>
    <w:p w:rsidR="00F12DF6" w:rsidRDefault="00C436E5">
      <w:pPr>
        <w:pStyle w:val="ListParagraph"/>
        <w:numPr>
          <w:ilvl w:val="0"/>
          <w:numId w:val="122"/>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Weight-for-Height                           </w:t>
      </w:r>
    </w:p>
    <w:p w:rsidR="00F12DF6" w:rsidRDefault="00C436E5">
      <w:pPr>
        <w:pStyle w:val="ListParagraph"/>
        <w:numPr>
          <w:ilvl w:val="0"/>
          <w:numId w:val="122"/>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Body Mass Index                       </w:t>
      </w:r>
    </w:p>
    <w:p w:rsidR="00F12DF6" w:rsidRDefault="00C436E5">
      <w:pPr>
        <w:pStyle w:val="ListParagraph"/>
        <w:numPr>
          <w:ilvl w:val="0"/>
          <w:numId w:val="122"/>
        </w:numPr>
        <w:spacing w:line="360" w:lineRule="auto"/>
        <w:jc w:val="both"/>
        <w:rPr>
          <w:rFonts w:ascii="Times New Roman" w:hAnsi="Times New Roman"/>
          <w:b/>
          <w:color w:val="000000" w:themeColor="text1"/>
          <w:sz w:val="24"/>
          <w:szCs w:val="24"/>
        </w:rPr>
      </w:pPr>
      <w:r>
        <w:rPr>
          <w:rFonts w:ascii="Times New Roman" w:hAnsi="Times New Roman"/>
          <w:bCs/>
          <w:color w:val="000000" w:themeColor="text1"/>
          <w:sz w:val="24"/>
          <w:szCs w:val="24"/>
        </w:rPr>
        <w:t xml:space="preserve"> Mid Upper Arm Circumference </w:t>
      </w:r>
    </w:p>
    <w:p w:rsidR="00F12DF6" w:rsidRDefault="00C436E5">
      <w:pPr>
        <w:pStyle w:val="ListParagraph"/>
        <w:spacing w:line="360" w:lineRule="auto"/>
        <w:ind w:left="0"/>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521. </w:t>
      </w:r>
      <w:r>
        <w:rPr>
          <w:rFonts w:ascii="Times New Roman" w:hAnsi="Times New Roman"/>
          <w:bCs/>
          <w:color w:val="000000" w:themeColor="text1"/>
          <w:sz w:val="24"/>
          <w:szCs w:val="24"/>
        </w:rPr>
        <w:t xml:space="preserve">Among the following cutoff points which one indicates severe under nutrition in children? </w:t>
      </w:r>
    </w:p>
    <w:p w:rsidR="00F12DF6" w:rsidRDefault="00C436E5">
      <w:pPr>
        <w:pStyle w:val="ListParagraph"/>
        <w:numPr>
          <w:ilvl w:val="0"/>
          <w:numId w:val="123"/>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Height for age less than -3SD                              </w:t>
      </w:r>
    </w:p>
    <w:p w:rsidR="00F12DF6" w:rsidRDefault="00C436E5">
      <w:pPr>
        <w:pStyle w:val="ListParagraph"/>
        <w:numPr>
          <w:ilvl w:val="0"/>
          <w:numId w:val="123"/>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Weight for age between -2 and -3 SD       </w:t>
      </w:r>
    </w:p>
    <w:p w:rsidR="00F12DF6" w:rsidRDefault="00C436E5">
      <w:pPr>
        <w:pStyle w:val="ListParagraph"/>
        <w:numPr>
          <w:ilvl w:val="0"/>
          <w:numId w:val="123"/>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Height for age between 85% and 90%         </w:t>
      </w:r>
    </w:p>
    <w:p w:rsidR="00F12DF6" w:rsidRDefault="00C436E5">
      <w:pPr>
        <w:pStyle w:val="ListParagraph"/>
        <w:numPr>
          <w:ilvl w:val="0"/>
          <w:numId w:val="123"/>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Weight for heigh</w:t>
      </w:r>
      <w:r>
        <w:rPr>
          <w:rFonts w:ascii="Times New Roman" w:hAnsi="Times New Roman"/>
          <w:bCs/>
          <w:color w:val="000000" w:themeColor="text1"/>
          <w:sz w:val="24"/>
          <w:szCs w:val="24"/>
        </w:rPr>
        <w:t>t less than 80%</w:t>
      </w:r>
    </w:p>
    <w:p w:rsidR="00F12DF6" w:rsidRDefault="00C436E5">
      <w:pPr>
        <w:pStyle w:val="ListParagraph"/>
        <w:autoSpaceDE w:val="0"/>
        <w:autoSpaceDN w:val="0"/>
        <w:adjustRightInd w:val="0"/>
        <w:spacing w:line="360" w:lineRule="auto"/>
        <w:ind w:left="0"/>
        <w:jc w:val="both"/>
        <w:rPr>
          <w:rFonts w:ascii="Times New Roman" w:hAnsi="Times New Roman"/>
          <w:bCs/>
          <w:color w:val="000000" w:themeColor="text1"/>
          <w:sz w:val="24"/>
          <w:szCs w:val="24"/>
        </w:rPr>
      </w:pPr>
      <w:r>
        <w:rPr>
          <w:rFonts w:ascii="Times New Roman" w:hAnsi="Times New Roman"/>
          <w:bCs/>
          <w:color w:val="000000" w:themeColor="text1"/>
          <w:sz w:val="24"/>
          <w:szCs w:val="24"/>
        </w:rPr>
        <w:lastRenderedPageBreak/>
        <w:t xml:space="preserve">522. </w:t>
      </w:r>
      <w:r>
        <w:rPr>
          <w:rFonts w:ascii="Times New Roman" w:hAnsi="Times New Roman"/>
          <w:bCs/>
          <w:color w:val="000000" w:themeColor="text1"/>
          <w:sz w:val="24"/>
          <w:szCs w:val="24"/>
        </w:rPr>
        <w:t xml:space="preserve">Among the following biochemical indicators of vitamin A status, which one is quantitative indicator?  </w:t>
      </w:r>
    </w:p>
    <w:p w:rsidR="00F12DF6" w:rsidRDefault="00C436E5">
      <w:pPr>
        <w:pStyle w:val="ListParagraph"/>
        <w:numPr>
          <w:ilvl w:val="0"/>
          <w:numId w:val="124"/>
        </w:numPr>
        <w:autoSpaceDE w:val="0"/>
        <w:autoSpaceDN w:val="0"/>
        <w:adjustRightInd w:val="0"/>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Serum retinol concentration                                        </w:t>
      </w:r>
    </w:p>
    <w:p w:rsidR="00F12DF6" w:rsidRDefault="00C436E5">
      <w:pPr>
        <w:pStyle w:val="ListParagraph"/>
        <w:numPr>
          <w:ilvl w:val="0"/>
          <w:numId w:val="124"/>
        </w:numPr>
        <w:autoSpaceDE w:val="0"/>
        <w:autoSpaceDN w:val="0"/>
        <w:adjustRightInd w:val="0"/>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Breast milk retinol concentration               </w:t>
      </w:r>
    </w:p>
    <w:p w:rsidR="00F12DF6" w:rsidRDefault="00C436E5">
      <w:pPr>
        <w:pStyle w:val="ListParagraph"/>
        <w:numPr>
          <w:ilvl w:val="0"/>
          <w:numId w:val="124"/>
        </w:numPr>
        <w:autoSpaceDE w:val="0"/>
        <w:autoSpaceDN w:val="0"/>
        <w:adjustRightInd w:val="0"/>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Relative dose responses              </w:t>
      </w:r>
    </w:p>
    <w:p w:rsidR="00F12DF6" w:rsidRDefault="00C436E5">
      <w:pPr>
        <w:pStyle w:val="ListParagraph"/>
        <w:numPr>
          <w:ilvl w:val="0"/>
          <w:numId w:val="124"/>
        </w:numPr>
        <w:autoSpaceDE w:val="0"/>
        <w:autoSpaceDN w:val="0"/>
        <w:adjustRightInd w:val="0"/>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Retinol binding protein</w:t>
      </w:r>
    </w:p>
    <w:p w:rsidR="00F12DF6" w:rsidRDefault="00C436E5">
      <w:pPr>
        <w:pStyle w:val="ListParagraph"/>
        <w:spacing w:line="360" w:lineRule="auto"/>
        <w:ind w:left="0"/>
        <w:jc w:val="both"/>
        <w:rPr>
          <w:rFonts w:ascii="Times New Roman" w:hAnsi="Times New Roman"/>
          <w:color w:val="000000" w:themeColor="text1"/>
          <w:sz w:val="24"/>
          <w:szCs w:val="24"/>
        </w:rPr>
      </w:pPr>
      <w:r>
        <w:rPr>
          <w:rFonts w:ascii="Times New Roman" w:hAnsi="Times New Roman"/>
          <w:bCs/>
          <w:color w:val="000000" w:themeColor="text1"/>
          <w:sz w:val="24"/>
          <w:szCs w:val="24"/>
        </w:rPr>
        <w:t xml:space="preserve">523. </w:t>
      </w:r>
      <w:r>
        <w:rPr>
          <w:rFonts w:ascii="Times New Roman" w:hAnsi="Times New Roman"/>
          <w:bCs/>
          <w:color w:val="000000" w:themeColor="text1"/>
          <w:sz w:val="24"/>
          <w:szCs w:val="24"/>
        </w:rPr>
        <w:t xml:space="preserve">The target groups considered for the assessment of Iodine status includes. </w:t>
      </w:r>
    </w:p>
    <w:p w:rsidR="00F12DF6" w:rsidRDefault="00C436E5">
      <w:pPr>
        <w:pStyle w:val="ListParagraph"/>
        <w:numPr>
          <w:ilvl w:val="0"/>
          <w:numId w:val="125"/>
        </w:numPr>
        <w:spacing w:line="360" w:lineRule="auto"/>
        <w:jc w:val="both"/>
        <w:rPr>
          <w:rFonts w:ascii="Times New Roman" w:hAnsi="Times New Roman"/>
          <w:color w:val="000000" w:themeColor="text1"/>
          <w:sz w:val="24"/>
          <w:szCs w:val="24"/>
        </w:rPr>
      </w:pPr>
      <w:r>
        <w:rPr>
          <w:rFonts w:ascii="Times New Roman" w:hAnsi="Times New Roman"/>
          <w:bCs/>
          <w:color w:val="000000" w:themeColor="text1"/>
          <w:sz w:val="24"/>
          <w:szCs w:val="24"/>
        </w:rPr>
        <w:t>School age children (6-12 years) and pregnant women</w:t>
      </w:r>
    </w:p>
    <w:p w:rsidR="00F12DF6" w:rsidRDefault="00C436E5">
      <w:pPr>
        <w:pStyle w:val="ListParagraph"/>
        <w:numPr>
          <w:ilvl w:val="0"/>
          <w:numId w:val="125"/>
        </w:numPr>
        <w:spacing w:line="360" w:lineRule="auto"/>
        <w:jc w:val="both"/>
        <w:rPr>
          <w:rFonts w:ascii="Times New Roman" w:hAnsi="Times New Roman"/>
          <w:color w:val="000000" w:themeColor="text1"/>
          <w:sz w:val="24"/>
          <w:szCs w:val="24"/>
        </w:rPr>
      </w:pPr>
      <w:r>
        <w:rPr>
          <w:rFonts w:ascii="Times New Roman" w:hAnsi="Times New Roman"/>
          <w:bCs/>
          <w:color w:val="000000" w:themeColor="text1"/>
          <w:sz w:val="24"/>
          <w:szCs w:val="24"/>
        </w:rPr>
        <w:t>Pregnant and lactating women &amp; adolescents</w:t>
      </w:r>
    </w:p>
    <w:p w:rsidR="00F12DF6" w:rsidRDefault="00C436E5">
      <w:pPr>
        <w:pStyle w:val="ListParagraph"/>
        <w:numPr>
          <w:ilvl w:val="0"/>
          <w:numId w:val="125"/>
        </w:numPr>
        <w:spacing w:line="360" w:lineRule="auto"/>
        <w:jc w:val="both"/>
        <w:rPr>
          <w:rFonts w:ascii="Times New Roman" w:hAnsi="Times New Roman"/>
          <w:color w:val="000000" w:themeColor="text1"/>
          <w:sz w:val="24"/>
          <w:szCs w:val="24"/>
        </w:rPr>
      </w:pPr>
      <w:r>
        <w:rPr>
          <w:rFonts w:ascii="Times New Roman" w:hAnsi="Times New Roman"/>
          <w:bCs/>
          <w:color w:val="000000" w:themeColor="text1"/>
          <w:sz w:val="24"/>
          <w:szCs w:val="24"/>
        </w:rPr>
        <w:t>Under five childr</w:t>
      </w:r>
      <w:r>
        <w:rPr>
          <w:rFonts w:ascii="Times New Roman" w:hAnsi="Times New Roman"/>
          <w:bCs/>
          <w:color w:val="000000" w:themeColor="text1"/>
          <w:sz w:val="24"/>
          <w:szCs w:val="24"/>
        </w:rPr>
        <w:t>en and adolescents</w:t>
      </w:r>
    </w:p>
    <w:p w:rsidR="00F12DF6" w:rsidRDefault="00C436E5">
      <w:pPr>
        <w:pStyle w:val="ListParagraph"/>
        <w:numPr>
          <w:ilvl w:val="0"/>
          <w:numId w:val="125"/>
        </w:numPr>
        <w:spacing w:line="360" w:lineRule="auto"/>
        <w:jc w:val="both"/>
        <w:rPr>
          <w:rFonts w:ascii="Times New Roman" w:hAnsi="Times New Roman"/>
          <w:color w:val="000000" w:themeColor="text1"/>
          <w:sz w:val="24"/>
          <w:szCs w:val="24"/>
        </w:rPr>
      </w:pPr>
      <w:r>
        <w:rPr>
          <w:rFonts w:ascii="Times New Roman" w:hAnsi="Times New Roman"/>
          <w:bCs/>
          <w:color w:val="000000" w:themeColor="text1"/>
          <w:sz w:val="24"/>
          <w:szCs w:val="24"/>
        </w:rPr>
        <w:t>The elderly</w:t>
      </w:r>
    </w:p>
    <w:p w:rsidR="00F12DF6" w:rsidRDefault="00C436E5">
      <w:pPr>
        <w:pStyle w:val="ListParagraph"/>
        <w:spacing w:after="160" w:line="360" w:lineRule="auto"/>
        <w:ind w:left="0"/>
        <w:jc w:val="both"/>
        <w:rPr>
          <w:rFonts w:ascii="Times New Roman" w:hAnsi="Times New Roman"/>
          <w:color w:val="000000" w:themeColor="text1"/>
          <w:sz w:val="24"/>
          <w:szCs w:val="24"/>
        </w:rPr>
      </w:pPr>
      <w:r>
        <w:rPr>
          <w:rFonts w:ascii="Times New Roman" w:hAnsi="Times New Roman"/>
          <w:bCs/>
          <w:color w:val="000000" w:themeColor="text1"/>
          <w:sz w:val="24"/>
          <w:szCs w:val="24"/>
        </w:rPr>
        <w:t>524.</w:t>
      </w:r>
      <w:r>
        <w:rPr>
          <w:rFonts w:ascii="Times New Roman" w:hAnsi="Times New Roman"/>
          <w:color w:val="000000" w:themeColor="text1"/>
          <w:sz w:val="24"/>
          <w:szCs w:val="24"/>
        </w:rPr>
        <w:t xml:space="preserve">Which one is true about school based food and nutrition intervention? </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lang w:val="en-GB"/>
        </w:rPr>
        <w:t xml:space="preserve">It is a part of a </w:t>
      </w:r>
      <w:r>
        <w:rPr>
          <w:rFonts w:ascii="Times New Roman" w:hAnsi="Times New Roman"/>
          <w:bCs/>
          <w:sz w:val="24"/>
          <w:szCs w:val="24"/>
          <w:lang w:val="en-GB"/>
        </w:rPr>
        <w:t>lifestyle approach to achieving health and promoting healthy diets</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lang w:val="en-GB"/>
        </w:rPr>
        <w:t xml:space="preserve">It has a potential to </w:t>
      </w:r>
      <w:r>
        <w:rPr>
          <w:rFonts w:ascii="Times New Roman" w:hAnsi="Times New Roman"/>
          <w:bCs/>
          <w:sz w:val="24"/>
          <w:szCs w:val="24"/>
          <w:lang w:val="en-GB"/>
        </w:rPr>
        <w:t>directly improve nutrition</w:t>
      </w:r>
      <w:r>
        <w:rPr>
          <w:rFonts w:ascii="Times New Roman" w:hAnsi="Times New Roman"/>
          <w:b/>
          <w:bCs/>
          <w:sz w:val="24"/>
          <w:szCs w:val="24"/>
          <w:lang w:val="en-GB"/>
        </w:rPr>
        <w:t xml:space="preserve"> </w:t>
      </w:r>
      <w:r>
        <w:rPr>
          <w:rFonts w:ascii="Times New Roman" w:hAnsi="Times New Roman"/>
          <w:sz w:val="24"/>
          <w:szCs w:val="24"/>
          <w:lang w:val="en-GB"/>
        </w:rPr>
        <w:t xml:space="preserve">by </w:t>
      </w:r>
      <w:r>
        <w:rPr>
          <w:rFonts w:ascii="Times New Roman" w:hAnsi="Times New Roman"/>
          <w:sz w:val="24"/>
          <w:szCs w:val="24"/>
          <w:lang w:val="en-GB"/>
        </w:rPr>
        <w:t>promoting and improving the adequacy of student diets in terms of quality and quantity</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lang w:val="en-GB"/>
        </w:rPr>
        <w:t xml:space="preserve">It  address all forms of malnutrition </w:t>
      </w:r>
    </w:p>
    <w:p w:rsidR="00F12DF6" w:rsidRDefault="00C436E5">
      <w:pPr>
        <w:pStyle w:val="ListParagraph"/>
        <w:spacing w:after="160" w:line="360" w:lineRule="auto"/>
        <w:ind w:left="360"/>
        <w:jc w:val="both"/>
        <w:rPr>
          <w:rFonts w:ascii="Times New Roman" w:hAnsi="Times New Roman"/>
          <w:b/>
          <w:color w:val="000000"/>
          <w:sz w:val="24"/>
          <w:szCs w:val="24"/>
        </w:rPr>
      </w:pPr>
      <w:r>
        <w:rPr>
          <w:rFonts w:ascii="Times New Roman" w:hAnsi="Times New Roman"/>
          <w:sz w:val="24"/>
          <w:szCs w:val="24"/>
        </w:rPr>
        <w:t xml:space="preserve">D. </w:t>
      </w:r>
      <w:r>
        <w:rPr>
          <w:rFonts w:ascii="Times New Roman" w:hAnsi="Times New Roman"/>
          <w:sz w:val="24"/>
          <w:szCs w:val="24"/>
        </w:rPr>
        <w:t>All</w:t>
      </w:r>
    </w:p>
    <w:p w:rsidR="00F12DF6" w:rsidRDefault="00C436E5">
      <w:pPr>
        <w:pStyle w:val="ListParagraph"/>
        <w:spacing w:after="160" w:line="360" w:lineRule="auto"/>
        <w:ind w:left="0"/>
        <w:jc w:val="both"/>
        <w:rPr>
          <w:rFonts w:ascii="Times New Roman" w:hAnsi="Times New Roman"/>
          <w:color w:val="000000" w:themeColor="text1"/>
          <w:sz w:val="24"/>
          <w:szCs w:val="24"/>
        </w:rPr>
      </w:pPr>
      <w:r>
        <w:rPr>
          <w:rFonts w:ascii="Times New Roman" w:hAnsi="Times New Roman"/>
          <w:bCs/>
          <w:color w:val="000000" w:themeColor="text1"/>
          <w:sz w:val="24"/>
          <w:szCs w:val="24"/>
        </w:rPr>
        <w:t xml:space="preserve">525. </w:t>
      </w:r>
      <w:r>
        <w:rPr>
          <w:rFonts w:ascii="Times New Roman" w:hAnsi="Times New Roman"/>
          <w:color w:val="000000" w:themeColor="text1"/>
          <w:sz w:val="24"/>
          <w:szCs w:val="24"/>
        </w:rPr>
        <w:t xml:space="preserve">Nutrition sensitive intervention need the integration of the following approaches except. </w:t>
      </w:r>
    </w:p>
    <w:p w:rsidR="00F12DF6" w:rsidRDefault="00C436E5">
      <w:pPr>
        <w:pStyle w:val="ListParagraph"/>
        <w:numPr>
          <w:ilvl w:val="1"/>
          <w:numId w:val="126"/>
        </w:numPr>
        <w:spacing w:after="160" w:line="360" w:lineRule="auto"/>
        <w:jc w:val="both"/>
        <w:rPr>
          <w:rFonts w:ascii="Times New Roman" w:hAnsi="Times New Roman"/>
          <w:sz w:val="24"/>
          <w:szCs w:val="24"/>
        </w:rPr>
      </w:pPr>
      <w:r>
        <w:rPr>
          <w:rFonts w:ascii="Times New Roman" w:hAnsi="Times New Roman"/>
          <w:sz w:val="24"/>
          <w:szCs w:val="24"/>
        </w:rPr>
        <w:t>Agriculture</w:t>
      </w:r>
    </w:p>
    <w:p w:rsidR="00F12DF6" w:rsidRDefault="00C436E5">
      <w:pPr>
        <w:pStyle w:val="ListParagraph"/>
        <w:numPr>
          <w:ilvl w:val="1"/>
          <w:numId w:val="126"/>
        </w:numPr>
        <w:spacing w:after="160" w:line="360" w:lineRule="auto"/>
        <w:jc w:val="both"/>
        <w:rPr>
          <w:rFonts w:ascii="Times New Roman" w:hAnsi="Times New Roman"/>
          <w:sz w:val="24"/>
          <w:szCs w:val="24"/>
        </w:rPr>
      </w:pPr>
      <w:r>
        <w:rPr>
          <w:rFonts w:ascii="Times New Roman" w:hAnsi="Times New Roman"/>
          <w:sz w:val="24"/>
          <w:szCs w:val="24"/>
        </w:rPr>
        <w:t xml:space="preserve">Healthcare </w:t>
      </w:r>
    </w:p>
    <w:p w:rsidR="00F12DF6" w:rsidRDefault="00C436E5">
      <w:pPr>
        <w:pStyle w:val="ListParagraph"/>
        <w:numPr>
          <w:ilvl w:val="1"/>
          <w:numId w:val="126"/>
        </w:numPr>
        <w:spacing w:after="160" w:line="360" w:lineRule="auto"/>
        <w:jc w:val="both"/>
        <w:rPr>
          <w:rFonts w:ascii="Times New Roman" w:hAnsi="Times New Roman"/>
          <w:sz w:val="24"/>
          <w:szCs w:val="24"/>
        </w:rPr>
      </w:pPr>
      <w:r>
        <w:rPr>
          <w:rFonts w:ascii="Times New Roman" w:hAnsi="Times New Roman"/>
          <w:sz w:val="24"/>
          <w:szCs w:val="24"/>
        </w:rPr>
        <w:t>Clean Water and Sanitation</w:t>
      </w:r>
    </w:p>
    <w:p w:rsidR="00F12DF6" w:rsidRDefault="00C436E5">
      <w:pPr>
        <w:pStyle w:val="ListParagraph"/>
        <w:numPr>
          <w:ilvl w:val="1"/>
          <w:numId w:val="126"/>
        </w:numPr>
        <w:spacing w:after="160" w:line="360" w:lineRule="auto"/>
        <w:jc w:val="both"/>
        <w:rPr>
          <w:rFonts w:ascii="Times New Roman" w:hAnsi="Times New Roman"/>
          <w:sz w:val="24"/>
          <w:szCs w:val="24"/>
        </w:rPr>
      </w:pPr>
      <w:r>
        <w:rPr>
          <w:rFonts w:ascii="Times New Roman" w:hAnsi="Times New Roman"/>
          <w:sz w:val="24"/>
          <w:szCs w:val="24"/>
        </w:rPr>
        <w:t>None</w:t>
      </w:r>
    </w:p>
    <w:p w:rsidR="00F12DF6" w:rsidRDefault="00C436E5">
      <w:pPr>
        <w:pStyle w:val="ListParagraph"/>
        <w:spacing w:after="160" w:line="360" w:lineRule="auto"/>
        <w:ind w:left="0"/>
        <w:jc w:val="both"/>
        <w:rPr>
          <w:rFonts w:ascii="Times New Roman" w:hAnsi="Times New Roman"/>
          <w:color w:val="000000" w:themeColor="text1"/>
          <w:sz w:val="24"/>
          <w:szCs w:val="24"/>
        </w:rPr>
      </w:pPr>
      <w:r>
        <w:rPr>
          <w:rFonts w:ascii="Times New Roman" w:hAnsi="Times New Roman"/>
          <w:bCs/>
          <w:color w:val="000000" w:themeColor="text1"/>
          <w:sz w:val="24"/>
          <w:szCs w:val="24"/>
        </w:rPr>
        <w:t>526.</w:t>
      </w:r>
      <w:r>
        <w:rPr>
          <w:rFonts w:ascii="Times New Roman" w:hAnsi="Times New Roman"/>
          <w:color w:val="000000" w:themeColor="text1"/>
          <w:sz w:val="24"/>
          <w:szCs w:val="24"/>
        </w:rPr>
        <w:t xml:space="preserve">Which one is </w:t>
      </w:r>
      <w:r>
        <w:rPr>
          <w:rFonts w:ascii="Times New Roman" w:hAnsi="Times New Roman"/>
          <w:b/>
          <w:color w:val="000000" w:themeColor="text1"/>
          <w:sz w:val="24"/>
          <w:szCs w:val="24"/>
        </w:rPr>
        <w:t>true</w:t>
      </w:r>
      <w:r>
        <w:rPr>
          <w:rFonts w:ascii="Times New Roman" w:hAnsi="Times New Roman"/>
          <w:color w:val="000000" w:themeColor="text1"/>
          <w:sz w:val="24"/>
          <w:szCs w:val="24"/>
        </w:rPr>
        <w:t xml:space="preserve"> about Nutrition specific intervention?  </w:t>
      </w:r>
    </w:p>
    <w:p w:rsidR="00F12DF6" w:rsidRDefault="00C436E5">
      <w:pPr>
        <w:pStyle w:val="ListParagraph"/>
        <w:numPr>
          <w:ilvl w:val="0"/>
          <w:numId w:val="127"/>
        </w:numPr>
        <w:spacing w:after="160" w:line="360" w:lineRule="auto"/>
        <w:jc w:val="both"/>
        <w:rPr>
          <w:rFonts w:ascii="Times New Roman" w:hAnsi="Times New Roman"/>
          <w:sz w:val="24"/>
          <w:szCs w:val="24"/>
        </w:rPr>
      </w:pPr>
      <w:r>
        <w:rPr>
          <w:rFonts w:ascii="Times New Roman" w:hAnsi="Times New Roman"/>
          <w:sz w:val="24"/>
          <w:szCs w:val="24"/>
        </w:rPr>
        <w:t xml:space="preserve">It is used to </w:t>
      </w:r>
      <w:r>
        <w:rPr>
          <w:rFonts w:ascii="Times New Roman" w:eastAsia="Times New Roman" w:hAnsi="Times New Roman"/>
          <w:color w:val="000000"/>
          <w:sz w:val="24"/>
          <w:szCs w:val="24"/>
        </w:rPr>
        <w:t xml:space="preserve"> address the immediate cause of malnutrition</w:t>
      </w:r>
    </w:p>
    <w:p w:rsidR="00F12DF6" w:rsidRDefault="00C436E5">
      <w:pPr>
        <w:numPr>
          <w:ilvl w:val="0"/>
          <w:numId w:val="127"/>
        </w:numPr>
        <w:shd w:val="clear" w:color="auto" w:fill="FFFFFF"/>
        <w:spacing w:after="75" w:line="360" w:lineRule="auto"/>
        <w:jc w:val="both"/>
        <w:textAlignment w:val="baseline"/>
        <w:rPr>
          <w:rFonts w:ascii="Times New Roman" w:eastAsia="Times New Roman" w:hAnsi="Times New Roman"/>
          <w:color w:val="000000"/>
          <w:sz w:val="24"/>
          <w:szCs w:val="24"/>
        </w:rPr>
      </w:pPr>
      <w:r>
        <w:rPr>
          <w:rFonts w:ascii="Times New Roman" w:eastAsia="Times New Roman" w:hAnsi="Times New Roman"/>
          <w:color w:val="000000"/>
          <w:sz w:val="24"/>
          <w:szCs w:val="24"/>
        </w:rPr>
        <w:t>It focuses on those interventions that target the direct determinants of nutrition.</w:t>
      </w:r>
    </w:p>
    <w:p w:rsidR="00F12DF6" w:rsidRDefault="00C436E5">
      <w:pPr>
        <w:pStyle w:val="ListParagraph"/>
        <w:numPr>
          <w:ilvl w:val="0"/>
          <w:numId w:val="127"/>
        </w:numPr>
        <w:spacing w:after="160" w:line="360" w:lineRule="auto"/>
        <w:jc w:val="both"/>
        <w:rPr>
          <w:rFonts w:ascii="Times New Roman" w:hAnsi="Times New Roman"/>
          <w:sz w:val="24"/>
          <w:szCs w:val="24"/>
        </w:rPr>
      </w:pPr>
      <w:r>
        <w:rPr>
          <w:rFonts w:ascii="Times New Roman" w:hAnsi="Times New Roman"/>
          <w:sz w:val="24"/>
          <w:szCs w:val="24"/>
        </w:rPr>
        <w:t xml:space="preserve">They are </w:t>
      </w:r>
      <w:r>
        <w:rPr>
          <w:rFonts w:ascii="Times New Roman" w:eastAsia="Times New Roman" w:hAnsi="Times New Roman"/>
          <w:color w:val="000000"/>
          <w:sz w:val="24"/>
          <w:szCs w:val="24"/>
        </w:rPr>
        <w:t xml:space="preserve"> largely delivered by the health sector</w:t>
      </w:r>
    </w:p>
    <w:p w:rsidR="00F12DF6" w:rsidRDefault="00C436E5">
      <w:pPr>
        <w:pStyle w:val="ListParagraph"/>
        <w:numPr>
          <w:ilvl w:val="0"/>
          <w:numId w:val="127"/>
        </w:numPr>
        <w:spacing w:after="160" w:line="360" w:lineRule="auto"/>
        <w:jc w:val="both"/>
        <w:rPr>
          <w:rFonts w:ascii="Times New Roman" w:hAnsi="Times New Roman"/>
          <w:sz w:val="24"/>
          <w:szCs w:val="24"/>
        </w:rPr>
      </w:pPr>
      <w:r>
        <w:rPr>
          <w:rFonts w:ascii="Times New Roman" w:hAnsi="Times New Roman"/>
          <w:sz w:val="24"/>
          <w:szCs w:val="24"/>
        </w:rPr>
        <w:t>A and C</w:t>
      </w:r>
    </w:p>
    <w:p w:rsidR="00F12DF6" w:rsidRDefault="00C436E5">
      <w:pPr>
        <w:pStyle w:val="ListParagraph"/>
        <w:spacing w:after="160" w:line="360" w:lineRule="auto"/>
        <w:ind w:left="0"/>
        <w:jc w:val="both"/>
        <w:rPr>
          <w:rFonts w:ascii="Times New Roman" w:hAnsi="Times New Roman"/>
          <w:color w:val="000000" w:themeColor="text1"/>
          <w:sz w:val="24"/>
          <w:szCs w:val="24"/>
        </w:rPr>
      </w:pPr>
      <w:r>
        <w:rPr>
          <w:rFonts w:ascii="Times New Roman" w:hAnsi="Times New Roman"/>
          <w:bCs/>
          <w:color w:val="000000" w:themeColor="text1"/>
          <w:sz w:val="24"/>
          <w:szCs w:val="24"/>
        </w:rPr>
        <w:t xml:space="preserve">527. </w:t>
      </w:r>
      <w:r>
        <w:rPr>
          <w:rFonts w:ascii="Times New Roman" w:hAnsi="Times New Roman"/>
          <w:color w:val="000000" w:themeColor="text1"/>
          <w:sz w:val="24"/>
          <w:szCs w:val="24"/>
        </w:rPr>
        <w:t xml:space="preserve">One is not the work of nutrition sensitive intervention.   </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Deworming</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Women empowerment</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Schooling</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lastRenderedPageBreak/>
        <w:t xml:space="preserve">D. </w:t>
      </w:r>
      <w:r>
        <w:rPr>
          <w:rFonts w:ascii="Times New Roman" w:hAnsi="Times New Roman"/>
          <w:sz w:val="24"/>
          <w:szCs w:val="24"/>
        </w:rPr>
        <w:t>Agriculture and food security</w:t>
      </w:r>
    </w:p>
    <w:p w:rsidR="00F12DF6" w:rsidRDefault="00C436E5">
      <w:pPr>
        <w:pStyle w:val="ListParagraph"/>
        <w:shd w:val="clear" w:color="auto" w:fill="FFFFFF"/>
        <w:spacing w:after="75" w:line="360" w:lineRule="auto"/>
        <w:ind w:left="0"/>
        <w:jc w:val="both"/>
        <w:textAlignment w:val="baseline"/>
        <w:rPr>
          <w:rFonts w:ascii="Times New Roman" w:hAnsi="Times New Roman"/>
          <w:color w:val="000000" w:themeColor="text1"/>
          <w:sz w:val="24"/>
          <w:szCs w:val="24"/>
        </w:rPr>
      </w:pPr>
      <w:r>
        <w:rPr>
          <w:rFonts w:ascii="Times New Roman" w:hAnsi="Times New Roman"/>
          <w:bCs/>
          <w:color w:val="000000" w:themeColor="text1"/>
          <w:sz w:val="24"/>
          <w:szCs w:val="24"/>
        </w:rPr>
        <w:t xml:space="preserve">528. </w:t>
      </w:r>
      <w:r>
        <w:rPr>
          <w:rStyle w:val="fontstyle01"/>
          <w:color w:val="000000" w:themeColor="text1"/>
          <w:sz w:val="24"/>
          <w:szCs w:val="24"/>
        </w:rPr>
        <w:t xml:space="preserve">Which one is the key component of food system?   </w:t>
      </w:r>
    </w:p>
    <w:p w:rsidR="00F12DF6" w:rsidRDefault="00C436E5">
      <w:pPr>
        <w:pStyle w:val="ListParagraph"/>
        <w:shd w:val="clear" w:color="auto" w:fill="FFFFFF"/>
        <w:spacing w:after="75" w:line="360" w:lineRule="auto"/>
        <w:ind w:left="360"/>
        <w:jc w:val="both"/>
        <w:textAlignment w:val="baseline"/>
        <w:rPr>
          <w:rFonts w:ascii="Times New Roman" w:hAnsi="Times New Roman"/>
          <w:color w:val="000000"/>
          <w:sz w:val="24"/>
          <w:szCs w:val="24"/>
        </w:rPr>
      </w:pPr>
      <w:r>
        <w:rPr>
          <w:rFonts w:ascii="Times New Roman" w:hAnsi="Times New Roman"/>
          <w:bCs/>
          <w:color w:val="000000"/>
          <w:sz w:val="24"/>
          <w:szCs w:val="24"/>
        </w:rPr>
        <w:t xml:space="preserve">A. </w:t>
      </w:r>
      <w:r>
        <w:rPr>
          <w:rFonts w:ascii="Times New Roman" w:hAnsi="Times New Roman"/>
          <w:bCs/>
          <w:color w:val="000000"/>
          <w:sz w:val="24"/>
          <w:szCs w:val="24"/>
          <w:lang w:val="en-GB"/>
        </w:rPr>
        <w:t xml:space="preserve">Food </w:t>
      </w:r>
      <w:r>
        <w:rPr>
          <w:rFonts w:ascii="Times New Roman" w:hAnsi="Times New Roman"/>
          <w:bCs/>
          <w:color w:val="000000"/>
          <w:sz w:val="24"/>
          <w:szCs w:val="24"/>
          <w:lang w:val="en-GB"/>
        </w:rPr>
        <w:t>supply chains</w:t>
      </w:r>
    </w:p>
    <w:p w:rsidR="00F12DF6" w:rsidRDefault="00C436E5">
      <w:pPr>
        <w:pStyle w:val="ListParagraph"/>
        <w:shd w:val="clear" w:color="auto" w:fill="FFFFFF"/>
        <w:spacing w:after="75" w:line="360" w:lineRule="auto"/>
        <w:ind w:left="360"/>
        <w:jc w:val="both"/>
        <w:textAlignment w:val="baseline"/>
        <w:rPr>
          <w:rFonts w:ascii="Times New Roman" w:hAnsi="Times New Roman"/>
          <w:color w:val="000000"/>
          <w:sz w:val="24"/>
          <w:szCs w:val="24"/>
        </w:rPr>
      </w:pPr>
      <w:r>
        <w:rPr>
          <w:rFonts w:ascii="Times New Roman" w:hAnsi="Times New Roman"/>
          <w:bCs/>
          <w:color w:val="000000"/>
          <w:sz w:val="24"/>
          <w:szCs w:val="24"/>
        </w:rPr>
        <w:t xml:space="preserve">B. </w:t>
      </w:r>
      <w:r>
        <w:rPr>
          <w:rFonts w:ascii="Times New Roman" w:hAnsi="Times New Roman"/>
          <w:bCs/>
          <w:color w:val="000000"/>
          <w:sz w:val="24"/>
          <w:szCs w:val="24"/>
          <w:lang w:val="en-GB"/>
        </w:rPr>
        <w:t>Food environments</w:t>
      </w:r>
    </w:p>
    <w:p w:rsidR="00F12DF6" w:rsidRDefault="00C436E5">
      <w:pPr>
        <w:pStyle w:val="ListParagraph"/>
        <w:shd w:val="clear" w:color="auto" w:fill="FFFFFF"/>
        <w:spacing w:after="75" w:line="360" w:lineRule="auto"/>
        <w:ind w:left="360"/>
        <w:jc w:val="both"/>
        <w:textAlignment w:val="baseline"/>
        <w:rPr>
          <w:rFonts w:ascii="Times New Roman" w:hAnsi="Times New Roman"/>
          <w:color w:val="000000"/>
          <w:sz w:val="24"/>
          <w:szCs w:val="24"/>
        </w:rPr>
      </w:pPr>
      <w:r>
        <w:rPr>
          <w:rFonts w:ascii="Times New Roman" w:hAnsi="Times New Roman"/>
          <w:bCs/>
          <w:color w:val="000000"/>
          <w:sz w:val="24"/>
          <w:szCs w:val="24"/>
        </w:rPr>
        <w:t xml:space="preserve">C. </w:t>
      </w:r>
      <w:r>
        <w:rPr>
          <w:rFonts w:ascii="Times New Roman" w:hAnsi="Times New Roman"/>
          <w:bCs/>
          <w:color w:val="000000"/>
          <w:sz w:val="24"/>
          <w:szCs w:val="24"/>
          <w:lang w:val="en-GB"/>
        </w:rPr>
        <w:t>Consumer behaviours and diets</w:t>
      </w:r>
    </w:p>
    <w:p w:rsidR="00F12DF6" w:rsidRDefault="00C436E5">
      <w:pPr>
        <w:pStyle w:val="ListParagraph"/>
        <w:shd w:val="clear" w:color="auto" w:fill="FFFFFF"/>
        <w:spacing w:after="75" w:line="360" w:lineRule="auto"/>
        <w:ind w:left="360"/>
        <w:jc w:val="both"/>
        <w:textAlignment w:val="baseline"/>
        <w:rPr>
          <w:rFonts w:ascii="Times New Roman" w:hAnsi="Times New Roman"/>
          <w:b/>
          <w:color w:val="000000"/>
          <w:sz w:val="24"/>
          <w:szCs w:val="24"/>
        </w:rPr>
      </w:pPr>
      <w:r>
        <w:rPr>
          <w:rFonts w:ascii="Times New Roman" w:hAnsi="Times New Roman"/>
          <w:bCs/>
          <w:color w:val="000000"/>
          <w:sz w:val="24"/>
          <w:szCs w:val="24"/>
        </w:rPr>
        <w:t xml:space="preserve">D. </w:t>
      </w:r>
      <w:r>
        <w:rPr>
          <w:rFonts w:ascii="Times New Roman" w:hAnsi="Times New Roman"/>
          <w:bCs/>
          <w:color w:val="000000"/>
          <w:sz w:val="24"/>
          <w:szCs w:val="24"/>
          <w:lang w:val="en-GB"/>
        </w:rPr>
        <w:t>all</w:t>
      </w:r>
    </w:p>
    <w:p w:rsidR="00F12DF6" w:rsidRDefault="00C436E5">
      <w:pPr>
        <w:pStyle w:val="ListParagraph"/>
        <w:shd w:val="clear" w:color="auto" w:fill="FFFFFF"/>
        <w:spacing w:after="75" w:line="360" w:lineRule="auto"/>
        <w:ind w:left="0"/>
        <w:jc w:val="both"/>
        <w:textAlignment w:val="baseline"/>
        <w:rPr>
          <w:rFonts w:ascii="Times New Roman" w:eastAsia="Times New Roman" w:hAnsi="Times New Roman"/>
          <w:color w:val="C0504D" w:themeColor="accent2"/>
          <w:sz w:val="24"/>
          <w:szCs w:val="24"/>
        </w:rPr>
      </w:pPr>
      <w:r>
        <w:rPr>
          <w:rFonts w:ascii="Times New Roman" w:hAnsi="Times New Roman"/>
          <w:bCs/>
          <w:color w:val="000000" w:themeColor="text1"/>
          <w:sz w:val="24"/>
          <w:szCs w:val="24"/>
        </w:rPr>
        <w:t>529. W</w:t>
      </w:r>
      <w:r>
        <w:rPr>
          <w:rFonts w:ascii="Times New Roman" w:eastAsia="Times New Roman" w:hAnsi="Times New Roman"/>
          <w:color w:val="000000" w:themeColor="text1"/>
          <w:sz w:val="24"/>
          <w:szCs w:val="24"/>
        </w:rPr>
        <w:t xml:space="preserve">hich one is clearly indicates the difference between nutrition specific intervention and nutrition sensitive interventions.  </w:t>
      </w:r>
    </w:p>
    <w:p w:rsidR="00F12DF6" w:rsidRDefault="00C436E5">
      <w:pPr>
        <w:pStyle w:val="ListParagraph"/>
        <w:shd w:val="clear" w:color="auto" w:fill="FFFFFF"/>
        <w:spacing w:after="75" w:line="360" w:lineRule="auto"/>
        <w:ind w:left="360"/>
        <w:jc w:val="both"/>
        <w:textAlignment w:val="baseline"/>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 </w:t>
      </w:r>
      <w:r>
        <w:rPr>
          <w:rFonts w:ascii="Times New Roman" w:eastAsia="Times New Roman" w:hAnsi="Times New Roman"/>
          <w:color w:val="000000"/>
          <w:sz w:val="24"/>
          <w:szCs w:val="24"/>
        </w:rPr>
        <w:t xml:space="preserve">Nutrition specific intervention address </w:t>
      </w:r>
      <w:r>
        <w:rPr>
          <w:rFonts w:ascii="Times New Roman" w:eastAsia="Times New Roman" w:hAnsi="Times New Roman"/>
          <w:color w:val="000000"/>
          <w:sz w:val="24"/>
          <w:szCs w:val="24"/>
        </w:rPr>
        <w:t>immediate causes of malnutrition while Nutrition sensitive intervention address underlying causes</w:t>
      </w:r>
    </w:p>
    <w:p w:rsidR="00F12DF6" w:rsidRDefault="00C436E5">
      <w:pPr>
        <w:pStyle w:val="ListParagraph"/>
        <w:shd w:val="clear" w:color="auto" w:fill="FFFFFF"/>
        <w:spacing w:after="75" w:line="360" w:lineRule="auto"/>
        <w:ind w:left="360"/>
        <w:jc w:val="both"/>
        <w:textAlignment w:val="baseline"/>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 </w:t>
      </w:r>
      <w:r>
        <w:rPr>
          <w:rFonts w:ascii="Times New Roman" w:eastAsia="Times New Roman" w:hAnsi="Times New Roman"/>
          <w:color w:val="000000"/>
          <w:sz w:val="24"/>
          <w:szCs w:val="24"/>
        </w:rPr>
        <w:t>The objective of nutrition specific intervention is to address malnutrition while the objective of nutrition sensitive intervention is to address those fac</w:t>
      </w:r>
      <w:r>
        <w:rPr>
          <w:rFonts w:ascii="Times New Roman" w:eastAsia="Times New Roman" w:hAnsi="Times New Roman"/>
          <w:color w:val="000000"/>
          <w:sz w:val="24"/>
          <w:szCs w:val="24"/>
        </w:rPr>
        <w:t>tors which are interlinked with nutrition</w:t>
      </w:r>
    </w:p>
    <w:p w:rsidR="00F12DF6" w:rsidRDefault="00C436E5">
      <w:pPr>
        <w:pStyle w:val="ListParagraph"/>
        <w:shd w:val="clear" w:color="auto" w:fill="FFFFFF"/>
        <w:spacing w:after="75" w:line="360" w:lineRule="auto"/>
        <w:ind w:left="360"/>
        <w:jc w:val="both"/>
        <w:textAlignment w:val="baseline"/>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C. </w:t>
      </w:r>
      <w:r>
        <w:rPr>
          <w:rFonts w:ascii="Times New Roman" w:eastAsia="Times New Roman" w:hAnsi="Times New Roman"/>
          <w:color w:val="000000"/>
          <w:sz w:val="24"/>
          <w:szCs w:val="24"/>
        </w:rPr>
        <w:t>Increased Nutrition specific intervention lead to sharper decline in the proportion of stunted children than nutrition sensitive intervention</w:t>
      </w:r>
    </w:p>
    <w:p w:rsidR="00F12DF6" w:rsidRDefault="00C436E5">
      <w:pPr>
        <w:pStyle w:val="ListParagraph"/>
        <w:shd w:val="clear" w:color="auto" w:fill="FFFFFF"/>
        <w:spacing w:after="75" w:line="360" w:lineRule="auto"/>
        <w:ind w:left="360"/>
        <w:jc w:val="both"/>
        <w:textAlignment w:val="baseline"/>
        <w:rPr>
          <w:rFonts w:ascii="Times New Roman" w:hAnsi="Times New Roman"/>
          <w:b/>
          <w:color w:val="000000"/>
          <w:sz w:val="24"/>
          <w:szCs w:val="24"/>
        </w:rPr>
      </w:pPr>
      <w:r>
        <w:rPr>
          <w:rFonts w:ascii="Times New Roman" w:eastAsia="Times New Roman" w:hAnsi="Times New Roman"/>
          <w:color w:val="000000"/>
          <w:sz w:val="24"/>
          <w:szCs w:val="24"/>
        </w:rPr>
        <w:t xml:space="preserve">D. </w:t>
      </w:r>
      <w:r>
        <w:rPr>
          <w:rFonts w:ascii="Times New Roman" w:eastAsia="Times New Roman" w:hAnsi="Times New Roman"/>
          <w:color w:val="000000"/>
          <w:sz w:val="24"/>
          <w:szCs w:val="24"/>
        </w:rPr>
        <w:t>all</w:t>
      </w:r>
    </w:p>
    <w:p w:rsidR="00F12DF6" w:rsidRDefault="00C436E5">
      <w:pPr>
        <w:pStyle w:val="ListParagraph"/>
        <w:spacing w:after="160" w:line="360" w:lineRule="auto"/>
        <w:ind w:left="0"/>
        <w:jc w:val="both"/>
        <w:rPr>
          <w:rFonts w:ascii="Times New Roman" w:hAnsi="Times New Roman"/>
          <w:color w:val="000000" w:themeColor="text1"/>
          <w:sz w:val="24"/>
          <w:szCs w:val="24"/>
        </w:rPr>
      </w:pPr>
      <w:r>
        <w:rPr>
          <w:rFonts w:ascii="Times New Roman" w:hAnsi="Times New Roman"/>
          <w:bCs/>
          <w:color w:val="000000" w:themeColor="text1"/>
          <w:sz w:val="24"/>
          <w:szCs w:val="24"/>
        </w:rPr>
        <w:t xml:space="preserve">530. </w:t>
      </w:r>
      <w:r>
        <w:rPr>
          <w:rFonts w:ascii="Times New Roman" w:hAnsi="Times New Roman"/>
          <w:color w:val="000000" w:themeColor="text1"/>
          <w:sz w:val="24"/>
          <w:szCs w:val="24"/>
        </w:rPr>
        <w:t xml:space="preserve">Bio fortification is used for.   </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bCs/>
          <w:sz w:val="24"/>
          <w:szCs w:val="24"/>
        </w:rPr>
        <w:t xml:space="preserve">A. </w:t>
      </w:r>
      <w:r>
        <w:rPr>
          <w:rFonts w:ascii="Times New Roman" w:hAnsi="Times New Roman"/>
          <w:bCs/>
          <w:sz w:val="24"/>
          <w:szCs w:val="24"/>
          <w:lang w:val="en-GB"/>
        </w:rPr>
        <w:t xml:space="preserve">Preventing </w:t>
      </w:r>
      <w:r>
        <w:rPr>
          <w:rFonts w:ascii="Times New Roman" w:hAnsi="Times New Roman"/>
          <w:sz w:val="24"/>
          <w:szCs w:val="24"/>
          <w:lang w:val="en-GB"/>
        </w:rPr>
        <w:t>micronutrient deficiency</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lang w:val="en-GB"/>
        </w:rPr>
        <w:t>Increasing dietary diversity</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C.</w:t>
      </w:r>
      <w:r>
        <w:rPr>
          <w:rFonts w:ascii="Times New Roman" w:hAnsi="Times New Roman"/>
          <w:sz w:val="24"/>
          <w:szCs w:val="24"/>
          <w:lang w:val="en-GB"/>
        </w:rPr>
        <w:t>Improving quality of diet</w:t>
      </w:r>
    </w:p>
    <w:p w:rsidR="00F12DF6" w:rsidRDefault="00C436E5">
      <w:pPr>
        <w:pStyle w:val="ListParagraph"/>
        <w:spacing w:after="160" w:line="360" w:lineRule="auto"/>
        <w:ind w:left="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lang w:val="en-GB"/>
        </w:rPr>
        <w:t>All</w:t>
      </w:r>
    </w:p>
    <w:p w:rsidR="00F12DF6" w:rsidRDefault="00F12DF6">
      <w:pPr>
        <w:spacing w:after="160" w:line="360" w:lineRule="auto"/>
        <w:jc w:val="both"/>
        <w:rPr>
          <w:rFonts w:ascii="Times New Roman" w:hAnsi="Times New Roman"/>
          <w:b/>
          <w:bCs/>
          <w:sz w:val="24"/>
          <w:szCs w:val="24"/>
          <w:lang w:val="en-GB"/>
        </w:rPr>
        <w:sectPr w:rsidR="00F12DF6">
          <w:type w:val="continuous"/>
          <w:pgSz w:w="12240" w:h="15840"/>
          <w:pgMar w:top="1440" w:right="1440" w:bottom="1440" w:left="1440" w:header="720" w:footer="720" w:gutter="0"/>
          <w:cols w:space="720"/>
          <w:docGrid w:linePitch="360"/>
        </w:sectPr>
      </w:pPr>
    </w:p>
    <w:p w:rsidR="00F12DF6" w:rsidRDefault="00C436E5">
      <w:pPr>
        <w:pStyle w:val="ListParagraph"/>
        <w:spacing w:after="160" w:line="360" w:lineRule="auto"/>
        <w:ind w:left="0"/>
        <w:jc w:val="both"/>
        <w:rPr>
          <w:rStyle w:val="termtext"/>
          <w:rFonts w:ascii="Times New Roman" w:hAnsi="Times New Roman"/>
          <w:sz w:val="24"/>
          <w:szCs w:val="24"/>
        </w:rPr>
      </w:pPr>
      <w:r>
        <w:rPr>
          <w:rFonts w:ascii="Times New Roman" w:hAnsi="Times New Roman"/>
          <w:bCs/>
          <w:color w:val="000000" w:themeColor="text1"/>
          <w:sz w:val="24"/>
          <w:szCs w:val="24"/>
        </w:rPr>
        <w:lastRenderedPageBreak/>
        <w:t xml:space="preserve">531. </w:t>
      </w:r>
      <w:r>
        <w:rPr>
          <w:rStyle w:val="termtext"/>
          <w:rFonts w:ascii="Times New Roman" w:hAnsi="Times New Roman"/>
          <w:sz w:val="24"/>
          <w:szCs w:val="24"/>
        </w:rPr>
        <w:t>Scenario: A group of firefighters would like to become more fit and gain more muscle, but believe the social norm that eating high amounts of protein will increase muscle mass. Also, they have a negative attitude towards eating carbohydrates, so they eat a</w:t>
      </w:r>
      <w:r>
        <w:rPr>
          <w:rStyle w:val="termtext"/>
          <w:rFonts w:ascii="Times New Roman" w:hAnsi="Times New Roman"/>
          <w:sz w:val="24"/>
          <w:szCs w:val="24"/>
        </w:rPr>
        <w:t xml:space="preserve"> high-protein, low-carbohydrate diet. Which theory would be best to use in a nutrition education program to create a behavior change? </w:t>
      </w:r>
    </w:p>
    <w:p w:rsidR="00F12DF6" w:rsidRDefault="00C436E5">
      <w:pPr>
        <w:pStyle w:val="ListParagraph"/>
        <w:numPr>
          <w:ilvl w:val="0"/>
          <w:numId w:val="128"/>
        </w:numPr>
        <w:spacing w:after="160" w:line="360" w:lineRule="auto"/>
        <w:jc w:val="both"/>
        <w:rPr>
          <w:rFonts w:ascii="Times New Roman" w:hAnsi="Times New Roman"/>
          <w:sz w:val="24"/>
          <w:szCs w:val="24"/>
        </w:rPr>
      </w:pPr>
      <w:r>
        <w:rPr>
          <w:rFonts w:ascii="Times New Roman" w:hAnsi="Times New Roman"/>
          <w:sz w:val="24"/>
          <w:szCs w:val="24"/>
        </w:rPr>
        <w:t>Health Belief Model</w:t>
      </w:r>
    </w:p>
    <w:p w:rsidR="00F12DF6" w:rsidRDefault="00C436E5">
      <w:pPr>
        <w:pStyle w:val="ListParagraph"/>
        <w:numPr>
          <w:ilvl w:val="0"/>
          <w:numId w:val="128"/>
        </w:numPr>
        <w:spacing w:after="160" w:line="360" w:lineRule="auto"/>
        <w:jc w:val="both"/>
        <w:rPr>
          <w:rFonts w:ascii="Times New Roman" w:hAnsi="Times New Roman"/>
          <w:sz w:val="24"/>
          <w:szCs w:val="24"/>
        </w:rPr>
      </w:pPr>
      <w:r>
        <w:rPr>
          <w:rFonts w:ascii="Times New Roman" w:hAnsi="Times New Roman"/>
          <w:sz w:val="24"/>
          <w:szCs w:val="24"/>
        </w:rPr>
        <w:t>Transtheoretical Model</w:t>
      </w:r>
    </w:p>
    <w:p w:rsidR="00F12DF6" w:rsidRDefault="00C436E5">
      <w:pPr>
        <w:pStyle w:val="ListParagraph"/>
        <w:numPr>
          <w:ilvl w:val="0"/>
          <w:numId w:val="128"/>
        </w:numPr>
        <w:spacing w:after="160" w:line="360" w:lineRule="auto"/>
        <w:jc w:val="both"/>
        <w:rPr>
          <w:rFonts w:ascii="Times New Roman" w:hAnsi="Times New Roman"/>
          <w:sz w:val="24"/>
          <w:szCs w:val="24"/>
        </w:rPr>
      </w:pPr>
      <w:r>
        <w:rPr>
          <w:rFonts w:ascii="Times New Roman" w:hAnsi="Times New Roman"/>
          <w:sz w:val="24"/>
          <w:szCs w:val="24"/>
        </w:rPr>
        <w:t>Behavioral Theory</w:t>
      </w:r>
    </w:p>
    <w:p w:rsidR="00F12DF6" w:rsidRDefault="00C436E5">
      <w:pPr>
        <w:pStyle w:val="ListParagraph"/>
        <w:numPr>
          <w:ilvl w:val="0"/>
          <w:numId w:val="128"/>
        </w:numPr>
        <w:spacing w:after="160" w:line="360" w:lineRule="auto"/>
        <w:jc w:val="both"/>
        <w:rPr>
          <w:rFonts w:ascii="Times New Roman" w:hAnsi="Times New Roman"/>
          <w:sz w:val="24"/>
          <w:szCs w:val="24"/>
        </w:rPr>
      </w:pPr>
      <w:r>
        <w:rPr>
          <w:rFonts w:ascii="Times New Roman" w:hAnsi="Times New Roman"/>
          <w:sz w:val="24"/>
          <w:szCs w:val="24"/>
        </w:rPr>
        <w:t>Theory of Planned Behavior</w:t>
      </w: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bCs/>
          <w:color w:val="000000" w:themeColor="text1"/>
          <w:sz w:val="24"/>
          <w:szCs w:val="24"/>
        </w:rPr>
        <w:t xml:space="preserve">532. </w:t>
      </w:r>
      <w:r>
        <w:rPr>
          <w:rFonts w:ascii="Times New Roman" w:hAnsi="Times New Roman"/>
          <w:sz w:val="24"/>
          <w:szCs w:val="24"/>
        </w:rPr>
        <w:t xml:space="preserve">Counselors assume the following several roles EXCEPT. </w:t>
      </w:r>
    </w:p>
    <w:p w:rsidR="00F12DF6" w:rsidRDefault="00C436E5">
      <w:pPr>
        <w:pStyle w:val="ListParagraph"/>
        <w:numPr>
          <w:ilvl w:val="0"/>
          <w:numId w:val="129"/>
        </w:numPr>
        <w:spacing w:after="160" w:line="360" w:lineRule="auto"/>
        <w:jc w:val="both"/>
        <w:rPr>
          <w:rFonts w:ascii="Times New Roman" w:hAnsi="Times New Roman"/>
          <w:sz w:val="24"/>
          <w:szCs w:val="24"/>
        </w:rPr>
      </w:pPr>
      <w:r>
        <w:rPr>
          <w:rFonts w:ascii="Times New Roman" w:hAnsi="Times New Roman"/>
          <w:sz w:val="24"/>
          <w:szCs w:val="24"/>
        </w:rPr>
        <w:t>Learner</w:t>
      </w:r>
    </w:p>
    <w:p w:rsidR="00F12DF6" w:rsidRDefault="00C436E5">
      <w:pPr>
        <w:pStyle w:val="ListParagraph"/>
        <w:numPr>
          <w:ilvl w:val="0"/>
          <w:numId w:val="129"/>
        </w:numPr>
        <w:spacing w:after="160" w:line="360" w:lineRule="auto"/>
        <w:jc w:val="both"/>
        <w:rPr>
          <w:rFonts w:ascii="Times New Roman" w:hAnsi="Times New Roman"/>
          <w:sz w:val="24"/>
          <w:szCs w:val="24"/>
        </w:rPr>
      </w:pPr>
      <w:r>
        <w:rPr>
          <w:rFonts w:ascii="Times New Roman" w:hAnsi="Times New Roman"/>
          <w:sz w:val="24"/>
          <w:szCs w:val="24"/>
        </w:rPr>
        <w:t>Influencer</w:t>
      </w:r>
    </w:p>
    <w:p w:rsidR="00F12DF6" w:rsidRDefault="00C436E5">
      <w:pPr>
        <w:pStyle w:val="ListParagraph"/>
        <w:numPr>
          <w:ilvl w:val="0"/>
          <w:numId w:val="129"/>
        </w:numPr>
        <w:spacing w:after="160" w:line="360" w:lineRule="auto"/>
        <w:jc w:val="both"/>
        <w:rPr>
          <w:rFonts w:ascii="Times New Roman" w:hAnsi="Times New Roman"/>
          <w:sz w:val="24"/>
          <w:szCs w:val="24"/>
        </w:rPr>
      </w:pPr>
      <w:r>
        <w:rPr>
          <w:rFonts w:ascii="Times New Roman" w:hAnsi="Times New Roman"/>
          <w:sz w:val="24"/>
          <w:szCs w:val="24"/>
        </w:rPr>
        <w:t>Expert</w:t>
      </w:r>
    </w:p>
    <w:p w:rsidR="00F12DF6" w:rsidRDefault="00C436E5">
      <w:pPr>
        <w:pStyle w:val="ListParagraph"/>
        <w:numPr>
          <w:ilvl w:val="0"/>
          <w:numId w:val="129"/>
        </w:numPr>
        <w:spacing w:after="160" w:line="360" w:lineRule="auto"/>
        <w:jc w:val="both"/>
        <w:rPr>
          <w:rFonts w:ascii="Times New Roman" w:hAnsi="Times New Roman"/>
          <w:b/>
          <w:color w:val="000000"/>
          <w:sz w:val="24"/>
          <w:szCs w:val="24"/>
        </w:rPr>
      </w:pPr>
      <w:r>
        <w:rPr>
          <w:rFonts w:ascii="Times New Roman" w:hAnsi="Times New Roman"/>
          <w:sz w:val="24"/>
          <w:szCs w:val="24"/>
        </w:rPr>
        <w:t>Educator</w:t>
      </w: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 xml:space="preserve">533. </w:t>
      </w:r>
      <w:r>
        <w:rPr>
          <w:rFonts w:ascii="Times New Roman" w:hAnsi="Times New Roman"/>
          <w:sz w:val="24"/>
          <w:szCs w:val="24"/>
        </w:rPr>
        <w:t xml:space="preserve">In which of the following phases would you support self-efficacy, summarize issues and strengths, and arrange a follow-up?  </w:t>
      </w:r>
    </w:p>
    <w:p w:rsidR="00F12DF6" w:rsidRDefault="00C436E5">
      <w:pPr>
        <w:pStyle w:val="ListParagraph"/>
        <w:numPr>
          <w:ilvl w:val="0"/>
          <w:numId w:val="130"/>
        </w:numPr>
        <w:spacing w:after="160" w:line="360" w:lineRule="auto"/>
        <w:jc w:val="both"/>
        <w:rPr>
          <w:rFonts w:ascii="Times New Roman" w:hAnsi="Times New Roman"/>
          <w:sz w:val="24"/>
          <w:szCs w:val="24"/>
        </w:rPr>
      </w:pPr>
      <w:r>
        <w:rPr>
          <w:rFonts w:ascii="Times New Roman" w:hAnsi="Times New Roman"/>
          <w:sz w:val="24"/>
          <w:szCs w:val="24"/>
        </w:rPr>
        <w:t>Involving phase</w:t>
      </w:r>
    </w:p>
    <w:p w:rsidR="00F12DF6" w:rsidRDefault="00C436E5">
      <w:pPr>
        <w:pStyle w:val="ListParagraph"/>
        <w:numPr>
          <w:ilvl w:val="0"/>
          <w:numId w:val="130"/>
        </w:numPr>
        <w:spacing w:after="160" w:line="360" w:lineRule="auto"/>
        <w:jc w:val="both"/>
        <w:rPr>
          <w:rFonts w:ascii="Times New Roman" w:hAnsi="Times New Roman"/>
          <w:sz w:val="24"/>
          <w:szCs w:val="24"/>
        </w:rPr>
      </w:pPr>
      <w:r>
        <w:rPr>
          <w:rFonts w:ascii="Times New Roman" w:hAnsi="Times New Roman"/>
          <w:sz w:val="24"/>
          <w:szCs w:val="24"/>
        </w:rPr>
        <w:t>Exploration-educatio</w:t>
      </w:r>
      <w:r>
        <w:rPr>
          <w:rFonts w:ascii="Times New Roman" w:hAnsi="Times New Roman"/>
          <w:sz w:val="24"/>
          <w:szCs w:val="24"/>
        </w:rPr>
        <w:t>n phase</w:t>
      </w:r>
    </w:p>
    <w:p w:rsidR="00F12DF6" w:rsidRDefault="00C436E5">
      <w:pPr>
        <w:pStyle w:val="ListParagraph"/>
        <w:numPr>
          <w:ilvl w:val="0"/>
          <w:numId w:val="130"/>
        </w:numPr>
        <w:spacing w:after="160" w:line="360" w:lineRule="auto"/>
        <w:jc w:val="both"/>
        <w:rPr>
          <w:rFonts w:ascii="Times New Roman" w:hAnsi="Times New Roman"/>
          <w:sz w:val="24"/>
          <w:szCs w:val="24"/>
        </w:rPr>
      </w:pPr>
      <w:r>
        <w:rPr>
          <w:rFonts w:ascii="Times New Roman" w:hAnsi="Times New Roman"/>
          <w:sz w:val="24"/>
          <w:szCs w:val="24"/>
        </w:rPr>
        <w:t>Resolving phase</w:t>
      </w:r>
    </w:p>
    <w:p w:rsidR="00F12DF6" w:rsidRDefault="00C436E5">
      <w:pPr>
        <w:pStyle w:val="ListParagraph"/>
        <w:numPr>
          <w:ilvl w:val="0"/>
          <w:numId w:val="130"/>
        </w:numPr>
        <w:spacing w:after="160" w:line="360" w:lineRule="auto"/>
        <w:jc w:val="both"/>
        <w:rPr>
          <w:rFonts w:ascii="Times New Roman" w:hAnsi="Times New Roman"/>
          <w:sz w:val="24"/>
          <w:szCs w:val="24"/>
        </w:rPr>
      </w:pPr>
      <w:r>
        <w:rPr>
          <w:rFonts w:ascii="Times New Roman" w:hAnsi="Times New Roman"/>
          <w:sz w:val="24"/>
          <w:szCs w:val="24"/>
        </w:rPr>
        <w:t>Closing phase</w:t>
      </w: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 xml:space="preserve">534. </w:t>
      </w:r>
      <w:r>
        <w:rPr>
          <w:rFonts w:ascii="Times New Roman" w:hAnsi="Times New Roman"/>
          <w:sz w:val="24"/>
          <w:szCs w:val="24"/>
        </w:rPr>
        <w:t xml:space="preserve">What is Empathy?  </w:t>
      </w:r>
    </w:p>
    <w:p w:rsidR="00F12DF6" w:rsidRDefault="00C436E5">
      <w:pPr>
        <w:pStyle w:val="ListParagraph"/>
        <w:numPr>
          <w:ilvl w:val="0"/>
          <w:numId w:val="131"/>
        </w:numPr>
        <w:spacing w:after="160" w:line="360" w:lineRule="auto"/>
        <w:jc w:val="both"/>
        <w:rPr>
          <w:rFonts w:ascii="Times New Roman" w:hAnsi="Times New Roman"/>
          <w:sz w:val="24"/>
          <w:szCs w:val="24"/>
        </w:rPr>
      </w:pPr>
      <w:r>
        <w:rPr>
          <w:rFonts w:ascii="Times New Roman" w:hAnsi="Times New Roman"/>
          <w:sz w:val="24"/>
          <w:szCs w:val="24"/>
        </w:rPr>
        <w:t>Feeling comfortably with the client</w:t>
      </w:r>
    </w:p>
    <w:p w:rsidR="00F12DF6" w:rsidRDefault="00C436E5">
      <w:pPr>
        <w:pStyle w:val="ListParagraph"/>
        <w:numPr>
          <w:ilvl w:val="0"/>
          <w:numId w:val="131"/>
        </w:numPr>
        <w:spacing w:after="160" w:line="360" w:lineRule="auto"/>
        <w:jc w:val="both"/>
        <w:rPr>
          <w:rFonts w:ascii="Times New Roman" w:hAnsi="Times New Roman"/>
          <w:sz w:val="24"/>
          <w:szCs w:val="24"/>
        </w:rPr>
      </w:pPr>
      <w:r>
        <w:rPr>
          <w:rFonts w:ascii="Times New Roman" w:hAnsi="Times New Roman"/>
          <w:sz w:val="24"/>
          <w:szCs w:val="24"/>
        </w:rPr>
        <w:t>Client feels annoyed by counselor</w:t>
      </w:r>
    </w:p>
    <w:p w:rsidR="00F12DF6" w:rsidRDefault="00C436E5">
      <w:pPr>
        <w:pStyle w:val="ListParagraph"/>
        <w:numPr>
          <w:ilvl w:val="0"/>
          <w:numId w:val="131"/>
        </w:numPr>
        <w:spacing w:after="160" w:line="360" w:lineRule="auto"/>
        <w:jc w:val="both"/>
        <w:rPr>
          <w:rFonts w:ascii="Times New Roman" w:hAnsi="Times New Roman"/>
          <w:sz w:val="24"/>
          <w:szCs w:val="24"/>
        </w:rPr>
      </w:pPr>
      <w:r>
        <w:rPr>
          <w:rFonts w:ascii="Times New Roman" w:hAnsi="Times New Roman"/>
          <w:sz w:val="24"/>
          <w:szCs w:val="24"/>
        </w:rPr>
        <w:t>Ability to listen carefully what other people say</w:t>
      </w:r>
    </w:p>
    <w:p w:rsidR="00F12DF6" w:rsidRDefault="00C436E5">
      <w:pPr>
        <w:pStyle w:val="ListParagraph"/>
        <w:numPr>
          <w:ilvl w:val="0"/>
          <w:numId w:val="131"/>
        </w:numPr>
        <w:spacing w:after="160" w:line="360" w:lineRule="auto"/>
        <w:jc w:val="both"/>
        <w:rPr>
          <w:rFonts w:ascii="Times New Roman" w:hAnsi="Times New Roman"/>
          <w:sz w:val="24"/>
          <w:szCs w:val="24"/>
        </w:rPr>
      </w:pPr>
      <w:r>
        <w:rPr>
          <w:rFonts w:ascii="Times New Roman" w:hAnsi="Times New Roman"/>
          <w:sz w:val="24"/>
          <w:szCs w:val="24"/>
        </w:rPr>
        <w:t>True understanding of another's prospective</w:t>
      </w:r>
    </w:p>
    <w:p w:rsidR="00F12DF6" w:rsidRDefault="00C436E5">
      <w:pPr>
        <w:pStyle w:val="ListParagraph"/>
        <w:spacing w:after="160" w:line="360" w:lineRule="auto"/>
        <w:ind w:left="0"/>
        <w:jc w:val="both"/>
        <w:rPr>
          <w:rFonts w:ascii="Times New Roman" w:eastAsia="Times New Roman" w:hAnsi="Times New Roman"/>
          <w:sz w:val="24"/>
          <w:szCs w:val="24"/>
        </w:rPr>
      </w:pPr>
      <w:r>
        <w:rPr>
          <w:rFonts w:ascii="Times New Roman" w:eastAsia="Times New Roman" w:hAnsi="Times New Roman"/>
          <w:sz w:val="24"/>
          <w:szCs w:val="24"/>
        </w:rPr>
        <w:t xml:space="preserve">535. </w:t>
      </w:r>
      <w:r>
        <w:rPr>
          <w:rFonts w:ascii="Times New Roman" w:eastAsia="Times New Roman" w:hAnsi="Times New Roman"/>
          <w:sz w:val="24"/>
          <w:szCs w:val="24"/>
        </w:rPr>
        <w:t xml:space="preserve">What is the code of ethics for a dietitian?  </w:t>
      </w:r>
    </w:p>
    <w:p w:rsidR="00F12DF6" w:rsidRDefault="00C436E5">
      <w:pPr>
        <w:pStyle w:val="ListParagraph"/>
        <w:numPr>
          <w:ilvl w:val="0"/>
          <w:numId w:val="132"/>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Support and promote high standards of professional practice</w:t>
      </w:r>
    </w:p>
    <w:p w:rsidR="00F12DF6" w:rsidRDefault="00C436E5">
      <w:pPr>
        <w:pStyle w:val="ListParagraph"/>
        <w:numPr>
          <w:ilvl w:val="0"/>
          <w:numId w:val="132"/>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Promote change in the client</w:t>
      </w:r>
    </w:p>
    <w:p w:rsidR="00F12DF6" w:rsidRDefault="00C436E5">
      <w:pPr>
        <w:pStyle w:val="ListParagraph"/>
        <w:numPr>
          <w:ilvl w:val="0"/>
          <w:numId w:val="132"/>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Enable client’s bad behavior</w:t>
      </w:r>
    </w:p>
    <w:p w:rsidR="00F12DF6" w:rsidRDefault="00C436E5">
      <w:pPr>
        <w:pStyle w:val="ListParagraph"/>
        <w:numPr>
          <w:ilvl w:val="0"/>
          <w:numId w:val="132"/>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Protect clients, is responsible to public, profession and colleagues</w:t>
      </w:r>
    </w:p>
    <w:p w:rsidR="00F12DF6" w:rsidRDefault="00C436E5">
      <w:pPr>
        <w:pStyle w:val="ListParagraph"/>
        <w:spacing w:after="160" w:line="360" w:lineRule="auto"/>
        <w:ind w:left="0"/>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536. </w:t>
      </w:r>
      <w:r>
        <w:rPr>
          <w:rFonts w:ascii="Times New Roman" w:eastAsia="Times New Roman" w:hAnsi="Times New Roman"/>
          <w:sz w:val="24"/>
          <w:szCs w:val="24"/>
        </w:rPr>
        <w:t xml:space="preserve">A 17-year-old female, comes to your nutrition counseling regarding her making better food choices. After talking, she tells you that she has an eating disorder and pleads with you not to inform her mother. What's the best action to take as counselor? </w:t>
      </w:r>
    </w:p>
    <w:p w:rsidR="00F12DF6" w:rsidRDefault="00C436E5">
      <w:pPr>
        <w:pStyle w:val="ListParagraph"/>
        <w:numPr>
          <w:ilvl w:val="0"/>
          <w:numId w:val="133"/>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Tell</w:t>
      </w:r>
      <w:r>
        <w:rPr>
          <w:rFonts w:ascii="Times New Roman" w:eastAsia="Times New Roman" w:hAnsi="Times New Roman"/>
          <w:sz w:val="24"/>
          <w:szCs w:val="24"/>
        </w:rPr>
        <w:t xml:space="preserve"> her mother regardless since she is under age</w:t>
      </w:r>
    </w:p>
    <w:p w:rsidR="00F12DF6" w:rsidRDefault="00C436E5">
      <w:pPr>
        <w:pStyle w:val="ListParagraph"/>
        <w:numPr>
          <w:ilvl w:val="0"/>
          <w:numId w:val="133"/>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Respect her wishes</w:t>
      </w:r>
    </w:p>
    <w:p w:rsidR="00F12DF6" w:rsidRDefault="00C436E5">
      <w:pPr>
        <w:pStyle w:val="ListParagraph"/>
        <w:numPr>
          <w:ilvl w:val="0"/>
          <w:numId w:val="133"/>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Get her help secretly without her mother's consent</w:t>
      </w:r>
    </w:p>
    <w:p w:rsidR="00F12DF6" w:rsidRDefault="00C436E5">
      <w:pPr>
        <w:pStyle w:val="ListParagraph"/>
        <w:numPr>
          <w:ilvl w:val="0"/>
          <w:numId w:val="133"/>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Consider the all cultural practices regarding problem and get her the help she needs</w:t>
      </w:r>
    </w:p>
    <w:p w:rsidR="00F12DF6" w:rsidRDefault="00C436E5">
      <w:pPr>
        <w:pStyle w:val="ListParagraph"/>
        <w:spacing w:after="160" w:line="360" w:lineRule="auto"/>
        <w:ind w:left="0"/>
        <w:jc w:val="both"/>
        <w:rPr>
          <w:rFonts w:ascii="Times New Roman" w:eastAsia="Times New Roman" w:hAnsi="Times New Roman"/>
          <w:sz w:val="24"/>
          <w:szCs w:val="24"/>
        </w:rPr>
      </w:pPr>
      <w:r>
        <w:rPr>
          <w:rFonts w:ascii="Times New Roman" w:eastAsia="Times New Roman" w:hAnsi="Times New Roman"/>
          <w:sz w:val="24"/>
          <w:szCs w:val="24"/>
        </w:rPr>
        <w:t xml:space="preserve">537. </w:t>
      </w:r>
      <w:r>
        <w:rPr>
          <w:rFonts w:ascii="Times New Roman" w:eastAsia="Times New Roman" w:hAnsi="Times New Roman"/>
          <w:sz w:val="24"/>
          <w:szCs w:val="24"/>
        </w:rPr>
        <w:t>Which of the following types of Nutrition Educatio</w:t>
      </w:r>
      <w:r>
        <w:rPr>
          <w:rFonts w:ascii="Times New Roman" w:eastAsia="Times New Roman" w:hAnsi="Times New Roman"/>
          <w:sz w:val="24"/>
          <w:szCs w:val="24"/>
        </w:rPr>
        <w:t xml:space="preserve">n questions serves to aid in </w:t>
      </w:r>
      <w:r>
        <w:rPr>
          <w:rFonts w:ascii="Times New Roman" w:eastAsia="Times New Roman" w:hAnsi="Times New Roman"/>
          <w:sz w:val="24"/>
          <w:szCs w:val="24"/>
        </w:rPr>
        <w:t xml:space="preserve">know </w:t>
      </w:r>
      <w:r>
        <w:rPr>
          <w:rFonts w:ascii="Times New Roman" w:eastAsia="Times New Roman" w:hAnsi="Times New Roman"/>
          <w:sz w:val="24"/>
          <w:szCs w:val="24"/>
        </w:rPr>
        <w:t xml:space="preserve">areas not previously addressed? </w:t>
      </w:r>
    </w:p>
    <w:p w:rsidR="00F12DF6" w:rsidRDefault="00C436E5">
      <w:pPr>
        <w:pStyle w:val="ListParagraph"/>
        <w:numPr>
          <w:ilvl w:val="0"/>
          <w:numId w:val="134"/>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Factual questions</w:t>
      </w:r>
    </w:p>
    <w:p w:rsidR="00F12DF6" w:rsidRDefault="00C436E5">
      <w:pPr>
        <w:pStyle w:val="ListParagraph"/>
        <w:numPr>
          <w:ilvl w:val="0"/>
          <w:numId w:val="134"/>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Justifying questions</w:t>
      </w:r>
    </w:p>
    <w:p w:rsidR="00F12DF6" w:rsidRDefault="00C436E5">
      <w:pPr>
        <w:pStyle w:val="ListParagraph"/>
        <w:numPr>
          <w:ilvl w:val="0"/>
          <w:numId w:val="134"/>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Exploratory questions</w:t>
      </w:r>
    </w:p>
    <w:p w:rsidR="00F12DF6" w:rsidRDefault="00C436E5">
      <w:pPr>
        <w:pStyle w:val="ListParagraph"/>
        <w:numPr>
          <w:ilvl w:val="0"/>
          <w:numId w:val="134"/>
        </w:numPr>
        <w:spacing w:after="160" w:line="360" w:lineRule="auto"/>
        <w:jc w:val="both"/>
        <w:rPr>
          <w:rFonts w:ascii="Times New Roman" w:hAnsi="Times New Roman"/>
          <w:b/>
          <w:color w:val="000000"/>
          <w:sz w:val="24"/>
          <w:szCs w:val="24"/>
        </w:rPr>
      </w:pPr>
      <w:r>
        <w:rPr>
          <w:rFonts w:ascii="Times New Roman" w:eastAsia="Times New Roman" w:hAnsi="Times New Roman"/>
          <w:sz w:val="24"/>
          <w:szCs w:val="24"/>
        </w:rPr>
        <w:t>Explanatory questions</w:t>
      </w:r>
    </w:p>
    <w:p w:rsidR="00F12DF6" w:rsidRDefault="00C436E5">
      <w:pPr>
        <w:pStyle w:val="ListParagraph"/>
        <w:spacing w:after="160" w:line="360" w:lineRule="auto"/>
        <w:ind w:left="0"/>
        <w:jc w:val="both"/>
        <w:rPr>
          <w:rFonts w:ascii="Times New Roman" w:eastAsia="Times New Roman" w:hAnsi="Times New Roman"/>
          <w:sz w:val="24"/>
          <w:szCs w:val="24"/>
        </w:rPr>
      </w:pPr>
      <w:r>
        <w:rPr>
          <w:rFonts w:ascii="Times New Roman" w:hAnsi="Times New Roman"/>
          <w:bCs/>
          <w:color w:val="000000" w:themeColor="text1"/>
          <w:sz w:val="24"/>
          <w:szCs w:val="24"/>
        </w:rPr>
        <w:t xml:space="preserve">538. </w:t>
      </w:r>
      <w:r>
        <w:rPr>
          <w:rFonts w:ascii="Times New Roman" w:eastAsia="Times New Roman" w:hAnsi="Times New Roman"/>
          <w:sz w:val="24"/>
          <w:szCs w:val="24"/>
        </w:rPr>
        <w:t>Meseret was asked to develop a cardiac rehab class. She is going to first conduct a thorough needs as</w:t>
      </w:r>
      <w:r>
        <w:rPr>
          <w:rFonts w:ascii="Times New Roman" w:eastAsia="Times New Roman" w:hAnsi="Times New Roman"/>
          <w:sz w:val="24"/>
          <w:szCs w:val="24"/>
        </w:rPr>
        <w:t xml:space="preserve">sessment. Which of the following sources should Meseret consult? </w:t>
      </w:r>
    </w:p>
    <w:p w:rsidR="00F12DF6" w:rsidRDefault="00C436E5">
      <w:pPr>
        <w:pStyle w:val="ListParagraph"/>
        <w:numPr>
          <w:ilvl w:val="0"/>
          <w:numId w:val="135"/>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Nutrition textbook</w:t>
      </w:r>
    </w:p>
    <w:p w:rsidR="00F12DF6" w:rsidRDefault="00C436E5">
      <w:pPr>
        <w:pStyle w:val="ListParagraph"/>
        <w:numPr>
          <w:ilvl w:val="0"/>
          <w:numId w:val="135"/>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Census data</w:t>
      </w:r>
    </w:p>
    <w:p w:rsidR="00F12DF6" w:rsidRDefault="00C436E5">
      <w:pPr>
        <w:pStyle w:val="ListParagraph"/>
        <w:numPr>
          <w:ilvl w:val="0"/>
          <w:numId w:val="135"/>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Low sodium recipe books</w:t>
      </w:r>
    </w:p>
    <w:p w:rsidR="00F12DF6" w:rsidRDefault="00C436E5">
      <w:pPr>
        <w:pStyle w:val="ListParagraph"/>
        <w:numPr>
          <w:ilvl w:val="0"/>
          <w:numId w:val="135"/>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Facebook</w:t>
      </w:r>
    </w:p>
    <w:p w:rsidR="00F12DF6" w:rsidRDefault="00C436E5">
      <w:pPr>
        <w:pStyle w:val="ListParagraph"/>
        <w:spacing w:after="160" w:line="360" w:lineRule="auto"/>
        <w:ind w:left="0"/>
        <w:jc w:val="both"/>
        <w:rPr>
          <w:rFonts w:ascii="Times New Roman" w:eastAsia="Times New Roman" w:hAnsi="Times New Roman"/>
          <w:sz w:val="24"/>
          <w:szCs w:val="24"/>
        </w:rPr>
      </w:pPr>
      <w:r>
        <w:rPr>
          <w:rFonts w:ascii="Times New Roman" w:eastAsia="Times New Roman" w:hAnsi="Times New Roman"/>
          <w:sz w:val="24"/>
          <w:szCs w:val="24"/>
        </w:rPr>
        <w:t xml:space="preserve">539. </w:t>
      </w:r>
      <w:r>
        <w:rPr>
          <w:rFonts w:ascii="Times New Roman" w:eastAsia="Times New Roman" w:hAnsi="Times New Roman"/>
          <w:sz w:val="24"/>
          <w:szCs w:val="24"/>
        </w:rPr>
        <w:t xml:space="preserve">Which of the following is the first step in implementing successful nutrition education interventions?   </w:t>
      </w:r>
    </w:p>
    <w:p w:rsidR="00F12DF6" w:rsidRDefault="00C436E5">
      <w:pPr>
        <w:pStyle w:val="ListParagraph"/>
        <w:numPr>
          <w:ilvl w:val="0"/>
          <w:numId w:val="136"/>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Establish goals</w:t>
      </w:r>
      <w:r>
        <w:rPr>
          <w:rFonts w:ascii="Times New Roman" w:eastAsia="Times New Roman" w:hAnsi="Times New Roman"/>
          <w:sz w:val="24"/>
          <w:szCs w:val="24"/>
        </w:rPr>
        <w:t xml:space="preserve"> and objectives.</w:t>
      </w:r>
    </w:p>
    <w:p w:rsidR="00F12DF6" w:rsidRDefault="00C436E5">
      <w:pPr>
        <w:pStyle w:val="ListParagraph"/>
        <w:numPr>
          <w:ilvl w:val="0"/>
          <w:numId w:val="136"/>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Design a theory-based intervention.</w:t>
      </w:r>
    </w:p>
    <w:p w:rsidR="00F12DF6" w:rsidRDefault="00C436E5">
      <w:pPr>
        <w:pStyle w:val="ListParagraph"/>
        <w:numPr>
          <w:ilvl w:val="0"/>
          <w:numId w:val="136"/>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Determine the educational approach.</w:t>
      </w:r>
    </w:p>
    <w:p w:rsidR="00F12DF6" w:rsidRDefault="00C436E5">
      <w:pPr>
        <w:pStyle w:val="ListParagraph"/>
        <w:numPr>
          <w:ilvl w:val="0"/>
          <w:numId w:val="136"/>
        </w:numPr>
        <w:spacing w:after="160" w:line="360" w:lineRule="auto"/>
        <w:jc w:val="both"/>
        <w:rPr>
          <w:rFonts w:ascii="Times New Roman" w:eastAsia="Times New Roman" w:hAnsi="Times New Roman"/>
          <w:sz w:val="24"/>
          <w:szCs w:val="24"/>
        </w:rPr>
      </w:pPr>
      <w:r>
        <w:rPr>
          <w:rFonts w:ascii="Times New Roman" w:eastAsia="Times New Roman" w:hAnsi="Times New Roman"/>
          <w:sz w:val="24"/>
          <w:szCs w:val="24"/>
        </w:rPr>
        <w:t>Conduct a thorough needs assessment.</w:t>
      </w:r>
    </w:p>
    <w:p w:rsidR="00F12DF6" w:rsidRDefault="00F12DF6">
      <w:pPr>
        <w:pStyle w:val="ListParagraph"/>
        <w:spacing w:after="160" w:line="360" w:lineRule="auto"/>
        <w:ind w:left="1350"/>
        <w:jc w:val="both"/>
        <w:rPr>
          <w:rFonts w:ascii="Times New Roman" w:eastAsia="Times New Roman" w:hAnsi="Times New Roman"/>
          <w:sz w:val="24"/>
          <w:szCs w:val="24"/>
        </w:rPr>
      </w:pP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 xml:space="preserve">540. </w:t>
      </w:r>
      <w:r>
        <w:rPr>
          <w:rFonts w:ascii="Times New Roman" w:hAnsi="Times New Roman"/>
          <w:sz w:val="24"/>
          <w:szCs w:val="24"/>
        </w:rPr>
        <w:t>Abeba is planning a diabetes prevention program. She is conducting a thorough needs assessment and would like to understand her target population. Unfortunately, she does not have contact with the target audience. Which of the following sources should Abeb</w:t>
      </w:r>
      <w:r>
        <w:rPr>
          <w:rFonts w:ascii="Times New Roman" w:hAnsi="Times New Roman"/>
          <w:sz w:val="24"/>
          <w:szCs w:val="24"/>
        </w:rPr>
        <w:t xml:space="preserve">a consult to understand her target population?   </w:t>
      </w:r>
    </w:p>
    <w:p w:rsidR="00F12DF6" w:rsidRDefault="00C436E5">
      <w:pPr>
        <w:pStyle w:val="ListParagraph"/>
        <w:numPr>
          <w:ilvl w:val="0"/>
          <w:numId w:val="137"/>
        </w:numPr>
        <w:spacing w:after="160" w:line="360" w:lineRule="auto"/>
        <w:jc w:val="both"/>
        <w:rPr>
          <w:rFonts w:ascii="Times New Roman" w:hAnsi="Times New Roman"/>
          <w:sz w:val="24"/>
          <w:szCs w:val="24"/>
        </w:rPr>
      </w:pPr>
      <w:r>
        <w:rPr>
          <w:rFonts w:ascii="Times New Roman" w:hAnsi="Times New Roman"/>
          <w:sz w:val="24"/>
          <w:szCs w:val="24"/>
        </w:rPr>
        <w:lastRenderedPageBreak/>
        <w:t>Review published data</w:t>
      </w:r>
    </w:p>
    <w:p w:rsidR="00F12DF6" w:rsidRDefault="00C436E5">
      <w:pPr>
        <w:pStyle w:val="ListParagraph"/>
        <w:numPr>
          <w:ilvl w:val="0"/>
          <w:numId w:val="137"/>
        </w:numPr>
        <w:spacing w:after="160" w:line="360" w:lineRule="auto"/>
        <w:jc w:val="both"/>
        <w:rPr>
          <w:rFonts w:ascii="Times New Roman" w:hAnsi="Times New Roman"/>
          <w:sz w:val="24"/>
          <w:szCs w:val="24"/>
        </w:rPr>
      </w:pPr>
      <w:r>
        <w:rPr>
          <w:rFonts w:ascii="Times New Roman" w:hAnsi="Times New Roman"/>
          <w:sz w:val="24"/>
          <w:szCs w:val="24"/>
        </w:rPr>
        <w:t>Interviews with target audience</w:t>
      </w:r>
    </w:p>
    <w:p w:rsidR="00F12DF6" w:rsidRDefault="00C436E5">
      <w:pPr>
        <w:pStyle w:val="ListParagraph"/>
        <w:numPr>
          <w:ilvl w:val="0"/>
          <w:numId w:val="137"/>
        </w:numPr>
        <w:spacing w:after="160" w:line="360" w:lineRule="auto"/>
        <w:jc w:val="both"/>
        <w:rPr>
          <w:rFonts w:ascii="Times New Roman" w:hAnsi="Times New Roman"/>
          <w:sz w:val="24"/>
          <w:szCs w:val="24"/>
        </w:rPr>
      </w:pPr>
      <w:r>
        <w:rPr>
          <w:rFonts w:ascii="Times New Roman" w:hAnsi="Times New Roman"/>
          <w:sz w:val="24"/>
          <w:szCs w:val="24"/>
        </w:rPr>
        <w:t>Interviews with key informants</w:t>
      </w:r>
    </w:p>
    <w:p w:rsidR="00F12DF6" w:rsidRDefault="00C436E5">
      <w:pPr>
        <w:pStyle w:val="ListParagraph"/>
        <w:numPr>
          <w:ilvl w:val="0"/>
          <w:numId w:val="137"/>
        </w:numPr>
        <w:spacing w:after="160" w:line="360" w:lineRule="auto"/>
        <w:jc w:val="both"/>
        <w:rPr>
          <w:rFonts w:ascii="Times New Roman" w:hAnsi="Times New Roman"/>
          <w:sz w:val="24"/>
          <w:szCs w:val="24"/>
        </w:rPr>
      </w:pPr>
      <w:r>
        <w:rPr>
          <w:rFonts w:ascii="Times New Roman" w:hAnsi="Times New Roman"/>
          <w:sz w:val="24"/>
          <w:szCs w:val="24"/>
        </w:rPr>
        <w:t>Epidemiological data</w:t>
      </w:r>
    </w:p>
    <w:p w:rsidR="00F12DF6" w:rsidRDefault="00C436E5">
      <w:pPr>
        <w:pStyle w:val="ListParagraph"/>
        <w:numPr>
          <w:ilvl w:val="0"/>
          <w:numId w:val="137"/>
        </w:numPr>
        <w:spacing w:after="160" w:line="360" w:lineRule="auto"/>
        <w:jc w:val="both"/>
        <w:rPr>
          <w:rFonts w:ascii="Times New Roman" w:hAnsi="Times New Roman"/>
          <w:sz w:val="24"/>
          <w:szCs w:val="24"/>
        </w:rPr>
      </w:pPr>
      <w:r>
        <w:rPr>
          <w:rFonts w:ascii="Times New Roman" w:hAnsi="Times New Roman"/>
          <w:sz w:val="24"/>
          <w:szCs w:val="24"/>
        </w:rPr>
        <w:t>Government websites</w:t>
      </w:r>
    </w:p>
    <w:p w:rsidR="00F12DF6" w:rsidRDefault="00F12DF6">
      <w:pPr>
        <w:pStyle w:val="ListParagraph"/>
        <w:spacing w:after="160" w:line="360" w:lineRule="auto"/>
        <w:ind w:left="1260"/>
        <w:jc w:val="both"/>
        <w:rPr>
          <w:rFonts w:ascii="Times New Roman" w:hAnsi="Times New Roman"/>
          <w:sz w:val="24"/>
          <w:szCs w:val="24"/>
        </w:rPr>
      </w:pP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 xml:space="preserve">541. </w:t>
      </w:r>
      <w:r>
        <w:rPr>
          <w:rFonts w:ascii="Times New Roman" w:hAnsi="Times New Roman"/>
          <w:sz w:val="24"/>
          <w:szCs w:val="24"/>
        </w:rPr>
        <w:t>Which of the following is described as specifically stated learner outcome</w:t>
      </w:r>
      <w:r>
        <w:rPr>
          <w:rFonts w:ascii="Times New Roman" w:hAnsi="Times New Roman"/>
          <w:sz w:val="24"/>
          <w:szCs w:val="24"/>
        </w:rPr>
        <w:t xml:space="preserve">s or descriptions of what the learner will be able to do after participating in a learning experience? </w:t>
      </w:r>
    </w:p>
    <w:p w:rsidR="00F12DF6" w:rsidRDefault="00C436E5">
      <w:pPr>
        <w:pStyle w:val="ListParagraph"/>
        <w:numPr>
          <w:ilvl w:val="0"/>
          <w:numId w:val="138"/>
        </w:numPr>
        <w:spacing w:after="160" w:line="360" w:lineRule="auto"/>
        <w:jc w:val="both"/>
        <w:rPr>
          <w:rFonts w:ascii="Times New Roman" w:hAnsi="Times New Roman"/>
          <w:sz w:val="24"/>
          <w:szCs w:val="24"/>
        </w:rPr>
      </w:pPr>
      <w:r>
        <w:rPr>
          <w:rFonts w:ascii="Times New Roman" w:hAnsi="Times New Roman"/>
          <w:sz w:val="24"/>
          <w:szCs w:val="24"/>
        </w:rPr>
        <w:t>Theories</w:t>
      </w:r>
    </w:p>
    <w:p w:rsidR="00F12DF6" w:rsidRDefault="00C436E5">
      <w:pPr>
        <w:pStyle w:val="ListParagraph"/>
        <w:numPr>
          <w:ilvl w:val="0"/>
          <w:numId w:val="138"/>
        </w:numPr>
        <w:spacing w:after="160" w:line="360" w:lineRule="auto"/>
        <w:jc w:val="both"/>
        <w:rPr>
          <w:rFonts w:ascii="Times New Roman" w:hAnsi="Times New Roman"/>
          <w:sz w:val="24"/>
          <w:szCs w:val="24"/>
        </w:rPr>
      </w:pPr>
      <w:r>
        <w:rPr>
          <w:rFonts w:ascii="Times New Roman" w:hAnsi="Times New Roman"/>
          <w:sz w:val="24"/>
          <w:szCs w:val="24"/>
        </w:rPr>
        <w:t>Models</w:t>
      </w:r>
    </w:p>
    <w:p w:rsidR="00F12DF6" w:rsidRDefault="00C436E5">
      <w:pPr>
        <w:pStyle w:val="ListParagraph"/>
        <w:numPr>
          <w:ilvl w:val="0"/>
          <w:numId w:val="138"/>
        </w:numPr>
        <w:spacing w:after="160" w:line="360" w:lineRule="auto"/>
        <w:jc w:val="both"/>
        <w:rPr>
          <w:rFonts w:ascii="Times New Roman" w:hAnsi="Times New Roman"/>
          <w:sz w:val="24"/>
          <w:szCs w:val="24"/>
        </w:rPr>
      </w:pPr>
      <w:r>
        <w:rPr>
          <w:rFonts w:ascii="Times New Roman" w:hAnsi="Times New Roman"/>
          <w:sz w:val="24"/>
          <w:szCs w:val="24"/>
        </w:rPr>
        <w:t>Goals</w:t>
      </w:r>
    </w:p>
    <w:p w:rsidR="00F12DF6" w:rsidRDefault="00C436E5">
      <w:pPr>
        <w:pStyle w:val="ListParagraph"/>
        <w:numPr>
          <w:ilvl w:val="0"/>
          <w:numId w:val="138"/>
        </w:numPr>
        <w:spacing w:after="160" w:line="360" w:lineRule="auto"/>
        <w:jc w:val="both"/>
        <w:rPr>
          <w:rFonts w:ascii="Times New Roman" w:hAnsi="Times New Roman"/>
          <w:sz w:val="24"/>
          <w:szCs w:val="24"/>
        </w:rPr>
      </w:pPr>
      <w:r>
        <w:rPr>
          <w:rFonts w:ascii="Times New Roman" w:hAnsi="Times New Roman"/>
          <w:sz w:val="24"/>
          <w:szCs w:val="24"/>
        </w:rPr>
        <w:t>Objectives</w:t>
      </w: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 xml:space="preserve">542. </w:t>
      </w:r>
      <w:r>
        <w:rPr>
          <w:rFonts w:ascii="Times New Roman" w:hAnsi="Times New Roman"/>
          <w:sz w:val="24"/>
          <w:szCs w:val="24"/>
        </w:rPr>
        <w:t xml:space="preserve">A barrier in communication where in communicator is using unfamiliar words and pictures. </w:t>
      </w:r>
    </w:p>
    <w:p w:rsidR="00F12DF6" w:rsidRDefault="00C436E5">
      <w:pPr>
        <w:pStyle w:val="ListParagraph"/>
        <w:numPr>
          <w:ilvl w:val="1"/>
          <w:numId w:val="139"/>
        </w:numPr>
        <w:spacing w:line="360" w:lineRule="auto"/>
        <w:jc w:val="both"/>
        <w:rPr>
          <w:rFonts w:ascii="Times New Roman" w:hAnsi="Times New Roman"/>
          <w:sz w:val="24"/>
          <w:szCs w:val="24"/>
        </w:rPr>
      </w:pPr>
      <w:r>
        <w:rPr>
          <w:rFonts w:ascii="Times New Roman" w:hAnsi="Times New Roman"/>
          <w:sz w:val="24"/>
          <w:szCs w:val="24"/>
        </w:rPr>
        <w:t xml:space="preserve">Misinterpretation       </w:t>
      </w:r>
      <w:r>
        <w:rPr>
          <w:rFonts w:ascii="Times New Roman" w:hAnsi="Times New Roman"/>
          <w:sz w:val="24"/>
          <w:szCs w:val="24"/>
        </w:rPr>
        <w:t xml:space="preserve"> </w:t>
      </w:r>
    </w:p>
    <w:p w:rsidR="00F12DF6" w:rsidRDefault="00C436E5">
      <w:pPr>
        <w:pStyle w:val="ListParagraph"/>
        <w:numPr>
          <w:ilvl w:val="1"/>
          <w:numId w:val="139"/>
        </w:numPr>
        <w:spacing w:line="360" w:lineRule="auto"/>
        <w:jc w:val="both"/>
        <w:rPr>
          <w:rFonts w:ascii="Times New Roman" w:hAnsi="Times New Roman"/>
          <w:sz w:val="24"/>
          <w:szCs w:val="24"/>
        </w:rPr>
      </w:pPr>
      <w:r>
        <w:rPr>
          <w:rFonts w:ascii="Times New Roman" w:hAnsi="Times New Roman"/>
          <w:sz w:val="24"/>
          <w:szCs w:val="24"/>
        </w:rPr>
        <w:t xml:space="preserve">Psychological    </w:t>
      </w:r>
    </w:p>
    <w:p w:rsidR="00F12DF6" w:rsidRDefault="00C436E5">
      <w:pPr>
        <w:pStyle w:val="ListParagraph"/>
        <w:numPr>
          <w:ilvl w:val="1"/>
          <w:numId w:val="139"/>
        </w:numPr>
        <w:spacing w:line="360" w:lineRule="auto"/>
        <w:jc w:val="both"/>
        <w:rPr>
          <w:rFonts w:ascii="Times New Roman" w:hAnsi="Times New Roman"/>
          <w:sz w:val="24"/>
          <w:szCs w:val="24"/>
        </w:rPr>
      </w:pPr>
      <w:r>
        <w:rPr>
          <w:rFonts w:ascii="Times New Roman" w:hAnsi="Times New Roman"/>
          <w:sz w:val="24"/>
          <w:szCs w:val="24"/>
        </w:rPr>
        <w:t xml:space="preserve">Environmental       </w:t>
      </w:r>
    </w:p>
    <w:p w:rsidR="00F12DF6" w:rsidRDefault="00C436E5">
      <w:pPr>
        <w:pStyle w:val="ListParagraph"/>
        <w:numPr>
          <w:ilvl w:val="1"/>
          <w:numId w:val="139"/>
        </w:numPr>
        <w:spacing w:line="360" w:lineRule="auto"/>
        <w:jc w:val="both"/>
        <w:rPr>
          <w:rFonts w:ascii="Times New Roman" w:hAnsi="Times New Roman"/>
          <w:sz w:val="24"/>
          <w:szCs w:val="24"/>
        </w:rPr>
      </w:pPr>
      <w:r>
        <w:rPr>
          <w:rFonts w:ascii="Times New Roman" w:hAnsi="Times New Roman"/>
          <w:sz w:val="24"/>
          <w:szCs w:val="24"/>
        </w:rPr>
        <w:t>None of these</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bCs/>
          <w:color w:val="000000" w:themeColor="text1"/>
          <w:sz w:val="24"/>
          <w:szCs w:val="24"/>
        </w:rPr>
        <w:t xml:space="preserve">543. </w:t>
      </w:r>
      <w:r>
        <w:rPr>
          <w:rStyle w:val="fontstyle01"/>
          <w:color w:val="auto"/>
          <w:sz w:val="24"/>
          <w:szCs w:val="24"/>
        </w:rPr>
        <w:t>Which one of the following is the correct step in the process of counseling?</w:t>
      </w:r>
    </w:p>
    <w:p w:rsidR="00F12DF6" w:rsidRDefault="00C436E5">
      <w:pPr>
        <w:pStyle w:val="ListParagraph"/>
        <w:numPr>
          <w:ilvl w:val="0"/>
          <w:numId w:val="140"/>
        </w:numPr>
        <w:spacing w:line="360" w:lineRule="auto"/>
        <w:jc w:val="both"/>
        <w:rPr>
          <w:rFonts w:ascii="Times New Roman" w:hAnsi="Times New Roman"/>
          <w:sz w:val="24"/>
          <w:szCs w:val="24"/>
        </w:rPr>
      </w:pPr>
      <w:r>
        <w:rPr>
          <w:rStyle w:val="fontstyle01"/>
          <w:sz w:val="24"/>
          <w:szCs w:val="24"/>
        </w:rPr>
        <w:t>Making dietary change - Identifying barriers to change - Setting goals –</w:t>
      </w:r>
      <w:r>
        <w:rPr>
          <w:rFonts w:ascii="Times New Roman" w:hAnsi="Times New Roman"/>
          <w:sz w:val="24"/>
          <w:szCs w:val="24"/>
        </w:rPr>
        <w:t xml:space="preserve"> </w:t>
      </w:r>
      <w:r>
        <w:rPr>
          <w:rStyle w:val="fontstyle01"/>
          <w:sz w:val="24"/>
          <w:szCs w:val="24"/>
        </w:rPr>
        <w:t>Maintaining changes</w:t>
      </w:r>
    </w:p>
    <w:p w:rsidR="00F12DF6" w:rsidRDefault="00C436E5">
      <w:pPr>
        <w:pStyle w:val="ListParagraph"/>
        <w:numPr>
          <w:ilvl w:val="0"/>
          <w:numId w:val="140"/>
        </w:numPr>
        <w:spacing w:line="360" w:lineRule="auto"/>
        <w:jc w:val="both"/>
        <w:rPr>
          <w:rFonts w:ascii="Times New Roman" w:hAnsi="Times New Roman"/>
          <w:sz w:val="24"/>
          <w:szCs w:val="24"/>
        </w:rPr>
      </w:pPr>
      <w:r>
        <w:rPr>
          <w:rStyle w:val="fontstyle01"/>
          <w:sz w:val="24"/>
          <w:szCs w:val="24"/>
        </w:rPr>
        <w:t xml:space="preserve">Setting goals - Making </w:t>
      </w:r>
      <w:r>
        <w:rPr>
          <w:rStyle w:val="fontstyle01"/>
          <w:sz w:val="24"/>
          <w:szCs w:val="24"/>
        </w:rPr>
        <w:t>dietary change - Identifying barriers to change -</w:t>
      </w:r>
      <w:r>
        <w:rPr>
          <w:rFonts w:ascii="Times New Roman" w:hAnsi="Times New Roman"/>
          <w:sz w:val="24"/>
          <w:szCs w:val="24"/>
        </w:rPr>
        <w:t xml:space="preserve"> </w:t>
      </w:r>
      <w:r>
        <w:rPr>
          <w:rStyle w:val="fontstyle01"/>
          <w:sz w:val="24"/>
          <w:szCs w:val="24"/>
        </w:rPr>
        <w:t>Maintaining changes</w:t>
      </w:r>
    </w:p>
    <w:p w:rsidR="00F12DF6" w:rsidRDefault="00C436E5">
      <w:pPr>
        <w:pStyle w:val="ListParagraph"/>
        <w:numPr>
          <w:ilvl w:val="0"/>
          <w:numId w:val="140"/>
        </w:numPr>
        <w:spacing w:line="360" w:lineRule="auto"/>
        <w:jc w:val="both"/>
        <w:rPr>
          <w:rFonts w:ascii="Times New Roman" w:hAnsi="Times New Roman"/>
          <w:sz w:val="24"/>
          <w:szCs w:val="24"/>
        </w:rPr>
      </w:pPr>
      <w:r>
        <w:rPr>
          <w:rStyle w:val="fontstyle01"/>
          <w:sz w:val="24"/>
          <w:szCs w:val="24"/>
        </w:rPr>
        <w:t>Identifying barriers to change - Making dietary change - Setting goals -</w:t>
      </w:r>
      <w:r>
        <w:rPr>
          <w:rFonts w:ascii="Times New Roman" w:hAnsi="Times New Roman"/>
          <w:sz w:val="24"/>
          <w:szCs w:val="24"/>
        </w:rPr>
        <w:t xml:space="preserve"> </w:t>
      </w:r>
      <w:r>
        <w:rPr>
          <w:rStyle w:val="fontstyle01"/>
          <w:sz w:val="24"/>
          <w:szCs w:val="24"/>
        </w:rPr>
        <w:t>Maintaining changes</w:t>
      </w:r>
    </w:p>
    <w:p w:rsidR="00F12DF6" w:rsidRDefault="00C436E5">
      <w:pPr>
        <w:pStyle w:val="ListParagraph"/>
        <w:numPr>
          <w:ilvl w:val="0"/>
          <w:numId w:val="140"/>
        </w:numPr>
        <w:spacing w:line="360" w:lineRule="auto"/>
        <w:jc w:val="both"/>
        <w:rPr>
          <w:rFonts w:ascii="Times New Roman" w:hAnsi="Times New Roman"/>
          <w:b/>
          <w:sz w:val="24"/>
          <w:szCs w:val="24"/>
          <w:u w:val="single"/>
        </w:rPr>
      </w:pPr>
      <w:r>
        <w:rPr>
          <w:rStyle w:val="fontstyle01"/>
          <w:sz w:val="24"/>
          <w:szCs w:val="24"/>
        </w:rPr>
        <w:t>Maintaining changes - Making dietary change - Identifying barriers to change -</w:t>
      </w:r>
      <w:r>
        <w:rPr>
          <w:rFonts w:ascii="Times New Roman" w:hAnsi="Times New Roman"/>
          <w:sz w:val="24"/>
          <w:szCs w:val="24"/>
        </w:rPr>
        <w:t xml:space="preserve"> </w:t>
      </w:r>
      <w:r>
        <w:rPr>
          <w:rStyle w:val="fontstyle01"/>
          <w:sz w:val="24"/>
          <w:szCs w:val="24"/>
        </w:rPr>
        <w:t>Setting goals</w:t>
      </w:r>
    </w:p>
    <w:p w:rsidR="00F12DF6" w:rsidRDefault="00C436E5">
      <w:pPr>
        <w:pStyle w:val="ListParagraph"/>
        <w:spacing w:line="360" w:lineRule="auto"/>
        <w:ind w:left="0"/>
        <w:jc w:val="both"/>
        <w:rPr>
          <w:rFonts w:ascii="Times New Roman" w:hAnsi="Times New Roman"/>
          <w:bCs/>
          <w:sz w:val="24"/>
          <w:szCs w:val="24"/>
        </w:rPr>
      </w:pPr>
      <w:r>
        <w:rPr>
          <w:rFonts w:ascii="Times New Roman" w:hAnsi="Times New Roman"/>
          <w:bCs/>
          <w:color w:val="000000" w:themeColor="text1"/>
          <w:sz w:val="24"/>
          <w:szCs w:val="24"/>
        </w:rPr>
        <w:t xml:space="preserve">544. </w:t>
      </w:r>
      <w:r>
        <w:rPr>
          <w:rFonts w:ascii="Times New Roman" w:hAnsi="Times New Roman"/>
          <w:bCs/>
          <w:sz w:val="24"/>
          <w:szCs w:val="24"/>
        </w:rPr>
        <w:t xml:space="preserve">_________ involves visiting a number of sites by the assessment team and then collect primary data through key informant, group interviews and sometimes, questionnaires among a limited number of households.  </w:t>
      </w:r>
    </w:p>
    <w:p w:rsidR="00F12DF6" w:rsidRDefault="00C436E5">
      <w:pPr>
        <w:pStyle w:val="ListParagraph"/>
        <w:numPr>
          <w:ilvl w:val="0"/>
          <w:numId w:val="141"/>
        </w:numPr>
        <w:spacing w:after="0" w:line="360" w:lineRule="auto"/>
        <w:jc w:val="both"/>
        <w:rPr>
          <w:rFonts w:ascii="Times New Roman" w:hAnsi="Times New Roman"/>
          <w:bCs/>
          <w:sz w:val="24"/>
          <w:szCs w:val="24"/>
        </w:rPr>
      </w:pPr>
      <w:r>
        <w:rPr>
          <w:rFonts w:ascii="Times New Roman" w:hAnsi="Times New Roman"/>
          <w:bCs/>
          <w:sz w:val="24"/>
          <w:szCs w:val="24"/>
        </w:rPr>
        <w:t xml:space="preserve">In-depth assessment                       </w:t>
      </w:r>
      <w:r>
        <w:rPr>
          <w:rFonts w:ascii="Times New Roman" w:hAnsi="Times New Roman"/>
          <w:bCs/>
          <w:sz w:val="24"/>
          <w:szCs w:val="24"/>
        </w:rPr>
        <w:t xml:space="preserve">                                      </w:t>
      </w:r>
    </w:p>
    <w:p w:rsidR="00F12DF6" w:rsidRDefault="00C436E5">
      <w:pPr>
        <w:pStyle w:val="ListParagraph"/>
        <w:numPr>
          <w:ilvl w:val="0"/>
          <w:numId w:val="141"/>
        </w:numPr>
        <w:spacing w:after="0" w:line="360" w:lineRule="auto"/>
        <w:jc w:val="both"/>
        <w:rPr>
          <w:rFonts w:ascii="Times New Roman" w:hAnsi="Times New Roman"/>
          <w:bCs/>
          <w:sz w:val="24"/>
          <w:szCs w:val="24"/>
        </w:rPr>
      </w:pPr>
      <w:r>
        <w:rPr>
          <w:rFonts w:ascii="Times New Roman" w:hAnsi="Times New Roman"/>
          <w:bCs/>
          <w:sz w:val="24"/>
          <w:szCs w:val="24"/>
        </w:rPr>
        <w:t xml:space="preserve">Rapid assessment        </w:t>
      </w:r>
    </w:p>
    <w:p w:rsidR="00F12DF6" w:rsidRDefault="00C436E5">
      <w:pPr>
        <w:pStyle w:val="ListParagraph"/>
        <w:numPr>
          <w:ilvl w:val="0"/>
          <w:numId w:val="141"/>
        </w:numPr>
        <w:spacing w:after="0" w:line="360" w:lineRule="auto"/>
        <w:jc w:val="both"/>
        <w:rPr>
          <w:rFonts w:ascii="Times New Roman" w:hAnsi="Times New Roman"/>
          <w:bCs/>
          <w:sz w:val="24"/>
          <w:szCs w:val="24"/>
        </w:rPr>
      </w:pPr>
      <w:r>
        <w:rPr>
          <w:rFonts w:ascii="Times New Roman" w:hAnsi="Times New Roman"/>
          <w:bCs/>
          <w:sz w:val="24"/>
          <w:szCs w:val="24"/>
        </w:rPr>
        <w:lastRenderedPageBreak/>
        <w:t xml:space="preserve">Initial investigation                 </w:t>
      </w:r>
    </w:p>
    <w:p w:rsidR="00F12DF6" w:rsidRDefault="00C436E5">
      <w:pPr>
        <w:pStyle w:val="ListParagraph"/>
        <w:numPr>
          <w:ilvl w:val="0"/>
          <w:numId w:val="141"/>
        </w:numPr>
        <w:spacing w:after="0" w:line="360" w:lineRule="auto"/>
        <w:jc w:val="both"/>
        <w:rPr>
          <w:rFonts w:ascii="Times New Roman" w:hAnsi="Times New Roman"/>
          <w:bCs/>
          <w:sz w:val="24"/>
          <w:szCs w:val="24"/>
        </w:rPr>
      </w:pPr>
      <w:r>
        <w:rPr>
          <w:rFonts w:ascii="Times New Roman" w:hAnsi="Times New Roman"/>
          <w:bCs/>
          <w:sz w:val="24"/>
          <w:szCs w:val="24"/>
        </w:rPr>
        <w:t>Anecdotal assessment</w:t>
      </w:r>
      <w:r>
        <w:rPr>
          <w:rFonts w:ascii="Times New Roman" w:hAnsi="Times New Roman"/>
          <w:bCs/>
          <w:sz w:val="24"/>
          <w:szCs w:val="24"/>
        </w:rPr>
        <w:t xml:space="preserve">       </w:t>
      </w:r>
    </w:p>
    <w:p w:rsidR="00F12DF6" w:rsidRDefault="00C436E5">
      <w:pPr>
        <w:pStyle w:val="ListParagraph"/>
        <w:spacing w:after="0" w:line="360" w:lineRule="auto"/>
        <w:ind w:left="0"/>
        <w:jc w:val="both"/>
        <w:rPr>
          <w:rFonts w:ascii="Times New Roman" w:hAnsi="Times New Roman"/>
          <w:bCs/>
          <w:sz w:val="24"/>
          <w:szCs w:val="24"/>
        </w:rPr>
      </w:pPr>
      <w:r>
        <w:rPr>
          <w:rFonts w:ascii="Times New Roman" w:hAnsi="Times New Roman"/>
          <w:bCs/>
          <w:color w:val="000000" w:themeColor="text1"/>
          <w:sz w:val="24"/>
          <w:szCs w:val="24"/>
        </w:rPr>
        <w:t xml:space="preserve">545. </w:t>
      </w:r>
      <w:r>
        <w:rPr>
          <w:rFonts w:ascii="Times New Roman" w:hAnsi="Times New Roman"/>
          <w:bCs/>
          <w:sz w:val="24"/>
          <w:szCs w:val="24"/>
        </w:rPr>
        <w:t>One of the following is</w:t>
      </w:r>
      <w:r>
        <w:rPr>
          <w:rFonts w:ascii="Times New Roman" w:hAnsi="Times New Roman"/>
          <w:b/>
          <w:bCs/>
          <w:sz w:val="24"/>
          <w:szCs w:val="24"/>
        </w:rPr>
        <w:t xml:space="preserve"> </w:t>
      </w:r>
      <w:r>
        <w:rPr>
          <w:rFonts w:ascii="Times New Roman" w:hAnsi="Times New Roman"/>
          <w:bCs/>
          <w:sz w:val="24"/>
          <w:szCs w:val="24"/>
        </w:rPr>
        <w:t>true</w:t>
      </w:r>
      <w:r>
        <w:rPr>
          <w:rFonts w:ascii="Times New Roman" w:hAnsi="Times New Roman"/>
          <w:b/>
          <w:bCs/>
          <w:sz w:val="24"/>
          <w:szCs w:val="24"/>
        </w:rPr>
        <w:t xml:space="preserve"> </w:t>
      </w:r>
      <w:r>
        <w:rPr>
          <w:rFonts w:ascii="Times New Roman" w:hAnsi="Times New Roman"/>
          <w:bCs/>
          <w:sz w:val="24"/>
          <w:szCs w:val="24"/>
        </w:rPr>
        <w:t>about Blanket Supplementary feeding programs.</w:t>
      </w:r>
    </w:p>
    <w:p w:rsidR="00F12DF6" w:rsidRDefault="00C436E5">
      <w:pPr>
        <w:pStyle w:val="ListParagraph"/>
        <w:numPr>
          <w:ilvl w:val="0"/>
          <w:numId w:val="142"/>
        </w:numPr>
        <w:spacing w:line="360" w:lineRule="auto"/>
        <w:jc w:val="both"/>
        <w:rPr>
          <w:rFonts w:ascii="Times New Roman" w:hAnsi="Times New Roman"/>
          <w:bCs/>
          <w:sz w:val="24"/>
          <w:szCs w:val="24"/>
        </w:rPr>
      </w:pPr>
      <w:r>
        <w:rPr>
          <w:rFonts w:ascii="Times New Roman" w:hAnsi="Times New Roman"/>
          <w:bCs/>
          <w:sz w:val="24"/>
          <w:szCs w:val="24"/>
        </w:rPr>
        <w:t>Aims at treatment of moderate acute malnutrit</w:t>
      </w:r>
      <w:r>
        <w:rPr>
          <w:rFonts w:ascii="Times New Roman" w:hAnsi="Times New Roman"/>
          <w:bCs/>
          <w:sz w:val="24"/>
          <w:szCs w:val="24"/>
        </w:rPr>
        <w:t>ion (MAM).</w:t>
      </w:r>
    </w:p>
    <w:p w:rsidR="00F12DF6" w:rsidRDefault="00C436E5">
      <w:pPr>
        <w:pStyle w:val="ListParagraph"/>
        <w:numPr>
          <w:ilvl w:val="0"/>
          <w:numId w:val="142"/>
        </w:numPr>
        <w:spacing w:line="360" w:lineRule="auto"/>
        <w:jc w:val="both"/>
        <w:rPr>
          <w:rFonts w:ascii="Times New Roman" w:hAnsi="Times New Roman"/>
          <w:bCs/>
          <w:sz w:val="24"/>
          <w:szCs w:val="24"/>
        </w:rPr>
      </w:pPr>
      <w:r>
        <w:rPr>
          <w:rFonts w:ascii="Times New Roman" w:hAnsi="Times New Roman"/>
          <w:bCs/>
          <w:sz w:val="24"/>
          <w:szCs w:val="24"/>
        </w:rPr>
        <w:t xml:space="preserve">Provide nutritional support to individuals with MAM. </w:t>
      </w:r>
    </w:p>
    <w:p w:rsidR="00F12DF6" w:rsidRDefault="00C436E5">
      <w:pPr>
        <w:pStyle w:val="ListParagraph"/>
        <w:numPr>
          <w:ilvl w:val="0"/>
          <w:numId w:val="142"/>
        </w:numPr>
        <w:spacing w:after="0" w:line="360" w:lineRule="auto"/>
        <w:jc w:val="both"/>
        <w:rPr>
          <w:rFonts w:ascii="Times New Roman" w:hAnsi="Times New Roman"/>
          <w:bCs/>
          <w:sz w:val="24"/>
          <w:szCs w:val="24"/>
        </w:rPr>
      </w:pPr>
      <w:r>
        <w:rPr>
          <w:rFonts w:ascii="Times New Roman" w:hAnsi="Times New Roman"/>
          <w:bCs/>
          <w:sz w:val="24"/>
          <w:szCs w:val="24"/>
        </w:rPr>
        <w:t>Aims at prevention of further deterioration and reduce MAM.</w:t>
      </w:r>
    </w:p>
    <w:p w:rsidR="00F12DF6" w:rsidRDefault="00C436E5">
      <w:pPr>
        <w:pStyle w:val="ListParagraph"/>
        <w:numPr>
          <w:ilvl w:val="0"/>
          <w:numId w:val="142"/>
        </w:numPr>
        <w:spacing w:line="360" w:lineRule="auto"/>
        <w:jc w:val="both"/>
        <w:rPr>
          <w:rFonts w:ascii="Times New Roman" w:hAnsi="Times New Roman"/>
          <w:bCs/>
          <w:sz w:val="24"/>
          <w:szCs w:val="24"/>
        </w:rPr>
      </w:pPr>
      <w:r>
        <w:rPr>
          <w:rFonts w:ascii="Times New Roman" w:hAnsi="Times New Roman"/>
          <w:bCs/>
          <w:sz w:val="24"/>
          <w:szCs w:val="24"/>
        </w:rPr>
        <w:t xml:space="preserve">Provide nutritional support to individuals with SAM. </w:t>
      </w:r>
    </w:p>
    <w:p w:rsidR="00F12DF6" w:rsidRDefault="00C436E5">
      <w:pPr>
        <w:pStyle w:val="ListParagraph"/>
        <w:spacing w:line="360" w:lineRule="auto"/>
        <w:ind w:left="0"/>
        <w:jc w:val="both"/>
        <w:rPr>
          <w:rFonts w:ascii="Times New Roman" w:hAnsi="Times New Roman"/>
          <w:bCs/>
          <w:sz w:val="24"/>
          <w:szCs w:val="24"/>
        </w:rPr>
      </w:pPr>
      <w:r>
        <w:rPr>
          <w:rFonts w:ascii="Times New Roman" w:hAnsi="Times New Roman"/>
          <w:bCs/>
          <w:sz w:val="24"/>
          <w:szCs w:val="24"/>
        </w:rPr>
        <w:t xml:space="preserve">546. </w:t>
      </w:r>
      <w:r>
        <w:rPr>
          <w:rFonts w:ascii="Times New Roman" w:hAnsi="Times New Roman"/>
          <w:bCs/>
          <w:sz w:val="24"/>
          <w:szCs w:val="24"/>
        </w:rPr>
        <w:t>Among the following which group of individuals are target for both Blank</w:t>
      </w:r>
      <w:r>
        <w:rPr>
          <w:rFonts w:ascii="Times New Roman" w:hAnsi="Times New Roman"/>
          <w:bCs/>
          <w:sz w:val="24"/>
          <w:szCs w:val="24"/>
        </w:rPr>
        <w:t xml:space="preserve">et and Targeted Supplementary feeding programs? </w:t>
      </w:r>
    </w:p>
    <w:p w:rsidR="00F12DF6" w:rsidRDefault="00C436E5">
      <w:pPr>
        <w:pStyle w:val="ListParagraph"/>
        <w:numPr>
          <w:ilvl w:val="0"/>
          <w:numId w:val="143"/>
        </w:numPr>
        <w:spacing w:line="360" w:lineRule="auto"/>
        <w:jc w:val="both"/>
        <w:rPr>
          <w:rFonts w:ascii="Times New Roman" w:hAnsi="Times New Roman"/>
          <w:bCs/>
          <w:sz w:val="24"/>
          <w:szCs w:val="24"/>
        </w:rPr>
      </w:pPr>
      <w:r>
        <w:rPr>
          <w:rFonts w:ascii="Times New Roman" w:hAnsi="Times New Roman"/>
          <w:bCs/>
          <w:sz w:val="24"/>
          <w:szCs w:val="24"/>
          <w:lang w:val="en-GB"/>
        </w:rPr>
        <w:t>All children between 6 to 59 months</w:t>
      </w:r>
    </w:p>
    <w:p w:rsidR="00F12DF6" w:rsidRDefault="00C436E5">
      <w:pPr>
        <w:pStyle w:val="ListParagraph"/>
        <w:numPr>
          <w:ilvl w:val="0"/>
          <w:numId w:val="143"/>
        </w:numPr>
        <w:spacing w:line="360" w:lineRule="auto"/>
        <w:jc w:val="both"/>
        <w:rPr>
          <w:rFonts w:ascii="Times New Roman" w:hAnsi="Times New Roman"/>
          <w:bCs/>
          <w:sz w:val="24"/>
          <w:szCs w:val="24"/>
        </w:rPr>
      </w:pPr>
      <w:r>
        <w:rPr>
          <w:rFonts w:ascii="Times New Roman" w:hAnsi="Times New Roman"/>
          <w:bCs/>
          <w:sz w:val="24"/>
          <w:szCs w:val="24"/>
          <w:lang w:val="en-GB"/>
        </w:rPr>
        <w:t>Pregnant and lactating women</w:t>
      </w:r>
    </w:p>
    <w:p w:rsidR="00F12DF6" w:rsidRDefault="00C436E5">
      <w:pPr>
        <w:pStyle w:val="ListParagraph"/>
        <w:numPr>
          <w:ilvl w:val="0"/>
          <w:numId w:val="143"/>
        </w:numPr>
        <w:spacing w:line="360" w:lineRule="auto"/>
        <w:jc w:val="both"/>
        <w:rPr>
          <w:rFonts w:ascii="Times New Roman" w:hAnsi="Times New Roman"/>
          <w:bCs/>
          <w:sz w:val="24"/>
          <w:szCs w:val="24"/>
        </w:rPr>
      </w:pPr>
      <w:r>
        <w:rPr>
          <w:rFonts w:ascii="Times New Roman" w:hAnsi="Times New Roman"/>
          <w:bCs/>
          <w:sz w:val="24"/>
          <w:szCs w:val="24"/>
          <w:lang w:val="en-GB"/>
        </w:rPr>
        <w:t>Older children, adolescents and adults with signs of malnutrition</w:t>
      </w:r>
    </w:p>
    <w:p w:rsidR="00F12DF6" w:rsidRDefault="00C436E5">
      <w:pPr>
        <w:pStyle w:val="ListParagraph"/>
        <w:numPr>
          <w:ilvl w:val="0"/>
          <w:numId w:val="143"/>
        </w:numPr>
        <w:spacing w:line="360" w:lineRule="auto"/>
        <w:jc w:val="both"/>
        <w:rPr>
          <w:rFonts w:ascii="Times New Roman" w:hAnsi="Times New Roman"/>
          <w:bCs/>
          <w:sz w:val="24"/>
          <w:szCs w:val="24"/>
        </w:rPr>
      </w:pPr>
      <w:r>
        <w:rPr>
          <w:rFonts w:ascii="Times New Roman" w:hAnsi="Times New Roman"/>
          <w:bCs/>
          <w:sz w:val="24"/>
          <w:szCs w:val="24"/>
          <w:lang w:val="en-GB"/>
        </w:rPr>
        <w:t>Referrals from a therapeutic programme treating SAM.</w:t>
      </w:r>
      <w:r>
        <w:rPr>
          <w:rFonts w:ascii="Times New Roman" w:hAnsi="Times New Roman"/>
          <w:bCs/>
          <w:sz w:val="24"/>
          <w:szCs w:val="24"/>
        </w:rPr>
        <w:t xml:space="preserve"> </w:t>
      </w:r>
      <w:r>
        <w:rPr>
          <w:rFonts w:ascii="Times New Roman" w:hAnsi="Times New Roman"/>
          <w:b/>
          <w:bCs/>
          <w:sz w:val="24"/>
          <w:szCs w:val="24"/>
        </w:rPr>
        <w:t xml:space="preserve"> </w:t>
      </w:r>
    </w:p>
    <w:p w:rsidR="00F12DF6" w:rsidRDefault="00C436E5">
      <w:pPr>
        <w:pStyle w:val="ListParagraph"/>
        <w:spacing w:line="360" w:lineRule="auto"/>
        <w:ind w:left="0"/>
        <w:jc w:val="both"/>
        <w:rPr>
          <w:rFonts w:ascii="Times New Roman" w:hAnsi="Times New Roman"/>
          <w:bCs/>
          <w:sz w:val="24"/>
          <w:szCs w:val="24"/>
        </w:rPr>
      </w:pPr>
      <w:r>
        <w:rPr>
          <w:rFonts w:ascii="Times New Roman" w:hAnsi="Times New Roman"/>
          <w:bCs/>
          <w:sz w:val="24"/>
          <w:szCs w:val="24"/>
        </w:rPr>
        <w:t xml:space="preserve">547. </w:t>
      </w:r>
      <w:r>
        <w:rPr>
          <w:rFonts w:ascii="Times New Roman" w:hAnsi="Times New Roman"/>
          <w:bCs/>
          <w:sz w:val="24"/>
          <w:szCs w:val="24"/>
        </w:rPr>
        <w:t xml:space="preserve">One of the following is </w:t>
      </w:r>
      <w:r>
        <w:rPr>
          <w:rFonts w:ascii="Times New Roman" w:hAnsi="Times New Roman"/>
          <w:b/>
          <w:bCs/>
          <w:sz w:val="24"/>
          <w:szCs w:val="24"/>
          <w:u w:val="single"/>
        </w:rPr>
        <w:t>not true</w:t>
      </w:r>
      <w:r>
        <w:rPr>
          <w:rFonts w:ascii="Times New Roman" w:hAnsi="Times New Roman"/>
          <w:bCs/>
          <w:sz w:val="24"/>
          <w:szCs w:val="24"/>
        </w:rPr>
        <w:t xml:space="preserve"> about therapeutic care programs.  </w:t>
      </w:r>
    </w:p>
    <w:p w:rsidR="00F12DF6" w:rsidRDefault="00C436E5">
      <w:pPr>
        <w:pStyle w:val="ListParagraph"/>
        <w:numPr>
          <w:ilvl w:val="0"/>
          <w:numId w:val="144"/>
        </w:numPr>
        <w:spacing w:line="360" w:lineRule="auto"/>
        <w:jc w:val="both"/>
        <w:rPr>
          <w:rFonts w:ascii="Times New Roman" w:hAnsi="Times New Roman"/>
          <w:bCs/>
          <w:sz w:val="24"/>
          <w:szCs w:val="24"/>
        </w:rPr>
      </w:pPr>
      <w:r>
        <w:rPr>
          <w:rFonts w:ascii="Times New Roman" w:hAnsi="Times New Roman"/>
          <w:bCs/>
          <w:sz w:val="24"/>
          <w:szCs w:val="24"/>
        </w:rPr>
        <w:t>Its main objective is to</w:t>
      </w:r>
      <w:r>
        <w:rPr>
          <w:rFonts w:ascii="Times New Roman" w:hAnsi="Times New Roman"/>
          <w:b/>
          <w:bCs/>
          <w:sz w:val="24"/>
          <w:szCs w:val="24"/>
        </w:rPr>
        <w:t xml:space="preserve"> </w:t>
      </w:r>
      <w:r>
        <w:rPr>
          <w:rFonts w:ascii="Times New Roman" w:hAnsi="Times New Roman"/>
          <w:bCs/>
          <w:sz w:val="24"/>
          <w:szCs w:val="24"/>
        </w:rPr>
        <w:t>save the lives of individuals with SAM.</w:t>
      </w:r>
    </w:p>
    <w:p w:rsidR="00F12DF6" w:rsidRDefault="00C436E5">
      <w:pPr>
        <w:pStyle w:val="ListParagraph"/>
        <w:numPr>
          <w:ilvl w:val="0"/>
          <w:numId w:val="144"/>
        </w:numPr>
        <w:spacing w:line="360" w:lineRule="auto"/>
        <w:jc w:val="both"/>
        <w:rPr>
          <w:rFonts w:ascii="Times New Roman" w:hAnsi="Times New Roman"/>
          <w:bCs/>
          <w:sz w:val="24"/>
          <w:szCs w:val="24"/>
        </w:rPr>
      </w:pPr>
      <w:r>
        <w:rPr>
          <w:rFonts w:ascii="Times New Roman" w:hAnsi="Times New Roman"/>
          <w:bCs/>
          <w:sz w:val="24"/>
          <w:szCs w:val="24"/>
        </w:rPr>
        <w:t xml:space="preserve">Started when GAM rate is &gt;10% or between 5% and 9% with aggravating factors. </w:t>
      </w:r>
    </w:p>
    <w:p w:rsidR="00F12DF6" w:rsidRDefault="00C436E5">
      <w:pPr>
        <w:pStyle w:val="ListParagraph"/>
        <w:numPr>
          <w:ilvl w:val="0"/>
          <w:numId w:val="144"/>
        </w:numPr>
        <w:spacing w:line="360" w:lineRule="auto"/>
        <w:jc w:val="both"/>
        <w:rPr>
          <w:rFonts w:ascii="Times New Roman" w:hAnsi="Times New Roman"/>
          <w:bCs/>
          <w:sz w:val="24"/>
          <w:szCs w:val="24"/>
        </w:rPr>
      </w:pPr>
      <w:r>
        <w:rPr>
          <w:rFonts w:ascii="Times New Roman" w:hAnsi="Times New Roman"/>
          <w:bCs/>
          <w:sz w:val="24"/>
          <w:szCs w:val="24"/>
        </w:rPr>
        <w:t xml:space="preserve">Can be started when the prevalence of SAM is </w:t>
      </w:r>
      <w:r>
        <w:rPr>
          <w:rFonts w:ascii="Times New Roman" w:hAnsi="Times New Roman"/>
          <w:bCs/>
          <w:sz w:val="24"/>
          <w:szCs w:val="24"/>
        </w:rPr>
        <w:t>less than 1%.</w:t>
      </w:r>
    </w:p>
    <w:p w:rsidR="00F12DF6" w:rsidRDefault="00C436E5">
      <w:pPr>
        <w:pStyle w:val="ListParagraph"/>
        <w:numPr>
          <w:ilvl w:val="0"/>
          <w:numId w:val="144"/>
        </w:numPr>
        <w:spacing w:line="360" w:lineRule="auto"/>
        <w:jc w:val="both"/>
        <w:rPr>
          <w:rFonts w:ascii="Times New Roman" w:hAnsi="Times New Roman"/>
          <w:b/>
          <w:bCs/>
          <w:sz w:val="24"/>
          <w:szCs w:val="24"/>
        </w:rPr>
      </w:pPr>
      <w:r>
        <w:rPr>
          <w:rFonts w:ascii="Times New Roman" w:hAnsi="Times New Roman"/>
          <w:bCs/>
          <w:sz w:val="24"/>
          <w:szCs w:val="24"/>
        </w:rPr>
        <w:t>None of the above.</w:t>
      </w:r>
    </w:p>
    <w:p w:rsidR="00F12DF6" w:rsidRDefault="00C436E5">
      <w:pPr>
        <w:pStyle w:val="ListParagraph"/>
        <w:autoSpaceDE w:val="0"/>
        <w:autoSpaceDN w:val="0"/>
        <w:adjustRightInd w:val="0"/>
        <w:spacing w:after="0" w:line="360" w:lineRule="auto"/>
        <w:ind w:left="0"/>
        <w:jc w:val="both"/>
        <w:rPr>
          <w:rFonts w:ascii="Times New Roman" w:hAnsi="Times New Roman"/>
          <w:bCs/>
          <w:sz w:val="24"/>
          <w:szCs w:val="24"/>
        </w:rPr>
      </w:pPr>
      <w:r>
        <w:rPr>
          <w:rFonts w:ascii="Times New Roman" w:hAnsi="Times New Roman"/>
          <w:bCs/>
          <w:sz w:val="24"/>
          <w:szCs w:val="24"/>
        </w:rPr>
        <w:t xml:space="preserve">548. </w:t>
      </w:r>
      <w:r>
        <w:rPr>
          <w:rFonts w:ascii="Times New Roman" w:hAnsi="Times New Roman"/>
          <w:bCs/>
          <w:sz w:val="24"/>
          <w:szCs w:val="24"/>
        </w:rPr>
        <w:t xml:space="preserve">One of the following </w:t>
      </w:r>
      <w:r>
        <w:rPr>
          <w:rFonts w:ascii="Times New Roman" w:hAnsi="Times New Roman"/>
          <w:b/>
          <w:bCs/>
          <w:sz w:val="24"/>
          <w:szCs w:val="24"/>
          <w:u w:val="single"/>
        </w:rPr>
        <w:t>not</w:t>
      </w:r>
      <w:r>
        <w:rPr>
          <w:rFonts w:ascii="Times New Roman" w:hAnsi="Times New Roman"/>
          <w:bCs/>
          <w:sz w:val="24"/>
          <w:szCs w:val="24"/>
        </w:rPr>
        <w:t xml:space="preserve"> among the minimum components of the general ration. </w:t>
      </w:r>
    </w:p>
    <w:p w:rsidR="00F12DF6" w:rsidRDefault="00C436E5">
      <w:pPr>
        <w:pStyle w:val="ListParagraph"/>
        <w:numPr>
          <w:ilvl w:val="0"/>
          <w:numId w:val="145"/>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 xml:space="preserve">Cereals                                                                    </w:t>
      </w:r>
    </w:p>
    <w:p w:rsidR="00F12DF6" w:rsidRDefault="00C436E5">
      <w:pPr>
        <w:pStyle w:val="ListParagraph"/>
        <w:numPr>
          <w:ilvl w:val="0"/>
          <w:numId w:val="145"/>
        </w:numPr>
        <w:autoSpaceDE w:val="0"/>
        <w:autoSpaceDN w:val="0"/>
        <w:adjustRightInd w:val="0"/>
        <w:spacing w:line="360" w:lineRule="auto"/>
        <w:jc w:val="both"/>
        <w:rPr>
          <w:rFonts w:ascii="Times New Roman" w:hAnsi="Times New Roman"/>
          <w:bCs/>
          <w:sz w:val="24"/>
          <w:szCs w:val="24"/>
        </w:rPr>
      </w:pPr>
      <w:r>
        <w:rPr>
          <w:rFonts w:ascii="Times New Roman" w:hAnsi="Times New Roman"/>
          <w:bCs/>
          <w:sz w:val="24"/>
          <w:szCs w:val="24"/>
        </w:rPr>
        <w:t xml:space="preserve"> Pulses         </w:t>
      </w:r>
    </w:p>
    <w:p w:rsidR="00F12DF6" w:rsidRDefault="00C436E5">
      <w:pPr>
        <w:pStyle w:val="ListParagraph"/>
        <w:numPr>
          <w:ilvl w:val="0"/>
          <w:numId w:val="145"/>
        </w:numPr>
        <w:autoSpaceDE w:val="0"/>
        <w:autoSpaceDN w:val="0"/>
        <w:adjustRightInd w:val="0"/>
        <w:spacing w:line="360" w:lineRule="auto"/>
        <w:jc w:val="both"/>
        <w:rPr>
          <w:rFonts w:ascii="Times New Roman" w:hAnsi="Times New Roman"/>
          <w:bCs/>
          <w:sz w:val="24"/>
          <w:szCs w:val="24"/>
        </w:rPr>
      </w:pPr>
      <w:r>
        <w:rPr>
          <w:rFonts w:ascii="Times New Roman" w:hAnsi="Times New Roman"/>
          <w:bCs/>
          <w:sz w:val="24"/>
          <w:szCs w:val="24"/>
        </w:rPr>
        <w:t xml:space="preserve">Oil                    </w:t>
      </w:r>
    </w:p>
    <w:p w:rsidR="00F12DF6" w:rsidRDefault="00C436E5">
      <w:pPr>
        <w:pStyle w:val="ListParagraph"/>
        <w:numPr>
          <w:ilvl w:val="0"/>
          <w:numId w:val="145"/>
        </w:numPr>
        <w:autoSpaceDE w:val="0"/>
        <w:autoSpaceDN w:val="0"/>
        <w:adjustRightInd w:val="0"/>
        <w:spacing w:line="360" w:lineRule="auto"/>
        <w:jc w:val="both"/>
        <w:rPr>
          <w:rFonts w:ascii="Times New Roman" w:hAnsi="Times New Roman"/>
          <w:b/>
          <w:color w:val="000000"/>
          <w:sz w:val="24"/>
          <w:szCs w:val="24"/>
        </w:rPr>
      </w:pPr>
      <w:r>
        <w:rPr>
          <w:rFonts w:ascii="Times New Roman" w:hAnsi="Times New Roman"/>
          <w:bCs/>
          <w:sz w:val="24"/>
          <w:szCs w:val="24"/>
        </w:rPr>
        <w:t xml:space="preserve">Sugar                  </w:t>
      </w:r>
      <w:r>
        <w:rPr>
          <w:rFonts w:ascii="Times New Roman" w:hAnsi="Times New Roman"/>
          <w:bCs/>
          <w:sz w:val="24"/>
          <w:szCs w:val="24"/>
        </w:rPr>
        <w:t xml:space="preserve">                      </w:t>
      </w:r>
    </w:p>
    <w:p w:rsidR="00F12DF6" w:rsidRDefault="00C436E5">
      <w:pPr>
        <w:pStyle w:val="ListParagraph"/>
        <w:autoSpaceDE w:val="0"/>
        <w:autoSpaceDN w:val="0"/>
        <w:adjustRightInd w:val="0"/>
        <w:spacing w:after="0" w:line="360" w:lineRule="auto"/>
        <w:ind w:left="0"/>
        <w:jc w:val="both"/>
        <w:rPr>
          <w:rFonts w:ascii="Times New Roman" w:hAnsi="Times New Roman"/>
          <w:bCs/>
          <w:sz w:val="24"/>
          <w:szCs w:val="24"/>
        </w:rPr>
      </w:pPr>
      <w:r>
        <w:rPr>
          <w:rFonts w:ascii="Times New Roman" w:hAnsi="Times New Roman"/>
          <w:bCs/>
          <w:sz w:val="24"/>
          <w:szCs w:val="24"/>
        </w:rPr>
        <w:t xml:space="preserve">549. </w:t>
      </w:r>
      <w:r>
        <w:rPr>
          <w:rFonts w:ascii="Times New Roman" w:hAnsi="Times New Roman"/>
          <w:bCs/>
          <w:sz w:val="24"/>
          <w:szCs w:val="24"/>
        </w:rPr>
        <w:t xml:space="preserve">All of the following statements are correct </w:t>
      </w:r>
      <w:r>
        <w:rPr>
          <w:rFonts w:ascii="Times New Roman" w:hAnsi="Times New Roman"/>
          <w:b/>
          <w:bCs/>
          <w:sz w:val="24"/>
          <w:szCs w:val="24"/>
          <w:u w:val="single"/>
        </w:rPr>
        <w:t>except</w:t>
      </w:r>
      <w:r>
        <w:rPr>
          <w:rFonts w:ascii="Times New Roman" w:hAnsi="Times New Roman"/>
          <w:bCs/>
          <w:sz w:val="24"/>
          <w:szCs w:val="24"/>
        </w:rPr>
        <w:t xml:space="preserve">. </w:t>
      </w:r>
    </w:p>
    <w:p w:rsidR="00F12DF6" w:rsidRDefault="00C436E5">
      <w:pPr>
        <w:pStyle w:val="ListParagraph"/>
        <w:numPr>
          <w:ilvl w:val="0"/>
          <w:numId w:val="146"/>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Take-home ration (Dry-ration) involves</w:t>
      </w:r>
      <w:r>
        <w:rPr>
          <w:rFonts w:ascii="Times New Roman" w:hAnsi="Times New Roman"/>
          <w:b/>
          <w:bCs/>
          <w:sz w:val="24"/>
          <w:szCs w:val="24"/>
        </w:rPr>
        <w:t xml:space="preserve"> </w:t>
      </w:r>
      <w:r>
        <w:rPr>
          <w:rFonts w:ascii="Times New Roman" w:hAnsi="Times New Roman"/>
          <w:bCs/>
          <w:sz w:val="24"/>
          <w:szCs w:val="24"/>
        </w:rPr>
        <w:t>provision of weekly to monthly rations to beneficiaries.</w:t>
      </w:r>
    </w:p>
    <w:p w:rsidR="00F12DF6" w:rsidRDefault="00C436E5">
      <w:pPr>
        <w:pStyle w:val="ListParagraph"/>
        <w:numPr>
          <w:ilvl w:val="0"/>
          <w:numId w:val="146"/>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On-site feeding is</w:t>
      </w:r>
      <w:r>
        <w:rPr>
          <w:rFonts w:ascii="Times New Roman" w:hAnsi="Times New Roman"/>
          <w:b/>
          <w:bCs/>
          <w:sz w:val="24"/>
          <w:szCs w:val="24"/>
        </w:rPr>
        <w:t xml:space="preserve"> </w:t>
      </w:r>
      <w:r>
        <w:rPr>
          <w:rFonts w:ascii="Times New Roman" w:hAnsi="Times New Roman"/>
          <w:bCs/>
          <w:sz w:val="24"/>
          <w:szCs w:val="24"/>
        </w:rPr>
        <w:t>simpler for both organizers &amp; beneficiaries and always consi</w:t>
      </w:r>
      <w:r>
        <w:rPr>
          <w:rFonts w:ascii="Times New Roman" w:hAnsi="Times New Roman"/>
          <w:bCs/>
          <w:sz w:val="24"/>
          <w:szCs w:val="24"/>
        </w:rPr>
        <w:t>dered first.</w:t>
      </w:r>
    </w:p>
    <w:p w:rsidR="00F12DF6" w:rsidRDefault="00C436E5">
      <w:pPr>
        <w:pStyle w:val="ListParagraph"/>
        <w:numPr>
          <w:ilvl w:val="0"/>
          <w:numId w:val="146"/>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 xml:space="preserve"> On-site feeding (Wet ration) involves</w:t>
      </w:r>
      <w:r>
        <w:rPr>
          <w:rFonts w:ascii="Times New Roman" w:hAnsi="Times New Roman"/>
          <w:b/>
          <w:bCs/>
          <w:sz w:val="24"/>
          <w:szCs w:val="24"/>
        </w:rPr>
        <w:t xml:space="preserve"> </w:t>
      </w:r>
      <w:r>
        <w:rPr>
          <w:rFonts w:ascii="Times New Roman" w:hAnsi="Times New Roman"/>
          <w:bCs/>
          <w:sz w:val="24"/>
          <w:szCs w:val="24"/>
        </w:rPr>
        <w:t>provision of 2 - 3 cooked meals/day.</w:t>
      </w:r>
    </w:p>
    <w:p w:rsidR="00F12DF6" w:rsidRDefault="00C436E5">
      <w:pPr>
        <w:pStyle w:val="ListParagraph"/>
        <w:numPr>
          <w:ilvl w:val="0"/>
          <w:numId w:val="146"/>
        </w:numPr>
        <w:autoSpaceDE w:val="0"/>
        <w:autoSpaceDN w:val="0"/>
        <w:adjustRightInd w:val="0"/>
        <w:spacing w:after="0" w:line="360" w:lineRule="auto"/>
        <w:jc w:val="both"/>
        <w:rPr>
          <w:rFonts w:ascii="Times New Roman" w:hAnsi="Times New Roman"/>
          <w:b/>
          <w:bCs/>
          <w:sz w:val="24"/>
          <w:szCs w:val="24"/>
        </w:rPr>
      </w:pPr>
      <w:r>
        <w:rPr>
          <w:rFonts w:ascii="Times New Roman" w:hAnsi="Times New Roman"/>
          <w:bCs/>
          <w:sz w:val="24"/>
          <w:szCs w:val="24"/>
        </w:rPr>
        <w:t>None of the above</w:t>
      </w:r>
    </w:p>
    <w:p w:rsidR="00F12DF6" w:rsidRDefault="00C436E5">
      <w:pPr>
        <w:pStyle w:val="ListParagraph"/>
        <w:spacing w:line="360" w:lineRule="auto"/>
        <w:ind w:left="0"/>
        <w:jc w:val="both"/>
        <w:rPr>
          <w:rFonts w:ascii="Times New Roman" w:hAnsi="Times New Roman"/>
          <w:bCs/>
          <w:sz w:val="24"/>
          <w:szCs w:val="24"/>
        </w:rPr>
      </w:pPr>
      <w:r>
        <w:rPr>
          <w:rFonts w:ascii="Times New Roman" w:hAnsi="Times New Roman"/>
          <w:bCs/>
          <w:sz w:val="24"/>
          <w:szCs w:val="24"/>
        </w:rPr>
        <w:lastRenderedPageBreak/>
        <w:t xml:space="preserve">550. </w:t>
      </w:r>
      <w:r>
        <w:rPr>
          <w:rFonts w:ascii="Times New Roman" w:hAnsi="Times New Roman"/>
          <w:bCs/>
          <w:sz w:val="24"/>
          <w:szCs w:val="24"/>
        </w:rPr>
        <w:t xml:space="preserve">Among the approaches used to prevent micronutrient malnutrition in emergencies, which one is considered as a critical approach in combating the problem? </w:t>
      </w:r>
    </w:p>
    <w:p w:rsidR="00F12DF6" w:rsidRDefault="00C436E5">
      <w:pPr>
        <w:pStyle w:val="ListParagraph"/>
        <w:numPr>
          <w:ilvl w:val="0"/>
          <w:numId w:val="147"/>
        </w:numPr>
        <w:spacing w:after="0" w:line="360" w:lineRule="auto"/>
        <w:jc w:val="both"/>
        <w:rPr>
          <w:rFonts w:ascii="Times New Roman" w:hAnsi="Times New Roman"/>
          <w:bCs/>
          <w:sz w:val="24"/>
          <w:szCs w:val="24"/>
        </w:rPr>
      </w:pPr>
      <w:r>
        <w:rPr>
          <w:rFonts w:ascii="Times New Roman" w:hAnsi="Times New Roman"/>
          <w:bCs/>
          <w:sz w:val="24"/>
          <w:szCs w:val="24"/>
        </w:rPr>
        <w:t>Distribution of food supplementation products for home fortification</w:t>
      </w:r>
    </w:p>
    <w:p w:rsidR="00F12DF6" w:rsidRDefault="00C436E5">
      <w:pPr>
        <w:pStyle w:val="ListParagraph"/>
        <w:numPr>
          <w:ilvl w:val="0"/>
          <w:numId w:val="147"/>
        </w:numPr>
        <w:spacing w:after="0" w:line="360" w:lineRule="auto"/>
        <w:jc w:val="both"/>
        <w:rPr>
          <w:rFonts w:ascii="Times New Roman" w:hAnsi="Times New Roman"/>
          <w:bCs/>
          <w:sz w:val="24"/>
          <w:szCs w:val="24"/>
        </w:rPr>
      </w:pPr>
      <w:r>
        <w:rPr>
          <w:rFonts w:ascii="Times New Roman" w:hAnsi="Times New Roman"/>
          <w:bCs/>
          <w:sz w:val="24"/>
          <w:szCs w:val="24"/>
        </w:rPr>
        <w:t>Distribution of micronutrient sup</w:t>
      </w:r>
      <w:r>
        <w:rPr>
          <w:rFonts w:ascii="Times New Roman" w:hAnsi="Times New Roman"/>
          <w:bCs/>
          <w:sz w:val="24"/>
          <w:szCs w:val="24"/>
        </w:rPr>
        <w:t>plements</w:t>
      </w:r>
    </w:p>
    <w:p w:rsidR="00F12DF6" w:rsidRDefault="00C436E5">
      <w:pPr>
        <w:pStyle w:val="ListParagraph"/>
        <w:numPr>
          <w:ilvl w:val="0"/>
          <w:numId w:val="147"/>
        </w:numPr>
        <w:spacing w:after="0" w:line="360" w:lineRule="auto"/>
        <w:jc w:val="both"/>
        <w:rPr>
          <w:rFonts w:ascii="Times New Roman" w:hAnsi="Times New Roman"/>
          <w:bCs/>
          <w:sz w:val="24"/>
          <w:szCs w:val="24"/>
        </w:rPr>
      </w:pPr>
      <w:r>
        <w:rPr>
          <w:rFonts w:ascii="Times New Roman" w:hAnsi="Times New Roman"/>
          <w:bCs/>
          <w:sz w:val="24"/>
          <w:szCs w:val="24"/>
        </w:rPr>
        <w:t>Promotion of home gardening and agricultural development</w:t>
      </w:r>
    </w:p>
    <w:p w:rsidR="00F12DF6" w:rsidRDefault="00C436E5">
      <w:pPr>
        <w:pStyle w:val="ListParagraph"/>
        <w:numPr>
          <w:ilvl w:val="0"/>
          <w:numId w:val="147"/>
        </w:numPr>
        <w:spacing w:after="0" w:line="360" w:lineRule="auto"/>
        <w:jc w:val="both"/>
        <w:rPr>
          <w:rFonts w:ascii="Times New Roman" w:hAnsi="Times New Roman"/>
          <w:bCs/>
          <w:sz w:val="24"/>
          <w:szCs w:val="24"/>
        </w:rPr>
      </w:pPr>
      <w:r>
        <w:rPr>
          <w:rFonts w:ascii="Times New Roman" w:hAnsi="Times New Roman"/>
          <w:bCs/>
          <w:sz w:val="24"/>
          <w:szCs w:val="24"/>
        </w:rPr>
        <w:t>Provision of micronutrient-fortified foods.</w:t>
      </w:r>
    </w:p>
    <w:p w:rsidR="00F12DF6" w:rsidRDefault="00C436E5">
      <w:pPr>
        <w:pStyle w:val="ListParagraph"/>
        <w:spacing w:after="0" w:line="360" w:lineRule="auto"/>
        <w:ind w:left="0"/>
        <w:jc w:val="both"/>
        <w:rPr>
          <w:rFonts w:ascii="Times New Roman" w:eastAsiaTheme="minorEastAsia" w:hAnsi="Times New Roman"/>
          <w:sz w:val="24"/>
          <w:szCs w:val="24"/>
        </w:rPr>
      </w:pPr>
      <w:r>
        <w:rPr>
          <w:rFonts w:ascii="Times New Roman" w:eastAsiaTheme="minorEastAsia" w:hAnsi="Times New Roman"/>
          <w:sz w:val="24"/>
          <w:szCs w:val="24"/>
        </w:rPr>
        <w:t xml:space="preserve">551. </w:t>
      </w:r>
      <w:r>
        <w:rPr>
          <w:rFonts w:ascii="Times New Roman" w:eastAsiaTheme="minorEastAsia" w:hAnsi="Times New Roman"/>
          <w:sz w:val="24"/>
          <w:szCs w:val="24"/>
        </w:rPr>
        <w:t xml:space="preserve">Blen has a six month female child. One of the following is importance of nutritional intervention during this time and give her all the possible nutritional education regarding her child. </w:t>
      </w:r>
    </w:p>
    <w:p w:rsidR="00F12DF6" w:rsidRDefault="00C436E5">
      <w:pPr>
        <w:pStyle w:val="ListParagraph"/>
        <w:spacing w:line="360" w:lineRule="auto"/>
        <w:ind w:left="1080"/>
        <w:jc w:val="both"/>
        <w:rPr>
          <w:rFonts w:ascii="Times New Roman" w:eastAsiaTheme="minorEastAsia" w:hAnsi="Times New Roman"/>
          <w:sz w:val="24"/>
          <w:szCs w:val="24"/>
        </w:rPr>
      </w:pPr>
      <w:r>
        <w:rPr>
          <w:rFonts w:ascii="Times New Roman" w:eastAsiaTheme="minorEastAsia" w:hAnsi="Times New Roman"/>
          <w:sz w:val="24"/>
          <w:szCs w:val="24"/>
        </w:rPr>
        <w:t xml:space="preserve">A. Weaning </w:t>
      </w:r>
    </w:p>
    <w:p w:rsidR="00F12DF6" w:rsidRDefault="00C436E5">
      <w:pPr>
        <w:pStyle w:val="ListParagraph"/>
        <w:spacing w:line="360" w:lineRule="auto"/>
        <w:ind w:left="1080"/>
        <w:jc w:val="both"/>
        <w:rPr>
          <w:rFonts w:ascii="Times New Roman" w:eastAsiaTheme="minorEastAsia" w:hAnsi="Times New Roman"/>
          <w:sz w:val="24"/>
          <w:szCs w:val="24"/>
        </w:rPr>
      </w:pPr>
      <w:r>
        <w:rPr>
          <w:rFonts w:ascii="Times New Roman" w:eastAsiaTheme="minorEastAsia" w:hAnsi="Times New Roman"/>
          <w:sz w:val="24"/>
          <w:szCs w:val="24"/>
        </w:rPr>
        <w:t xml:space="preserve">B. Complementary </w:t>
      </w:r>
    </w:p>
    <w:p w:rsidR="00F12DF6" w:rsidRDefault="00C436E5">
      <w:pPr>
        <w:pStyle w:val="ListParagraph"/>
        <w:spacing w:line="360" w:lineRule="auto"/>
        <w:ind w:left="1080"/>
        <w:jc w:val="both"/>
        <w:rPr>
          <w:rFonts w:ascii="Times New Roman" w:eastAsiaTheme="minorEastAsia" w:hAnsi="Times New Roman"/>
          <w:sz w:val="24"/>
          <w:szCs w:val="24"/>
        </w:rPr>
      </w:pPr>
      <w:r>
        <w:rPr>
          <w:rFonts w:ascii="Times New Roman" w:eastAsiaTheme="minorEastAsia" w:hAnsi="Times New Roman"/>
          <w:sz w:val="24"/>
          <w:szCs w:val="24"/>
        </w:rPr>
        <w:t xml:space="preserve">C.  Exclusive Breastfeeding </w:t>
      </w:r>
    </w:p>
    <w:p w:rsidR="00F12DF6" w:rsidRDefault="00C436E5">
      <w:pPr>
        <w:pStyle w:val="ListParagraph"/>
        <w:spacing w:line="360" w:lineRule="auto"/>
        <w:ind w:left="1080"/>
        <w:jc w:val="both"/>
        <w:rPr>
          <w:rFonts w:ascii="Times New Roman" w:eastAsiaTheme="minorEastAsia" w:hAnsi="Times New Roman"/>
          <w:sz w:val="24"/>
          <w:szCs w:val="24"/>
        </w:rPr>
      </w:pPr>
      <w:r>
        <w:rPr>
          <w:rFonts w:ascii="Times New Roman" w:eastAsiaTheme="minorEastAsia" w:hAnsi="Times New Roman"/>
          <w:sz w:val="24"/>
          <w:szCs w:val="24"/>
        </w:rPr>
        <w:t>D. Anima</w:t>
      </w:r>
      <w:r>
        <w:rPr>
          <w:rFonts w:ascii="Times New Roman" w:eastAsiaTheme="minorEastAsia" w:hAnsi="Times New Roman"/>
          <w:sz w:val="24"/>
          <w:szCs w:val="24"/>
        </w:rPr>
        <w:t xml:space="preserve">l milk </w:t>
      </w:r>
    </w:p>
    <w:p w:rsidR="00F12DF6" w:rsidRDefault="00F12DF6">
      <w:pPr>
        <w:pStyle w:val="ListParagraph"/>
        <w:spacing w:line="360" w:lineRule="auto"/>
        <w:ind w:left="0"/>
        <w:jc w:val="both"/>
        <w:rPr>
          <w:rFonts w:ascii="Times New Roman" w:eastAsiaTheme="minorEastAsia" w:hAnsi="Times New Roman"/>
          <w:b/>
          <w:sz w:val="24"/>
          <w:szCs w:val="24"/>
        </w:rPr>
      </w:pPr>
    </w:p>
    <w:p w:rsidR="00F12DF6" w:rsidRDefault="00C436E5">
      <w:pPr>
        <w:pStyle w:val="ListParagraph"/>
        <w:shd w:val="clear" w:color="auto" w:fill="FFFFFF"/>
        <w:spacing w:after="225" w:line="360" w:lineRule="auto"/>
        <w:ind w:left="0"/>
        <w:jc w:val="both"/>
        <w:outlineLvl w:val="2"/>
        <w:rPr>
          <w:rFonts w:ascii="Times New Roman" w:hAnsi="Times New Roman"/>
          <w:bCs/>
          <w:sz w:val="24"/>
          <w:szCs w:val="24"/>
        </w:rPr>
      </w:pPr>
      <w:r>
        <w:rPr>
          <w:rFonts w:ascii="Times New Roman" w:hAnsi="Times New Roman"/>
          <w:bCs/>
          <w:sz w:val="24"/>
          <w:szCs w:val="24"/>
        </w:rPr>
        <w:t>552.</w:t>
      </w:r>
      <w:r>
        <w:rPr>
          <w:rFonts w:ascii="Times New Roman" w:hAnsi="Times New Roman"/>
          <w:bCs/>
          <w:sz w:val="24"/>
          <w:szCs w:val="24"/>
        </w:rPr>
        <w:t xml:space="preserve">Among of the following one is not act at the household level. </w:t>
      </w:r>
    </w:p>
    <w:p w:rsidR="00F12DF6" w:rsidRDefault="00C436E5">
      <w:pPr>
        <w:pStyle w:val="ListParagraph"/>
        <w:numPr>
          <w:ilvl w:val="0"/>
          <w:numId w:val="148"/>
        </w:numPr>
        <w:shd w:val="clear" w:color="auto" w:fill="FFFFFF"/>
        <w:spacing w:after="225" w:line="360" w:lineRule="auto"/>
        <w:jc w:val="both"/>
        <w:outlineLvl w:val="2"/>
        <w:rPr>
          <w:rFonts w:ascii="Times New Roman" w:hAnsi="Times New Roman"/>
          <w:bCs/>
          <w:color w:val="000000" w:themeColor="text1"/>
          <w:sz w:val="24"/>
          <w:szCs w:val="24"/>
        </w:rPr>
      </w:pPr>
      <w:r>
        <w:rPr>
          <w:rFonts w:ascii="Times New Roman" w:hAnsi="Times New Roman"/>
          <w:bCs/>
          <w:color w:val="000000" w:themeColor="text1"/>
          <w:sz w:val="24"/>
          <w:szCs w:val="24"/>
        </w:rPr>
        <w:t>Inadequate Diet</w:t>
      </w:r>
    </w:p>
    <w:p w:rsidR="00F12DF6" w:rsidRDefault="00C436E5">
      <w:pPr>
        <w:pStyle w:val="ListParagraph"/>
        <w:numPr>
          <w:ilvl w:val="0"/>
          <w:numId w:val="148"/>
        </w:numPr>
        <w:shd w:val="clear" w:color="auto" w:fill="FFFFFF"/>
        <w:spacing w:after="225" w:line="360" w:lineRule="auto"/>
        <w:jc w:val="both"/>
        <w:outlineLvl w:val="2"/>
        <w:rPr>
          <w:rFonts w:ascii="Times New Roman" w:hAnsi="Times New Roman"/>
          <w:bCs/>
          <w:color w:val="000000" w:themeColor="text1"/>
          <w:sz w:val="24"/>
          <w:szCs w:val="24"/>
        </w:rPr>
      </w:pPr>
      <w:r>
        <w:rPr>
          <w:rFonts w:ascii="Times New Roman" w:hAnsi="Times New Roman"/>
          <w:bCs/>
          <w:color w:val="000000" w:themeColor="text1"/>
          <w:sz w:val="24"/>
          <w:szCs w:val="24"/>
        </w:rPr>
        <w:t>Inadequate Household Food Security</w:t>
      </w:r>
    </w:p>
    <w:p w:rsidR="00F12DF6" w:rsidRDefault="00C436E5">
      <w:pPr>
        <w:pStyle w:val="ListParagraph"/>
        <w:numPr>
          <w:ilvl w:val="0"/>
          <w:numId w:val="148"/>
        </w:numPr>
        <w:shd w:val="clear" w:color="auto" w:fill="FFFFFF"/>
        <w:spacing w:after="225" w:line="360" w:lineRule="auto"/>
        <w:jc w:val="both"/>
        <w:outlineLvl w:val="2"/>
        <w:rPr>
          <w:rFonts w:ascii="Times New Roman" w:hAnsi="Times New Roman"/>
          <w:bCs/>
          <w:color w:val="000000" w:themeColor="text1"/>
          <w:sz w:val="24"/>
          <w:szCs w:val="24"/>
        </w:rPr>
      </w:pPr>
      <w:r>
        <w:rPr>
          <w:rFonts w:ascii="Times New Roman" w:hAnsi="Times New Roman"/>
          <w:bCs/>
          <w:color w:val="000000" w:themeColor="text1"/>
          <w:sz w:val="24"/>
          <w:szCs w:val="24"/>
        </w:rPr>
        <w:t>Inadequate Care</w:t>
      </w:r>
    </w:p>
    <w:p w:rsidR="00F12DF6" w:rsidRDefault="00C436E5">
      <w:pPr>
        <w:pStyle w:val="ListParagraph"/>
        <w:numPr>
          <w:ilvl w:val="0"/>
          <w:numId w:val="148"/>
        </w:numPr>
        <w:shd w:val="clear" w:color="auto" w:fill="FFFFFF"/>
        <w:spacing w:after="225" w:line="360" w:lineRule="auto"/>
        <w:jc w:val="both"/>
        <w:outlineLvl w:val="2"/>
        <w:rPr>
          <w:rFonts w:ascii="Times New Roman" w:hAnsi="Times New Roman"/>
          <w:bCs/>
          <w:sz w:val="24"/>
          <w:szCs w:val="24"/>
        </w:rPr>
      </w:pPr>
      <w:r>
        <w:rPr>
          <w:rFonts w:ascii="Times New Roman" w:hAnsi="Times New Roman"/>
          <w:bCs/>
          <w:color w:val="000000" w:themeColor="text1"/>
          <w:sz w:val="24"/>
          <w:szCs w:val="24"/>
        </w:rPr>
        <w:t xml:space="preserve">Inadequate services and Unhealthy Environment </w:t>
      </w:r>
    </w:p>
    <w:p w:rsidR="00F12DF6" w:rsidRDefault="00C436E5">
      <w:pPr>
        <w:pStyle w:val="Heading3"/>
        <w:shd w:val="clear" w:color="auto" w:fill="FFFFFF"/>
        <w:spacing w:before="0" w:beforeAutospacing="0" w:after="225" w:afterAutospacing="0" w:line="360" w:lineRule="auto"/>
        <w:jc w:val="both"/>
        <w:rPr>
          <w:b w:val="0"/>
          <w:sz w:val="24"/>
          <w:szCs w:val="24"/>
        </w:rPr>
      </w:pPr>
      <w:r>
        <w:rPr>
          <w:b w:val="0"/>
          <w:sz w:val="24"/>
          <w:szCs w:val="24"/>
        </w:rPr>
        <w:t>553.</w:t>
      </w:r>
      <w:r>
        <w:rPr>
          <w:b w:val="0"/>
          <w:sz w:val="24"/>
          <w:szCs w:val="24"/>
        </w:rPr>
        <w:t xml:space="preserve">Which effort does NOT combat food insecurity?  </w:t>
      </w:r>
    </w:p>
    <w:p w:rsidR="00F12DF6" w:rsidRDefault="00C436E5">
      <w:pPr>
        <w:pStyle w:val="NormalWeb"/>
        <w:numPr>
          <w:ilvl w:val="0"/>
          <w:numId w:val="149"/>
        </w:numPr>
        <w:shd w:val="clear" w:color="auto" w:fill="FFFFFF"/>
        <w:spacing w:before="0" w:beforeAutospacing="0" w:after="150" w:afterAutospacing="0" w:line="360" w:lineRule="auto"/>
        <w:jc w:val="both"/>
        <w:rPr>
          <w:bCs/>
          <w:color w:val="000000" w:themeColor="text1"/>
        </w:rPr>
      </w:pPr>
      <w:r>
        <w:rPr>
          <w:bCs/>
          <w:color w:val="000000" w:themeColor="text1"/>
        </w:rPr>
        <w:t>Providing debt</w:t>
      </w:r>
      <w:r>
        <w:rPr>
          <w:bCs/>
          <w:color w:val="000000" w:themeColor="text1"/>
        </w:rPr>
        <w:t xml:space="preserve"> relief.</w:t>
      </w:r>
    </w:p>
    <w:p w:rsidR="00F12DF6" w:rsidRDefault="00C436E5">
      <w:pPr>
        <w:pStyle w:val="NormalWeb"/>
        <w:numPr>
          <w:ilvl w:val="0"/>
          <w:numId w:val="149"/>
        </w:numPr>
        <w:shd w:val="clear" w:color="auto" w:fill="FFFFFF"/>
        <w:spacing w:before="0" w:beforeAutospacing="0" w:after="150" w:afterAutospacing="0" w:line="360" w:lineRule="auto"/>
        <w:jc w:val="both"/>
        <w:rPr>
          <w:bCs/>
          <w:color w:val="000000" w:themeColor="text1"/>
        </w:rPr>
      </w:pPr>
      <w:r>
        <w:rPr>
          <w:bCs/>
          <w:color w:val="000000" w:themeColor="text1"/>
        </w:rPr>
        <w:t>Providing grants to improve agricultural systems in poor countries.</w:t>
      </w:r>
    </w:p>
    <w:p w:rsidR="00F12DF6" w:rsidRDefault="00C436E5">
      <w:pPr>
        <w:pStyle w:val="NormalWeb"/>
        <w:numPr>
          <w:ilvl w:val="0"/>
          <w:numId w:val="149"/>
        </w:numPr>
        <w:shd w:val="clear" w:color="auto" w:fill="FFFFFF"/>
        <w:spacing w:before="0" w:beforeAutospacing="0" w:after="150" w:afterAutospacing="0" w:line="360" w:lineRule="auto"/>
        <w:jc w:val="both"/>
        <w:rPr>
          <w:bCs/>
          <w:color w:val="000000" w:themeColor="text1"/>
        </w:rPr>
      </w:pPr>
      <w:r>
        <w:rPr>
          <w:bCs/>
          <w:color w:val="000000" w:themeColor="text1"/>
        </w:rPr>
        <w:t>Developing new technologies in farm equipment.</w:t>
      </w:r>
    </w:p>
    <w:p w:rsidR="00F12DF6" w:rsidRDefault="00C436E5">
      <w:pPr>
        <w:pStyle w:val="NormalWeb"/>
        <w:numPr>
          <w:ilvl w:val="0"/>
          <w:numId w:val="149"/>
        </w:numPr>
        <w:shd w:val="clear" w:color="auto" w:fill="FFFFFF"/>
        <w:spacing w:before="0" w:beforeAutospacing="0" w:after="150" w:afterAutospacing="0" w:line="360" w:lineRule="auto"/>
        <w:jc w:val="both"/>
        <w:rPr>
          <w:b/>
          <w:bCs/>
        </w:rPr>
      </w:pPr>
      <w:r>
        <w:rPr>
          <w:bCs/>
          <w:color w:val="000000" w:themeColor="text1"/>
        </w:rPr>
        <w:t>Using corn to produce biofuels.</w:t>
      </w:r>
    </w:p>
    <w:p w:rsidR="00F12DF6" w:rsidRDefault="00C436E5">
      <w:pPr>
        <w:pStyle w:val="ListParagraph"/>
        <w:spacing w:after="160" w:line="360" w:lineRule="auto"/>
        <w:ind w:left="0"/>
        <w:jc w:val="both"/>
        <w:rPr>
          <w:rStyle w:val="Strong"/>
          <w:rFonts w:ascii="Times New Roman" w:hAnsi="Times New Roman"/>
          <w:b w:val="0"/>
          <w:bCs w:val="0"/>
          <w:sz w:val="24"/>
          <w:szCs w:val="24"/>
        </w:rPr>
      </w:pPr>
      <w:r>
        <w:rPr>
          <w:rStyle w:val="Strong"/>
          <w:rFonts w:ascii="Times New Roman" w:hAnsi="Times New Roman"/>
          <w:b w:val="0"/>
          <w:sz w:val="24"/>
          <w:szCs w:val="24"/>
        </w:rPr>
        <w:t>554.</w:t>
      </w:r>
      <w:r>
        <w:rPr>
          <w:rStyle w:val="Strong"/>
          <w:rFonts w:ascii="Times New Roman" w:hAnsi="Times New Roman"/>
          <w:b w:val="0"/>
          <w:sz w:val="24"/>
          <w:szCs w:val="24"/>
        </w:rPr>
        <w:t>Which one of the following is not a challenge to achieving food security?</w:t>
      </w:r>
    </w:p>
    <w:p w:rsidR="00F12DF6" w:rsidRDefault="00C436E5">
      <w:pPr>
        <w:pStyle w:val="ListParagraph"/>
        <w:numPr>
          <w:ilvl w:val="0"/>
          <w:numId w:val="150"/>
        </w:numPr>
        <w:spacing w:after="160" w:line="360" w:lineRule="auto"/>
        <w:jc w:val="both"/>
        <w:rPr>
          <w:rFonts w:ascii="Times New Roman" w:hAnsi="Times New Roman"/>
          <w:sz w:val="24"/>
          <w:szCs w:val="24"/>
        </w:rPr>
      </w:pPr>
      <w:r>
        <w:rPr>
          <w:rFonts w:ascii="Times New Roman" w:hAnsi="Times New Roman"/>
          <w:sz w:val="24"/>
          <w:szCs w:val="24"/>
        </w:rPr>
        <w:t>Land degradation</w:t>
      </w:r>
    </w:p>
    <w:p w:rsidR="00F12DF6" w:rsidRDefault="00C436E5">
      <w:pPr>
        <w:pStyle w:val="ListParagraph"/>
        <w:numPr>
          <w:ilvl w:val="0"/>
          <w:numId w:val="150"/>
        </w:numPr>
        <w:spacing w:after="160" w:line="360" w:lineRule="auto"/>
        <w:jc w:val="both"/>
        <w:rPr>
          <w:rFonts w:ascii="Times New Roman" w:hAnsi="Times New Roman"/>
          <w:sz w:val="24"/>
          <w:szCs w:val="24"/>
        </w:rPr>
      </w:pPr>
      <w:r>
        <w:rPr>
          <w:rFonts w:ascii="Times New Roman" w:hAnsi="Times New Roman"/>
          <w:sz w:val="24"/>
          <w:szCs w:val="24"/>
        </w:rPr>
        <w:t>Climate Change and Water Crisis</w:t>
      </w:r>
    </w:p>
    <w:p w:rsidR="00F12DF6" w:rsidRDefault="00C436E5">
      <w:pPr>
        <w:pStyle w:val="ListParagraph"/>
        <w:numPr>
          <w:ilvl w:val="0"/>
          <w:numId w:val="150"/>
        </w:numPr>
        <w:spacing w:after="160" w:line="360" w:lineRule="auto"/>
        <w:jc w:val="both"/>
        <w:rPr>
          <w:rFonts w:ascii="Times New Roman" w:hAnsi="Times New Roman"/>
          <w:sz w:val="24"/>
          <w:szCs w:val="24"/>
        </w:rPr>
      </w:pPr>
      <w:r>
        <w:rPr>
          <w:rFonts w:ascii="Times New Roman" w:hAnsi="Times New Roman"/>
          <w:sz w:val="24"/>
          <w:szCs w:val="24"/>
        </w:rPr>
        <w:t xml:space="preserve">Agricultural technology </w:t>
      </w:r>
    </w:p>
    <w:p w:rsidR="00F12DF6" w:rsidRDefault="00C436E5">
      <w:pPr>
        <w:pStyle w:val="ListParagraph"/>
        <w:numPr>
          <w:ilvl w:val="0"/>
          <w:numId w:val="150"/>
        </w:numPr>
        <w:spacing w:after="160" w:line="360" w:lineRule="auto"/>
        <w:jc w:val="both"/>
        <w:rPr>
          <w:rFonts w:ascii="Times New Roman" w:hAnsi="Times New Roman"/>
          <w:bCs/>
          <w:sz w:val="24"/>
          <w:szCs w:val="24"/>
        </w:rPr>
      </w:pPr>
      <w:r>
        <w:rPr>
          <w:rFonts w:ascii="Times New Roman" w:hAnsi="Times New Roman"/>
          <w:sz w:val="24"/>
          <w:szCs w:val="24"/>
        </w:rPr>
        <w:t xml:space="preserve">Population growth and price setting </w:t>
      </w:r>
    </w:p>
    <w:p w:rsidR="00F12DF6" w:rsidRDefault="00C436E5">
      <w:pPr>
        <w:pStyle w:val="ListParagraph"/>
        <w:spacing w:after="160" w:line="360" w:lineRule="auto"/>
        <w:ind w:left="0"/>
        <w:jc w:val="both"/>
        <w:rPr>
          <w:rStyle w:val="red-underline"/>
          <w:rFonts w:ascii="Times New Roman" w:hAnsi="Times New Roman"/>
          <w:b/>
          <w:sz w:val="24"/>
          <w:szCs w:val="24"/>
        </w:rPr>
      </w:pPr>
      <w:r>
        <w:rPr>
          <w:rStyle w:val="Strong"/>
          <w:rFonts w:ascii="Times New Roman" w:hAnsi="Times New Roman"/>
          <w:b w:val="0"/>
          <w:sz w:val="24"/>
          <w:szCs w:val="24"/>
        </w:rPr>
        <w:lastRenderedPageBreak/>
        <w:t>555.</w:t>
      </w:r>
      <w:r>
        <w:rPr>
          <w:rStyle w:val="Strong"/>
          <w:rFonts w:ascii="Times New Roman" w:hAnsi="Times New Roman"/>
          <w:b w:val="0"/>
          <w:sz w:val="24"/>
          <w:szCs w:val="24"/>
        </w:rPr>
        <w:t>Health Status is one of the Indicators of Food Security assessment tools. Among the following, at which level can be used to assess</w:t>
      </w:r>
      <w:r>
        <w:rPr>
          <w:rStyle w:val="red-underline"/>
          <w:rFonts w:ascii="Times New Roman" w:hAnsi="Times New Roman"/>
          <w:b/>
          <w:bCs/>
          <w:sz w:val="24"/>
          <w:szCs w:val="24"/>
        </w:rPr>
        <w:t xml:space="preserve">? </w:t>
      </w:r>
    </w:p>
    <w:p w:rsidR="00F12DF6" w:rsidRDefault="00F12DF6">
      <w:pPr>
        <w:pStyle w:val="ListParagraph"/>
        <w:spacing w:after="160" w:line="360" w:lineRule="auto"/>
        <w:ind w:left="360"/>
        <w:jc w:val="both"/>
        <w:rPr>
          <w:rStyle w:val="red-underline"/>
          <w:rFonts w:ascii="Times New Roman" w:hAnsi="Times New Roman"/>
          <w:color w:val="C0504D" w:themeColor="accent2"/>
          <w:sz w:val="24"/>
          <w:szCs w:val="24"/>
        </w:rPr>
      </w:pPr>
    </w:p>
    <w:p w:rsidR="00F12DF6" w:rsidRDefault="00C436E5">
      <w:pPr>
        <w:pStyle w:val="ListParagraph"/>
        <w:numPr>
          <w:ilvl w:val="0"/>
          <w:numId w:val="151"/>
        </w:numPr>
        <w:spacing w:after="160" w:line="360" w:lineRule="auto"/>
        <w:jc w:val="both"/>
        <w:rPr>
          <w:rFonts w:ascii="Times New Roman" w:hAnsi="Times New Roman"/>
          <w:sz w:val="24"/>
          <w:szCs w:val="24"/>
        </w:rPr>
      </w:pPr>
      <w:r>
        <w:rPr>
          <w:rFonts w:ascii="Times New Roman" w:hAnsi="Times New Roman"/>
          <w:sz w:val="24"/>
          <w:szCs w:val="24"/>
        </w:rPr>
        <w:t>At individual Level</w:t>
      </w:r>
    </w:p>
    <w:p w:rsidR="00F12DF6" w:rsidRDefault="00C436E5">
      <w:pPr>
        <w:pStyle w:val="ListParagraph"/>
        <w:numPr>
          <w:ilvl w:val="0"/>
          <w:numId w:val="151"/>
        </w:numPr>
        <w:spacing w:after="160" w:line="360" w:lineRule="auto"/>
        <w:jc w:val="both"/>
        <w:rPr>
          <w:rFonts w:ascii="Times New Roman" w:hAnsi="Times New Roman"/>
          <w:sz w:val="24"/>
          <w:szCs w:val="24"/>
        </w:rPr>
      </w:pPr>
      <w:r>
        <w:rPr>
          <w:rFonts w:ascii="Times New Roman" w:hAnsi="Times New Roman"/>
          <w:sz w:val="24"/>
          <w:szCs w:val="24"/>
        </w:rPr>
        <w:t xml:space="preserve">At </w:t>
      </w:r>
      <w:r>
        <w:rPr>
          <w:rFonts w:ascii="Times New Roman" w:hAnsi="Times New Roman"/>
          <w:sz w:val="24"/>
          <w:szCs w:val="24"/>
        </w:rPr>
        <w:t>Household Level</w:t>
      </w:r>
    </w:p>
    <w:p w:rsidR="00F12DF6" w:rsidRDefault="00C436E5">
      <w:pPr>
        <w:pStyle w:val="ListParagraph"/>
        <w:numPr>
          <w:ilvl w:val="0"/>
          <w:numId w:val="151"/>
        </w:numPr>
        <w:spacing w:after="160" w:line="360" w:lineRule="auto"/>
        <w:jc w:val="both"/>
        <w:rPr>
          <w:rFonts w:ascii="Times New Roman" w:hAnsi="Times New Roman"/>
          <w:sz w:val="24"/>
          <w:szCs w:val="24"/>
        </w:rPr>
      </w:pPr>
      <w:r>
        <w:rPr>
          <w:rFonts w:ascii="Times New Roman" w:hAnsi="Times New Roman"/>
          <w:sz w:val="24"/>
          <w:szCs w:val="24"/>
        </w:rPr>
        <w:t>National/regional level</w:t>
      </w:r>
    </w:p>
    <w:p w:rsidR="00F12DF6" w:rsidRDefault="00C436E5">
      <w:pPr>
        <w:pStyle w:val="ListParagraph"/>
        <w:numPr>
          <w:ilvl w:val="0"/>
          <w:numId w:val="151"/>
        </w:numPr>
        <w:spacing w:after="160" w:line="360" w:lineRule="auto"/>
        <w:jc w:val="both"/>
        <w:rPr>
          <w:rFonts w:ascii="Times New Roman" w:hAnsi="Times New Roman"/>
          <w:bCs/>
          <w:sz w:val="24"/>
          <w:szCs w:val="24"/>
        </w:rPr>
      </w:pPr>
      <w:r>
        <w:rPr>
          <w:rFonts w:ascii="Times New Roman" w:hAnsi="Times New Roman"/>
          <w:sz w:val="24"/>
          <w:szCs w:val="24"/>
        </w:rPr>
        <w:t xml:space="preserve">At all Micro, Meso and Macro level. </w:t>
      </w:r>
    </w:p>
    <w:p w:rsidR="00F12DF6" w:rsidRDefault="00C436E5">
      <w:pPr>
        <w:pStyle w:val="ListParagraph"/>
        <w:spacing w:after="0" w:line="360" w:lineRule="auto"/>
        <w:ind w:left="0"/>
        <w:jc w:val="both"/>
        <w:rPr>
          <w:rFonts w:ascii="Times New Roman" w:hAnsi="Times New Roman"/>
          <w:sz w:val="24"/>
          <w:szCs w:val="24"/>
        </w:rPr>
      </w:pPr>
      <w:r>
        <w:rPr>
          <w:rFonts w:ascii="Times New Roman" w:hAnsi="Times New Roman"/>
          <w:sz w:val="24"/>
          <w:szCs w:val="24"/>
        </w:rPr>
        <w:t>556.</w:t>
      </w:r>
      <w:r>
        <w:rPr>
          <w:rFonts w:ascii="Times New Roman" w:hAnsi="Times New Roman"/>
          <w:sz w:val="24"/>
          <w:szCs w:val="24"/>
        </w:rPr>
        <w:t xml:space="preserve">Which one is not in strategic objectives national nutrition program –II. </w:t>
      </w:r>
    </w:p>
    <w:p w:rsidR="00F12DF6" w:rsidRDefault="00C436E5">
      <w:pPr>
        <w:pStyle w:val="ListParagraph"/>
        <w:numPr>
          <w:ilvl w:val="0"/>
          <w:numId w:val="152"/>
        </w:numPr>
        <w:spacing w:after="0" w:line="360" w:lineRule="auto"/>
        <w:jc w:val="both"/>
        <w:rPr>
          <w:rFonts w:ascii="Times New Roman" w:hAnsi="Times New Roman"/>
          <w:sz w:val="24"/>
          <w:szCs w:val="24"/>
        </w:rPr>
      </w:pPr>
      <w:r>
        <w:rPr>
          <w:rFonts w:ascii="Times New Roman" w:hAnsi="Times New Roman"/>
          <w:sz w:val="24"/>
          <w:szCs w:val="24"/>
        </w:rPr>
        <w:t>Improve multi-sectoral coordination and capacity to ensure NNP implementation</w:t>
      </w:r>
    </w:p>
    <w:p w:rsidR="00F12DF6" w:rsidRDefault="00C436E5">
      <w:pPr>
        <w:pStyle w:val="ListParagraph"/>
        <w:numPr>
          <w:ilvl w:val="0"/>
          <w:numId w:val="152"/>
        </w:numPr>
        <w:spacing w:after="0" w:line="360" w:lineRule="auto"/>
        <w:jc w:val="both"/>
        <w:rPr>
          <w:rFonts w:ascii="Times New Roman" w:hAnsi="Times New Roman"/>
          <w:sz w:val="24"/>
          <w:szCs w:val="24"/>
        </w:rPr>
      </w:pPr>
      <w:r>
        <w:rPr>
          <w:rFonts w:ascii="Times New Roman" w:hAnsi="Times New Roman"/>
          <w:sz w:val="24"/>
          <w:szCs w:val="24"/>
        </w:rPr>
        <w:t xml:space="preserve">Strengthen implementation of nutrition sensitive interventions across sectors </w:t>
      </w:r>
    </w:p>
    <w:p w:rsidR="00F12DF6" w:rsidRDefault="00C436E5">
      <w:pPr>
        <w:pStyle w:val="ListParagraph"/>
        <w:numPr>
          <w:ilvl w:val="0"/>
          <w:numId w:val="152"/>
        </w:numPr>
        <w:spacing w:after="0" w:line="360" w:lineRule="auto"/>
        <w:jc w:val="both"/>
        <w:rPr>
          <w:rFonts w:ascii="Times New Roman" w:hAnsi="Times New Roman"/>
          <w:sz w:val="24"/>
          <w:szCs w:val="24"/>
        </w:rPr>
      </w:pPr>
      <w:r>
        <w:rPr>
          <w:rFonts w:ascii="Times New Roman" w:hAnsi="Times New Roman"/>
          <w:sz w:val="24"/>
          <w:szCs w:val="24"/>
        </w:rPr>
        <w:t xml:space="preserve">Improve the delivery of nutrition services for communicable and non-communicable </w:t>
      </w:r>
    </w:p>
    <w:p w:rsidR="00F12DF6" w:rsidRDefault="00C436E5">
      <w:pPr>
        <w:pStyle w:val="ListParagraph"/>
        <w:numPr>
          <w:ilvl w:val="0"/>
          <w:numId w:val="152"/>
        </w:numPr>
        <w:spacing w:after="0" w:line="360" w:lineRule="auto"/>
        <w:jc w:val="both"/>
        <w:rPr>
          <w:rFonts w:ascii="Times New Roman" w:hAnsi="Times New Roman"/>
          <w:sz w:val="24"/>
          <w:szCs w:val="24"/>
        </w:rPr>
      </w:pPr>
      <w:r>
        <w:rPr>
          <w:rFonts w:ascii="Times New Roman" w:hAnsi="Times New Roman"/>
          <w:sz w:val="24"/>
          <w:szCs w:val="24"/>
        </w:rPr>
        <w:t xml:space="preserve">None of the above  </w:t>
      </w:r>
    </w:p>
    <w:p w:rsidR="00F12DF6" w:rsidRDefault="00F12DF6">
      <w:pPr>
        <w:pStyle w:val="ListParagraph"/>
        <w:spacing w:after="0" w:line="360" w:lineRule="auto"/>
        <w:ind w:left="1170"/>
        <w:jc w:val="both"/>
        <w:rPr>
          <w:rFonts w:ascii="Times New Roman" w:hAnsi="Times New Roman"/>
          <w:sz w:val="24"/>
          <w:szCs w:val="24"/>
        </w:rPr>
      </w:pPr>
    </w:p>
    <w:p w:rsidR="00F12DF6" w:rsidRDefault="00C436E5">
      <w:pPr>
        <w:pStyle w:val="ListParagraph"/>
        <w:spacing w:after="0" w:line="360" w:lineRule="auto"/>
        <w:ind w:left="0"/>
        <w:jc w:val="both"/>
        <w:rPr>
          <w:rFonts w:ascii="Times New Roman" w:hAnsi="Times New Roman"/>
          <w:sz w:val="24"/>
          <w:szCs w:val="24"/>
        </w:rPr>
      </w:pPr>
      <w:r>
        <w:rPr>
          <w:rFonts w:ascii="Times New Roman" w:hAnsi="Times New Roman"/>
          <w:sz w:val="24"/>
          <w:szCs w:val="24"/>
        </w:rPr>
        <w:t>557.</w:t>
      </w:r>
      <w:r>
        <w:rPr>
          <w:rFonts w:ascii="Times New Roman" w:hAnsi="Times New Roman"/>
          <w:sz w:val="24"/>
          <w:szCs w:val="24"/>
        </w:rPr>
        <w:t xml:space="preserve">_________is the most prevalent public health problem of macronutrient </w:t>
      </w:r>
      <w:r>
        <w:rPr>
          <w:rFonts w:ascii="Times New Roman" w:hAnsi="Times New Roman"/>
          <w:sz w:val="24"/>
          <w:szCs w:val="24"/>
        </w:rPr>
        <w:t xml:space="preserve">in Ethiopia.         </w:t>
      </w:r>
    </w:p>
    <w:p w:rsidR="00F12DF6" w:rsidRDefault="00C436E5">
      <w:pPr>
        <w:pStyle w:val="ListParagraph"/>
        <w:numPr>
          <w:ilvl w:val="0"/>
          <w:numId w:val="153"/>
        </w:numPr>
        <w:spacing w:after="0" w:line="360" w:lineRule="auto"/>
        <w:jc w:val="both"/>
        <w:rPr>
          <w:rFonts w:ascii="Times New Roman" w:hAnsi="Times New Roman"/>
          <w:sz w:val="24"/>
          <w:szCs w:val="24"/>
        </w:rPr>
      </w:pPr>
      <w:r>
        <w:rPr>
          <w:rFonts w:ascii="Times New Roman" w:hAnsi="Times New Roman"/>
          <w:sz w:val="24"/>
          <w:szCs w:val="24"/>
        </w:rPr>
        <w:t xml:space="preserve">Iodine Deficiency Disorder    </w:t>
      </w:r>
    </w:p>
    <w:p w:rsidR="00F12DF6" w:rsidRDefault="00C436E5">
      <w:pPr>
        <w:pStyle w:val="ListParagraph"/>
        <w:numPr>
          <w:ilvl w:val="0"/>
          <w:numId w:val="153"/>
        </w:numPr>
        <w:spacing w:after="0" w:line="360" w:lineRule="auto"/>
        <w:jc w:val="both"/>
        <w:rPr>
          <w:rFonts w:ascii="Times New Roman" w:hAnsi="Times New Roman"/>
          <w:sz w:val="24"/>
          <w:szCs w:val="24"/>
        </w:rPr>
      </w:pPr>
      <w:r>
        <w:rPr>
          <w:rFonts w:ascii="Times New Roman" w:hAnsi="Times New Roman"/>
          <w:sz w:val="24"/>
          <w:szCs w:val="24"/>
        </w:rPr>
        <w:t xml:space="preserve">PEM      </w:t>
      </w:r>
    </w:p>
    <w:p w:rsidR="00F12DF6" w:rsidRDefault="00C436E5">
      <w:pPr>
        <w:pStyle w:val="ListParagraph"/>
        <w:numPr>
          <w:ilvl w:val="0"/>
          <w:numId w:val="153"/>
        </w:numPr>
        <w:spacing w:after="0" w:line="360" w:lineRule="auto"/>
        <w:jc w:val="both"/>
        <w:rPr>
          <w:rFonts w:ascii="Times New Roman" w:hAnsi="Times New Roman"/>
          <w:sz w:val="24"/>
          <w:szCs w:val="24"/>
        </w:rPr>
      </w:pPr>
      <w:r>
        <w:rPr>
          <w:rFonts w:ascii="Times New Roman" w:hAnsi="Times New Roman"/>
          <w:sz w:val="24"/>
          <w:szCs w:val="24"/>
        </w:rPr>
        <w:t xml:space="preserve">Vitamin A Deficiency               </w:t>
      </w:r>
    </w:p>
    <w:p w:rsidR="00F12DF6" w:rsidRDefault="00C436E5">
      <w:pPr>
        <w:pStyle w:val="ListParagraph"/>
        <w:numPr>
          <w:ilvl w:val="0"/>
          <w:numId w:val="153"/>
        </w:numPr>
        <w:spacing w:after="0" w:line="360" w:lineRule="auto"/>
        <w:jc w:val="both"/>
        <w:rPr>
          <w:rFonts w:ascii="Times New Roman" w:hAnsi="Times New Roman"/>
          <w:sz w:val="24"/>
          <w:szCs w:val="24"/>
        </w:rPr>
      </w:pPr>
      <w:r>
        <w:rPr>
          <w:rFonts w:ascii="Times New Roman" w:hAnsi="Times New Roman"/>
          <w:sz w:val="24"/>
          <w:szCs w:val="24"/>
        </w:rPr>
        <w:t xml:space="preserve">Iron Deficiency Anemia  </w:t>
      </w:r>
    </w:p>
    <w:p w:rsidR="00F12DF6" w:rsidRDefault="00F12DF6">
      <w:pPr>
        <w:pStyle w:val="ListParagraph"/>
        <w:spacing w:after="0" w:line="360" w:lineRule="auto"/>
        <w:ind w:left="1440"/>
        <w:jc w:val="both"/>
        <w:rPr>
          <w:rFonts w:ascii="Times New Roman" w:hAnsi="Times New Roman"/>
          <w:sz w:val="24"/>
          <w:szCs w:val="24"/>
        </w:rPr>
      </w:pPr>
    </w:p>
    <w:p w:rsidR="00F12DF6" w:rsidRDefault="00C436E5">
      <w:pPr>
        <w:pStyle w:val="ListParagraph"/>
        <w:spacing w:after="0" w:line="360" w:lineRule="auto"/>
        <w:ind w:left="0"/>
        <w:jc w:val="both"/>
        <w:rPr>
          <w:rFonts w:ascii="Times New Roman" w:hAnsi="Times New Roman"/>
          <w:sz w:val="24"/>
          <w:szCs w:val="24"/>
        </w:rPr>
      </w:pPr>
      <w:r>
        <w:rPr>
          <w:rFonts w:ascii="Times New Roman" w:hAnsi="Times New Roman"/>
          <w:sz w:val="24"/>
          <w:szCs w:val="24"/>
        </w:rPr>
        <w:t>558.</w:t>
      </w:r>
      <w:r>
        <w:rPr>
          <w:rFonts w:ascii="Times New Roman" w:hAnsi="Times New Roman"/>
          <w:sz w:val="24"/>
          <w:szCs w:val="24"/>
        </w:rPr>
        <w:t xml:space="preserve">The correct recent figures showing nutritional status indicators in Ethiopia were all but not. </w:t>
      </w:r>
    </w:p>
    <w:p w:rsidR="00F12DF6" w:rsidRDefault="00C436E5">
      <w:pPr>
        <w:pStyle w:val="ListParagraph"/>
        <w:numPr>
          <w:ilvl w:val="0"/>
          <w:numId w:val="154"/>
        </w:numPr>
        <w:spacing w:after="0" w:line="360" w:lineRule="auto"/>
        <w:jc w:val="both"/>
        <w:rPr>
          <w:rFonts w:ascii="Times New Roman" w:hAnsi="Times New Roman"/>
          <w:sz w:val="24"/>
          <w:szCs w:val="24"/>
        </w:rPr>
      </w:pPr>
      <w:r>
        <w:rPr>
          <w:rFonts w:ascii="Times New Roman" w:hAnsi="Times New Roman"/>
          <w:sz w:val="24"/>
          <w:szCs w:val="24"/>
        </w:rPr>
        <w:t>Stunting 38%, wasting 10%, unde</w:t>
      </w:r>
      <w:r>
        <w:rPr>
          <w:rFonts w:ascii="Times New Roman" w:hAnsi="Times New Roman"/>
          <w:sz w:val="24"/>
          <w:szCs w:val="24"/>
        </w:rPr>
        <w:t>rweight 24% for &lt;5years</w:t>
      </w:r>
    </w:p>
    <w:p w:rsidR="00F12DF6" w:rsidRDefault="00C436E5">
      <w:pPr>
        <w:pStyle w:val="ListParagraph"/>
        <w:numPr>
          <w:ilvl w:val="0"/>
          <w:numId w:val="154"/>
        </w:numPr>
        <w:spacing w:after="0" w:line="360" w:lineRule="auto"/>
        <w:jc w:val="both"/>
        <w:rPr>
          <w:rFonts w:ascii="Times New Roman" w:hAnsi="Times New Roman"/>
          <w:sz w:val="24"/>
          <w:szCs w:val="24"/>
        </w:rPr>
      </w:pPr>
      <w:r>
        <w:rPr>
          <w:rFonts w:ascii="Times New Roman" w:hAnsi="Times New Roman"/>
          <w:sz w:val="24"/>
          <w:szCs w:val="24"/>
        </w:rPr>
        <w:t xml:space="preserve">Anemia children 57% and women in reproductive age (15-49) 24% </w:t>
      </w:r>
    </w:p>
    <w:p w:rsidR="00F12DF6" w:rsidRDefault="00C436E5">
      <w:pPr>
        <w:pStyle w:val="ListParagraph"/>
        <w:numPr>
          <w:ilvl w:val="0"/>
          <w:numId w:val="154"/>
        </w:numPr>
        <w:spacing w:after="0" w:line="360" w:lineRule="auto"/>
        <w:jc w:val="both"/>
        <w:rPr>
          <w:rFonts w:ascii="Times New Roman" w:hAnsi="Times New Roman"/>
          <w:sz w:val="24"/>
          <w:szCs w:val="24"/>
        </w:rPr>
      </w:pPr>
      <w:r>
        <w:rPr>
          <w:rFonts w:ascii="Times New Roman" w:hAnsi="Times New Roman"/>
          <w:sz w:val="24"/>
          <w:szCs w:val="24"/>
        </w:rPr>
        <w:t xml:space="preserve">Adolescent &lt;18.5kg/m2 BMI 22% and 13% low birth weight    </w:t>
      </w:r>
    </w:p>
    <w:p w:rsidR="00F12DF6" w:rsidRDefault="00C436E5">
      <w:pPr>
        <w:pStyle w:val="ListParagraph"/>
        <w:numPr>
          <w:ilvl w:val="0"/>
          <w:numId w:val="154"/>
        </w:numPr>
        <w:spacing w:after="0" w:line="360" w:lineRule="auto"/>
        <w:jc w:val="both"/>
        <w:rPr>
          <w:rFonts w:ascii="Times New Roman" w:hAnsi="Times New Roman"/>
          <w:sz w:val="24"/>
          <w:szCs w:val="24"/>
        </w:rPr>
      </w:pPr>
      <w:r>
        <w:rPr>
          <w:rFonts w:ascii="Times New Roman" w:hAnsi="Times New Roman"/>
          <w:sz w:val="24"/>
          <w:szCs w:val="24"/>
        </w:rPr>
        <w:t xml:space="preserve">None of the above </w:t>
      </w:r>
    </w:p>
    <w:p w:rsidR="00F12DF6" w:rsidRDefault="00C436E5">
      <w:pPr>
        <w:pStyle w:val="ListParagraph"/>
        <w:spacing w:after="0" w:line="360" w:lineRule="auto"/>
        <w:ind w:left="0"/>
        <w:jc w:val="both"/>
        <w:rPr>
          <w:rFonts w:ascii="Times New Roman" w:hAnsi="Times New Roman"/>
          <w:sz w:val="24"/>
          <w:szCs w:val="24"/>
        </w:rPr>
      </w:pPr>
      <w:r>
        <w:rPr>
          <w:rFonts w:ascii="Times New Roman" w:hAnsi="Times New Roman"/>
          <w:sz w:val="24"/>
          <w:szCs w:val="24"/>
        </w:rPr>
        <w:t>559.</w:t>
      </w:r>
      <w:r>
        <w:rPr>
          <w:rFonts w:ascii="Times New Roman" w:hAnsi="Times New Roman"/>
          <w:sz w:val="24"/>
          <w:szCs w:val="24"/>
        </w:rPr>
        <w:t xml:space="preserve">When do we consider anemia prevalence is not public health problem in a country? </w:t>
      </w:r>
    </w:p>
    <w:p w:rsidR="00F12DF6" w:rsidRDefault="00C436E5">
      <w:pPr>
        <w:pStyle w:val="ListParagraph"/>
        <w:numPr>
          <w:ilvl w:val="1"/>
          <w:numId w:val="155"/>
        </w:numPr>
        <w:spacing w:line="360" w:lineRule="auto"/>
        <w:jc w:val="both"/>
        <w:rPr>
          <w:rFonts w:ascii="Times New Roman" w:hAnsi="Times New Roman"/>
          <w:sz w:val="24"/>
          <w:szCs w:val="24"/>
        </w:rPr>
      </w:pPr>
      <w:r>
        <w:rPr>
          <w:rFonts w:ascii="Times New Roman" w:hAnsi="Times New Roman"/>
          <w:sz w:val="24"/>
          <w:szCs w:val="24"/>
        </w:rPr>
        <w:t xml:space="preserve">&lt;4.9%   </w:t>
      </w:r>
    </w:p>
    <w:p w:rsidR="00F12DF6" w:rsidRDefault="00C436E5">
      <w:pPr>
        <w:pStyle w:val="ListParagraph"/>
        <w:numPr>
          <w:ilvl w:val="1"/>
          <w:numId w:val="155"/>
        </w:numPr>
        <w:spacing w:line="360" w:lineRule="auto"/>
        <w:jc w:val="both"/>
        <w:rPr>
          <w:rFonts w:ascii="Times New Roman" w:hAnsi="Times New Roman"/>
          <w:sz w:val="24"/>
          <w:szCs w:val="24"/>
        </w:rPr>
      </w:pPr>
      <w:r>
        <w:rPr>
          <w:rFonts w:ascii="Times New Roman" w:hAnsi="Times New Roman"/>
          <w:sz w:val="24"/>
          <w:szCs w:val="24"/>
        </w:rPr>
        <w:t xml:space="preserve">&lt;10%           </w:t>
      </w:r>
    </w:p>
    <w:p w:rsidR="00F12DF6" w:rsidRDefault="00C436E5">
      <w:pPr>
        <w:pStyle w:val="ListParagraph"/>
        <w:numPr>
          <w:ilvl w:val="1"/>
          <w:numId w:val="155"/>
        </w:numPr>
        <w:spacing w:line="360" w:lineRule="auto"/>
        <w:jc w:val="both"/>
        <w:rPr>
          <w:rFonts w:ascii="Times New Roman" w:hAnsi="Times New Roman"/>
          <w:sz w:val="24"/>
          <w:szCs w:val="24"/>
        </w:rPr>
      </w:pPr>
      <w:r>
        <w:rPr>
          <w:rFonts w:ascii="Times New Roman" w:hAnsi="Times New Roman"/>
          <w:sz w:val="24"/>
          <w:szCs w:val="24"/>
        </w:rPr>
        <w:t xml:space="preserve">&lt;20%         </w:t>
      </w:r>
    </w:p>
    <w:p w:rsidR="00F12DF6" w:rsidRDefault="00C436E5">
      <w:pPr>
        <w:pStyle w:val="ListParagraph"/>
        <w:numPr>
          <w:ilvl w:val="1"/>
          <w:numId w:val="155"/>
        </w:numPr>
        <w:spacing w:line="360" w:lineRule="auto"/>
        <w:jc w:val="both"/>
        <w:rPr>
          <w:rFonts w:ascii="Times New Roman" w:hAnsi="Times New Roman"/>
          <w:sz w:val="24"/>
          <w:szCs w:val="24"/>
        </w:rPr>
      </w:pPr>
      <w:r>
        <w:rPr>
          <w:rFonts w:ascii="Times New Roman" w:hAnsi="Times New Roman"/>
          <w:sz w:val="24"/>
          <w:szCs w:val="24"/>
        </w:rPr>
        <w:t xml:space="preserve">&lt; 40%  </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560.</w:t>
      </w:r>
      <w:r>
        <w:rPr>
          <w:rFonts w:ascii="Times New Roman" w:hAnsi="Times New Roman"/>
          <w:sz w:val="24"/>
          <w:szCs w:val="24"/>
        </w:rPr>
        <w:t xml:space="preserve">Which one of the following is not among the underlying cause of malnutrition in children? </w:t>
      </w:r>
    </w:p>
    <w:p w:rsidR="00F12DF6" w:rsidRDefault="00C436E5">
      <w:pPr>
        <w:pStyle w:val="ListParagraph"/>
        <w:numPr>
          <w:ilvl w:val="0"/>
          <w:numId w:val="156"/>
        </w:numPr>
        <w:spacing w:after="0" w:line="360" w:lineRule="auto"/>
        <w:jc w:val="both"/>
        <w:rPr>
          <w:rFonts w:ascii="Times New Roman" w:hAnsi="Times New Roman"/>
          <w:sz w:val="24"/>
          <w:szCs w:val="24"/>
        </w:rPr>
      </w:pPr>
      <w:r>
        <w:rPr>
          <w:rFonts w:ascii="Times New Roman" w:hAnsi="Times New Roman"/>
          <w:sz w:val="24"/>
          <w:szCs w:val="24"/>
        </w:rPr>
        <w:t xml:space="preserve">Inadequate food intake                  </w:t>
      </w:r>
    </w:p>
    <w:p w:rsidR="00F12DF6" w:rsidRDefault="00C436E5">
      <w:pPr>
        <w:pStyle w:val="ListParagraph"/>
        <w:numPr>
          <w:ilvl w:val="0"/>
          <w:numId w:val="156"/>
        </w:numPr>
        <w:spacing w:after="0" w:line="360" w:lineRule="auto"/>
        <w:jc w:val="both"/>
        <w:rPr>
          <w:rFonts w:ascii="Times New Roman" w:hAnsi="Times New Roman"/>
          <w:sz w:val="24"/>
          <w:szCs w:val="24"/>
        </w:rPr>
      </w:pPr>
      <w:r>
        <w:rPr>
          <w:rFonts w:ascii="Times New Roman" w:hAnsi="Times New Roman"/>
          <w:sz w:val="24"/>
          <w:szCs w:val="24"/>
        </w:rPr>
        <w:lastRenderedPageBreak/>
        <w:t xml:space="preserve">Household food insecurity    </w:t>
      </w:r>
    </w:p>
    <w:p w:rsidR="00F12DF6" w:rsidRDefault="00C436E5">
      <w:pPr>
        <w:pStyle w:val="ListParagraph"/>
        <w:numPr>
          <w:ilvl w:val="0"/>
          <w:numId w:val="156"/>
        </w:numPr>
        <w:spacing w:after="0" w:line="360" w:lineRule="auto"/>
        <w:jc w:val="both"/>
        <w:rPr>
          <w:rFonts w:ascii="Times New Roman" w:hAnsi="Times New Roman"/>
          <w:sz w:val="24"/>
          <w:szCs w:val="24"/>
        </w:rPr>
      </w:pPr>
      <w:r>
        <w:rPr>
          <w:rFonts w:ascii="Times New Roman" w:hAnsi="Times New Roman"/>
          <w:sz w:val="24"/>
          <w:szCs w:val="24"/>
        </w:rPr>
        <w:t xml:space="preserve">Maternal and child health care    </w:t>
      </w:r>
    </w:p>
    <w:p w:rsidR="00F12DF6" w:rsidRDefault="00C436E5">
      <w:pPr>
        <w:pStyle w:val="ListParagraph"/>
        <w:numPr>
          <w:ilvl w:val="0"/>
          <w:numId w:val="156"/>
        </w:numPr>
        <w:spacing w:after="0" w:line="360" w:lineRule="auto"/>
        <w:jc w:val="both"/>
      </w:pPr>
      <w:r>
        <w:rPr>
          <w:rFonts w:ascii="Times New Roman" w:hAnsi="Times New Roman"/>
          <w:sz w:val="24"/>
          <w:szCs w:val="24"/>
        </w:rPr>
        <w:t>Environm</w:t>
      </w:r>
      <w:r>
        <w:rPr>
          <w:rFonts w:ascii="Times New Roman" w:hAnsi="Times New Roman"/>
          <w:sz w:val="24"/>
          <w:szCs w:val="24"/>
        </w:rPr>
        <w:t xml:space="preserve">ental health, hygiene and sanitation </w:t>
      </w:r>
    </w:p>
    <w:p w:rsidR="00F12DF6" w:rsidRDefault="00C436E5">
      <w:pPr>
        <w:pStyle w:val="ListParagraph"/>
        <w:spacing w:after="0" w:line="360" w:lineRule="auto"/>
        <w:ind w:left="0"/>
        <w:jc w:val="both"/>
      </w:pPr>
      <w:r>
        <w:rPr>
          <w:rFonts w:ascii="Times New Roman" w:hAnsi="Times New Roman"/>
          <w:sz w:val="24"/>
          <w:szCs w:val="24"/>
        </w:rPr>
        <w:t>561.</w:t>
      </w:r>
      <w:r>
        <w:t xml:space="preserve">One of the following is not the main challenge of the implementation of community nutrition. Which one? </w:t>
      </w:r>
    </w:p>
    <w:p w:rsidR="00F12DF6" w:rsidRDefault="00C436E5">
      <w:pPr>
        <w:pStyle w:val="NormalWeb"/>
        <w:numPr>
          <w:ilvl w:val="1"/>
          <w:numId w:val="157"/>
        </w:numPr>
        <w:spacing w:line="360" w:lineRule="auto"/>
        <w:jc w:val="both"/>
        <w:rPr>
          <w:color w:val="252525"/>
        </w:rPr>
      </w:pPr>
      <w:r>
        <w:rPr>
          <w:color w:val="252525"/>
        </w:rPr>
        <w:t>Leadership and professional person not act on appropriate place.</w:t>
      </w:r>
    </w:p>
    <w:p w:rsidR="00F12DF6" w:rsidRDefault="00C436E5">
      <w:pPr>
        <w:pStyle w:val="NormalWeb"/>
        <w:numPr>
          <w:ilvl w:val="1"/>
          <w:numId w:val="157"/>
        </w:numPr>
        <w:spacing w:line="360" w:lineRule="auto"/>
        <w:jc w:val="both"/>
        <w:rPr>
          <w:color w:val="252525"/>
        </w:rPr>
      </w:pPr>
      <w:r>
        <w:rPr>
          <w:color w:val="252525"/>
        </w:rPr>
        <w:t>Budget and Implementation.</w:t>
      </w:r>
    </w:p>
    <w:p w:rsidR="00F12DF6" w:rsidRDefault="00C436E5">
      <w:pPr>
        <w:pStyle w:val="NormalWeb"/>
        <w:numPr>
          <w:ilvl w:val="1"/>
          <w:numId w:val="157"/>
        </w:numPr>
        <w:spacing w:line="360" w:lineRule="auto"/>
        <w:jc w:val="both"/>
        <w:rPr>
          <w:color w:val="252525"/>
        </w:rPr>
      </w:pPr>
      <w:r>
        <w:rPr>
          <w:color w:val="252525"/>
        </w:rPr>
        <w:t xml:space="preserve">Coordination and </w:t>
      </w:r>
      <w:r>
        <w:rPr>
          <w:color w:val="252525"/>
        </w:rPr>
        <w:t>collaboration incentives</w:t>
      </w:r>
    </w:p>
    <w:p w:rsidR="00F12DF6" w:rsidRDefault="00C436E5">
      <w:pPr>
        <w:pStyle w:val="NormalWeb"/>
        <w:numPr>
          <w:ilvl w:val="1"/>
          <w:numId w:val="157"/>
        </w:numPr>
        <w:spacing w:line="360" w:lineRule="auto"/>
        <w:jc w:val="both"/>
      </w:pPr>
      <w:r>
        <w:t xml:space="preserve">There is no problem for implementation at this current time. </w:t>
      </w:r>
    </w:p>
    <w:p w:rsidR="00F12DF6" w:rsidRDefault="00C436E5">
      <w:pPr>
        <w:pStyle w:val="ListParagraph"/>
        <w:spacing w:line="360" w:lineRule="auto"/>
        <w:ind w:left="0"/>
        <w:jc w:val="both"/>
        <w:rPr>
          <w:rFonts w:ascii="Times New Roman" w:hAnsi="Times New Roman"/>
          <w:color w:val="000000" w:themeColor="text1"/>
          <w:sz w:val="24"/>
          <w:szCs w:val="24"/>
        </w:rPr>
      </w:pPr>
      <w:r>
        <w:rPr>
          <w:rFonts w:ascii="Times New Roman" w:hAnsi="Times New Roman"/>
          <w:color w:val="000000" w:themeColor="text1"/>
          <w:sz w:val="24"/>
          <w:szCs w:val="24"/>
        </w:rPr>
        <w:t>562.</w:t>
      </w:r>
      <w:r>
        <w:rPr>
          <w:rFonts w:ascii="Times New Roman" w:hAnsi="Times New Roman"/>
          <w:color w:val="000000" w:themeColor="text1"/>
          <w:sz w:val="24"/>
          <w:szCs w:val="24"/>
        </w:rPr>
        <w:t xml:space="preserve">Choose the incorrect statement concerning to the use of nutrients. </w:t>
      </w:r>
    </w:p>
    <w:p w:rsidR="00F12DF6" w:rsidRDefault="00C436E5">
      <w:pPr>
        <w:pStyle w:val="ListParagraph"/>
        <w:numPr>
          <w:ilvl w:val="0"/>
          <w:numId w:val="158"/>
        </w:numPr>
        <w:spacing w:line="360" w:lineRule="auto"/>
        <w:jc w:val="both"/>
        <w:rPr>
          <w:rFonts w:ascii="Times New Roman" w:hAnsi="Times New Roman"/>
          <w:sz w:val="24"/>
          <w:szCs w:val="24"/>
        </w:rPr>
      </w:pPr>
      <w:r>
        <w:rPr>
          <w:rFonts w:ascii="Times New Roman" w:hAnsi="Times New Roman"/>
          <w:sz w:val="24"/>
          <w:szCs w:val="24"/>
        </w:rPr>
        <w:t>Carbohydrate are used to spares muscle proteins</w:t>
      </w:r>
    </w:p>
    <w:p w:rsidR="00F12DF6" w:rsidRDefault="00C436E5">
      <w:pPr>
        <w:pStyle w:val="ListParagraph"/>
        <w:numPr>
          <w:ilvl w:val="0"/>
          <w:numId w:val="158"/>
        </w:numPr>
        <w:spacing w:line="360" w:lineRule="auto"/>
        <w:jc w:val="both"/>
        <w:rPr>
          <w:rFonts w:ascii="Times New Roman" w:hAnsi="Times New Roman"/>
          <w:sz w:val="24"/>
          <w:szCs w:val="24"/>
        </w:rPr>
      </w:pPr>
      <w:r>
        <w:rPr>
          <w:rFonts w:ascii="Times New Roman" w:hAnsi="Times New Roman"/>
          <w:sz w:val="24"/>
          <w:szCs w:val="24"/>
        </w:rPr>
        <w:t xml:space="preserve">Body prefers to use fat as a main source of its </w:t>
      </w:r>
      <w:r>
        <w:rPr>
          <w:rFonts w:ascii="Times New Roman" w:hAnsi="Times New Roman"/>
          <w:sz w:val="24"/>
          <w:szCs w:val="24"/>
        </w:rPr>
        <w:t>energy even though there is enough carbohydrate is available.</w:t>
      </w:r>
    </w:p>
    <w:p w:rsidR="00F12DF6" w:rsidRDefault="00C436E5">
      <w:pPr>
        <w:pStyle w:val="ListParagraph"/>
        <w:numPr>
          <w:ilvl w:val="0"/>
          <w:numId w:val="158"/>
        </w:numPr>
        <w:spacing w:line="360" w:lineRule="auto"/>
        <w:jc w:val="both"/>
        <w:rPr>
          <w:rFonts w:ascii="Times New Roman" w:hAnsi="Times New Roman"/>
          <w:sz w:val="24"/>
          <w:szCs w:val="24"/>
        </w:rPr>
      </w:pPr>
      <w:r>
        <w:rPr>
          <w:rFonts w:ascii="Times New Roman" w:hAnsi="Times New Roman"/>
          <w:sz w:val="24"/>
          <w:szCs w:val="24"/>
        </w:rPr>
        <w:t>Carbohydrate is stored in the muscles &amp; liver as starch for later use.</w:t>
      </w:r>
    </w:p>
    <w:p w:rsidR="00F12DF6" w:rsidRDefault="00C436E5">
      <w:pPr>
        <w:pStyle w:val="ListParagraph"/>
        <w:numPr>
          <w:ilvl w:val="0"/>
          <w:numId w:val="158"/>
        </w:numPr>
        <w:spacing w:line="360" w:lineRule="auto"/>
        <w:jc w:val="both"/>
        <w:rPr>
          <w:rFonts w:ascii="Times New Roman" w:hAnsi="Times New Roman"/>
          <w:sz w:val="24"/>
          <w:szCs w:val="24"/>
        </w:rPr>
      </w:pPr>
      <w:r>
        <w:rPr>
          <w:rFonts w:ascii="Times New Roman" w:hAnsi="Times New Roman"/>
          <w:sz w:val="24"/>
          <w:szCs w:val="24"/>
        </w:rPr>
        <w:t>B and C</w:t>
      </w:r>
    </w:p>
    <w:p w:rsidR="00F12DF6" w:rsidRDefault="00F12DF6">
      <w:pPr>
        <w:spacing w:after="0" w:line="360" w:lineRule="auto"/>
        <w:jc w:val="both"/>
        <w:rPr>
          <w:rFonts w:ascii="Times New Roman" w:hAnsi="Times New Roman"/>
          <w:bCs/>
          <w:sz w:val="24"/>
          <w:szCs w:val="24"/>
        </w:rPr>
        <w:sectPr w:rsidR="00F12DF6">
          <w:pgSz w:w="12240" w:h="15840"/>
          <w:pgMar w:top="1440" w:right="1440" w:bottom="1440" w:left="1440" w:header="720" w:footer="720" w:gutter="0"/>
          <w:cols w:space="720"/>
          <w:docGrid w:linePitch="360"/>
        </w:sectPr>
      </w:pPr>
    </w:p>
    <w:p w:rsidR="00F12DF6" w:rsidRDefault="00C436E5">
      <w:pPr>
        <w:pStyle w:val="ListParagraph"/>
        <w:spacing w:line="360" w:lineRule="auto"/>
        <w:ind w:left="0"/>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563.</w:t>
      </w:r>
      <w:r>
        <w:rPr>
          <w:rFonts w:ascii="Times New Roman" w:hAnsi="Times New Roman"/>
          <w:color w:val="000000" w:themeColor="text1"/>
          <w:sz w:val="24"/>
          <w:szCs w:val="24"/>
        </w:rPr>
        <w:t>Among the following nutrients which one is considered as “</w:t>
      </w:r>
      <w:r>
        <w:rPr>
          <w:rFonts w:ascii="Times New Roman" w:hAnsi="Times New Roman"/>
          <w:b/>
          <w:color w:val="000000" w:themeColor="text1"/>
          <w:sz w:val="24"/>
          <w:szCs w:val="24"/>
        </w:rPr>
        <w:t>backbone</w:t>
      </w:r>
      <w:r>
        <w:rPr>
          <w:rFonts w:ascii="Times New Roman" w:hAnsi="Times New Roman"/>
          <w:color w:val="000000" w:themeColor="text1"/>
          <w:sz w:val="24"/>
          <w:szCs w:val="24"/>
        </w:rPr>
        <w:t xml:space="preserve">” of sport nutrition? </w:t>
      </w:r>
    </w:p>
    <w:p w:rsidR="00F12DF6" w:rsidRDefault="00C436E5">
      <w:pPr>
        <w:pStyle w:val="ListParagraph"/>
        <w:numPr>
          <w:ilvl w:val="0"/>
          <w:numId w:val="159"/>
        </w:numPr>
        <w:spacing w:line="360" w:lineRule="auto"/>
        <w:jc w:val="both"/>
        <w:rPr>
          <w:rFonts w:ascii="Times New Roman" w:hAnsi="Times New Roman"/>
          <w:sz w:val="24"/>
          <w:szCs w:val="24"/>
        </w:rPr>
      </w:pPr>
      <w:r>
        <w:rPr>
          <w:rFonts w:ascii="Times New Roman" w:hAnsi="Times New Roman"/>
          <w:sz w:val="24"/>
          <w:szCs w:val="24"/>
        </w:rPr>
        <w:t>Carbohydrate</w:t>
      </w:r>
    </w:p>
    <w:p w:rsidR="00F12DF6" w:rsidRDefault="00C436E5">
      <w:pPr>
        <w:pStyle w:val="ListParagraph"/>
        <w:numPr>
          <w:ilvl w:val="0"/>
          <w:numId w:val="159"/>
        </w:numPr>
        <w:spacing w:line="360" w:lineRule="auto"/>
        <w:jc w:val="both"/>
        <w:rPr>
          <w:rFonts w:ascii="Times New Roman" w:hAnsi="Times New Roman"/>
          <w:sz w:val="24"/>
          <w:szCs w:val="24"/>
        </w:rPr>
      </w:pPr>
      <w:r>
        <w:rPr>
          <w:rFonts w:ascii="Times New Roman" w:hAnsi="Times New Roman"/>
          <w:sz w:val="24"/>
          <w:szCs w:val="24"/>
        </w:rPr>
        <w:t>Prote</w:t>
      </w:r>
      <w:r>
        <w:rPr>
          <w:rFonts w:ascii="Times New Roman" w:hAnsi="Times New Roman"/>
          <w:sz w:val="24"/>
          <w:szCs w:val="24"/>
        </w:rPr>
        <w:t>in</w:t>
      </w:r>
    </w:p>
    <w:p w:rsidR="00F12DF6" w:rsidRDefault="00C436E5">
      <w:pPr>
        <w:pStyle w:val="ListParagraph"/>
        <w:numPr>
          <w:ilvl w:val="0"/>
          <w:numId w:val="159"/>
        </w:numPr>
        <w:spacing w:line="360" w:lineRule="auto"/>
        <w:jc w:val="both"/>
        <w:rPr>
          <w:rFonts w:ascii="Times New Roman" w:hAnsi="Times New Roman"/>
          <w:sz w:val="24"/>
          <w:szCs w:val="24"/>
        </w:rPr>
      </w:pPr>
      <w:r>
        <w:rPr>
          <w:rFonts w:ascii="Times New Roman" w:hAnsi="Times New Roman"/>
          <w:sz w:val="24"/>
          <w:szCs w:val="24"/>
        </w:rPr>
        <w:t>Fat</w:t>
      </w:r>
    </w:p>
    <w:p w:rsidR="00F12DF6" w:rsidRDefault="00C436E5">
      <w:pPr>
        <w:pStyle w:val="ListParagraph"/>
        <w:numPr>
          <w:ilvl w:val="0"/>
          <w:numId w:val="159"/>
        </w:numPr>
        <w:spacing w:line="360" w:lineRule="auto"/>
        <w:jc w:val="both"/>
        <w:rPr>
          <w:rFonts w:ascii="Times New Roman" w:hAnsi="Times New Roman"/>
          <w:sz w:val="24"/>
          <w:szCs w:val="24"/>
        </w:rPr>
      </w:pPr>
      <w:r>
        <w:rPr>
          <w:rFonts w:ascii="Times New Roman" w:hAnsi="Times New Roman"/>
          <w:sz w:val="24"/>
          <w:szCs w:val="24"/>
        </w:rPr>
        <w:t>Alcohol</w:t>
      </w:r>
    </w:p>
    <w:p w:rsidR="00F12DF6" w:rsidRDefault="00C436E5">
      <w:pPr>
        <w:pStyle w:val="ListParagraph"/>
        <w:spacing w:line="360" w:lineRule="auto"/>
        <w:ind w:left="0"/>
        <w:jc w:val="both"/>
        <w:rPr>
          <w:rFonts w:ascii="Times New Roman" w:hAnsi="Times New Roman"/>
          <w:color w:val="000000" w:themeColor="text1"/>
          <w:sz w:val="24"/>
          <w:szCs w:val="24"/>
        </w:rPr>
      </w:pPr>
      <w:r>
        <w:rPr>
          <w:rFonts w:ascii="Times New Roman" w:hAnsi="Times New Roman"/>
          <w:color w:val="000000" w:themeColor="text1"/>
          <w:sz w:val="24"/>
          <w:szCs w:val="24"/>
        </w:rPr>
        <w:t>564.</w:t>
      </w:r>
      <w:r>
        <w:rPr>
          <w:rFonts w:ascii="Times New Roman" w:hAnsi="Times New Roman"/>
          <w:color w:val="000000" w:themeColor="text1"/>
          <w:sz w:val="24"/>
          <w:szCs w:val="24"/>
        </w:rPr>
        <w:t xml:space="preserve">Among the following dietary recommendations, which one is not recommended for active individuals? </w:t>
      </w:r>
    </w:p>
    <w:p w:rsidR="00F12DF6" w:rsidRDefault="00C436E5">
      <w:pPr>
        <w:pStyle w:val="ListParagraph"/>
        <w:numPr>
          <w:ilvl w:val="0"/>
          <w:numId w:val="16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Athletes regularly consume a well-balanced and varied diet to enhance their training. </w:t>
      </w:r>
    </w:p>
    <w:p w:rsidR="00F12DF6" w:rsidRDefault="00C436E5">
      <w:pPr>
        <w:pStyle w:val="ListParagraph"/>
        <w:numPr>
          <w:ilvl w:val="0"/>
          <w:numId w:val="16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He/She  should eats his/her meals 4 hours prior to event during  Pre-exercise or pre-competitions </w:t>
      </w:r>
    </w:p>
    <w:p w:rsidR="00F12DF6" w:rsidRDefault="00C436E5">
      <w:pPr>
        <w:pStyle w:val="ListParagraph"/>
        <w:numPr>
          <w:ilvl w:val="0"/>
          <w:numId w:val="160"/>
        </w:numPr>
        <w:spacing w:line="360" w:lineRule="auto"/>
        <w:jc w:val="both"/>
        <w:rPr>
          <w:rFonts w:ascii="Times New Roman" w:hAnsi="Times New Roman"/>
          <w:sz w:val="24"/>
          <w:szCs w:val="24"/>
        </w:rPr>
      </w:pPr>
      <w:r>
        <w:rPr>
          <w:rFonts w:ascii="Times New Roman" w:hAnsi="Times New Roman"/>
          <w:sz w:val="24"/>
          <w:szCs w:val="24"/>
        </w:rPr>
        <w:t>During pre-exercise ,he/she should eats adequate amount of fats 4 hour prior to competition</w:t>
      </w:r>
    </w:p>
    <w:p w:rsidR="00F12DF6" w:rsidRDefault="00C436E5">
      <w:pPr>
        <w:pStyle w:val="ListParagraph"/>
        <w:numPr>
          <w:ilvl w:val="0"/>
          <w:numId w:val="16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Athletes should consume familiar foods and those that will not ca</w:t>
      </w:r>
      <w:r>
        <w:rPr>
          <w:rFonts w:ascii="Times New Roman" w:hAnsi="Times New Roman"/>
          <w:color w:val="000000" w:themeColor="text1"/>
          <w:sz w:val="24"/>
          <w:szCs w:val="24"/>
        </w:rPr>
        <w:t>use gastrointestinal distress (GI).</w:t>
      </w:r>
    </w:p>
    <w:p w:rsidR="00F12DF6" w:rsidRDefault="00C436E5">
      <w:pPr>
        <w:pStyle w:val="ListParagraph"/>
        <w:spacing w:line="360" w:lineRule="auto"/>
        <w:ind w:left="0"/>
        <w:jc w:val="both"/>
        <w:rPr>
          <w:rFonts w:ascii="Times New Roman" w:hAnsi="Times New Roman"/>
          <w:color w:val="000000" w:themeColor="text1"/>
          <w:sz w:val="24"/>
          <w:szCs w:val="24"/>
        </w:rPr>
      </w:pPr>
      <w:r>
        <w:rPr>
          <w:rFonts w:ascii="Times New Roman" w:hAnsi="Times New Roman"/>
          <w:color w:val="000000" w:themeColor="text1"/>
          <w:sz w:val="24"/>
          <w:szCs w:val="24"/>
        </w:rPr>
        <w:t>565.</w:t>
      </w:r>
      <w:r>
        <w:rPr>
          <w:rFonts w:ascii="Times New Roman" w:hAnsi="Times New Roman"/>
          <w:color w:val="000000" w:themeColor="text1"/>
          <w:sz w:val="24"/>
          <w:szCs w:val="24"/>
        </w:rPr>
        <w:t xml:space="preserve">Which one is not the role/s of micronutrients for individuals in Exercise? </w:t>
      </w:r>
    </w:p>
    <w:p w:rsidR="00F12DF6" w:rsidRDefault="00C436E5">
      <w:pPr>
        <w:pStyle w:val="ListParagraph"/>
        <w:numPr>
          <w:ilvl w:val="0"/>
          <w:numId w:val="161"/>
        </w:numPr>
        <w:spacing w:line="360" w:lineRule="auto"/>
        <w:jc w:val="both"/>
        <w:rPr>
          <w:rFonts w:ascii="Times New Roman" w:hAnsi="Times New Roman"/>
          <w:sz w:val="24"/>
          <w:szCs w:val="24"/>
        </w:rPr>
      </w:pPr>
      <w:r>
        <w:rPr>
          <w:rFonts w:ascii="Times New Roman" w:hAnsi="Times New Roman"/>
          <w:sz w:val="24"/>
          <w:szCs w:val="24"/>
        </w:rPr>
        <w:t>For energy production from energy yielding nutrients</w:t>
      </w:r>
    </w:p>
    <w:p w:rsidR="00F12DF6" w:rsidRDefault="00C436E5">
      <w:pPr>
        <w:pStyle w:val="ListParagraph"/>
        <w:numPr>
          <w:ilvl w:val="0"/>
          <w:numId w:val="161"/>
        </w:numPr>
        <w:spacing w:line="360" w:lineRule="auto"/>
        <w:jc w:val="both"/>
        <w:rPr>
          <w:rFonts w:ascii="Times New Roman" w:hAnsi="Times New Roman"/>
          <w:sz w:val="24"/>
          <w:szCs w:val="24"/>
        </w:rPr>
      </w:pPr>
      <w:r>
        <w:rPr>
          <w:rFonts w:ascii="Times New Roman" w:hAnsi="Times New Roman"/>
          <w:sz w:val="24"/>
          <w:szCs w:val="24"/>
        </w:rPr>
        <w:t>For hemoglobin production</w:t>
      </w:r>
    </w:p>
    <w:p w:rsidR="00F12DF6" w:rsidRDefault="00C436E5">
      <w:pPr>
        <w:pStyle w:val="ListParagraph"/>
        <w:numPr>
          <w:ilvl w:val="0"/>
          <w:numId w:val="161"/>
        </w:numPr>
        <w:spacing w:line="360" w:lineRule="auto"/>
        <w:jc w:val="both"/>
        <w:rPr>
          <w:rFonts w:ascii="Times New Roman" w:hAnsi="Times New Roman"/>
          <w:sz w:val="24"/>
          <w:szCs w:val="24"/>
        </w:rPr>
      </w:pPr>
      <w:r>
        <w:rPr>
          <w:rFonts w:ascii="Times New Roman" w:hAnsi="Times New Roman"/>
          <w:sz w:val="24"/>
          <w:szCs w:val="24"/>
        </w:rPr>
        <w:t>For rebuilding the damaged cells</w:t>
      </w:r>
    </w:p>
    <w:p w:rsidR="00F12DF6" w:rsidRDefault="00C436E5">
      <w:pPr>
        <w:pStyle w:val="ListParagraph"/>
        <w:numPr>
          <w:ilvl w:val="0"/>
          <w:numId w:val="161"/>
        </w:numPr>
        <w:spacing w:line="360" w:lineRule="auto"/>
        <w:jc w:val="both"/>
        <w:rPr>
          <w:rFonts w:ascii="Times New Roman" w:hAnsi="Times New Roman"/>
          <w:b/>
          <w:sz w:val="24"/>
          <w:szCs w:val="24"/>
        </w:rPr>
      </w:pPr>
      <w:r>
        <w:rPr>
          <w:rFonts w:ascii="Times New Roman" w:hAnsi="Times New Roman"/>
          <w:sz w:val="24"/>
          <w:szCs w:val="24"/>
        </w:rPr>
        <w:t>Act source of energy for cel</w:t>
      </w:r>
      <w:r>
        <w:rPr>
          <w:rFonts w:ascii="Times New Roman" w:hAnsi="Times New Roman"/>
          <w:sz w:val="24"/>
          <w:szCs w:val="24"/>
        </w:rPr>
        <w:t>ls</w:t>
      </w:r>
    </w:p>
    <w:p w:rsidR="00F12DF6" w:rsidRDefault="00C436E5">
      <w:pPr>
        <w:pStyle w:val="ListParagraph"/>
        <w:autoSpaceDE w:val="0"/>
        <w:autoSpaceDN w:val="0"/>
        <w:adjustRightInd w:val="0"/>
        <w:spacing w:after="0" w:line="360" w:lineRule="auto"/>
        <w:ind w:left="0"/>
        <w:jc w:val="both"/>
        <w:rPr>
          <w:rFonts w:ascii="Times New Roman" w:hAnsi="Times New Roman"/>
          <w:b/>
          <w:sz w:val="24"/>
          <w:szCs w:val="24"/>
        </w:rPr>
      </w:pPr>
      <w:r>
        <w:rPr>
          <w:rFonts w:ascii="Times New Roman" w:hAnsi="Times New Roman"/>
          <w:sz w:val="24"/>
          <w:szCs w:val="24"/>
        </w:rPr>
        <w:t>566.</w:t>
      </w:r>
      <w:r>
        <w:rPr>
          <w:rFonts w:ascii="Times New Roman" w:hAnsi="Times New Roman"/>
          <w:sz w:val="24"/>
          <w:szCs w:val="24"/>
        </w:rPr>
        <w:t>Which one of the hazards is the most common and highly prevalent?</w:t>
      </w:r>
    </w:p>
    <w:p w:rsidR="00F12DF6" w:rsidRDefault="00C436E5">
      <w:pPr>
        <w:pStyle w:val="Default"/>
        <w:numPr>
          <w:ilvl w:val="1"/>
          <w:numId w:val="162"/>
        </w:numPr>
        <w:spacing w:line="360" w:lineRule="auto"/>
        <w:jc w:val="both"/>
        <w:rPr>
          <w:rFonts w:ascii="Times New Roman" w:hAnsi="Times New Roman" w:cs="Times New Roman"/>
        </w:rPr>
      </w:pPr>
      <w:r>
        <w:rPr>
          <w:rFonts w:ascii="Times New Roman" w:hAnsi="Times New Roman" w:cs="Times New Roman"/>
        </w:rPr>
        <w:t xml:space="preserve">Physical hazards   </w:t>
      </w:r>
    </w:p>
    <w:p w:rsidR="00F12DF6" w:rsidRDefault="00C436E5">
      <w:pPr>
        <w:pStyle w:val="Default"/>
        <w:numPr>
          <w:ilvl w:val="1"/>
          <w:numId w:val="162"/>
        </w:numPr>
        <w:spacing w:line="360" w:lineRule="auto"/>
        <w:jc w:val="both"/>
        <w:rPr>
          <w:rFonts w:ascii="Times New Roman" w:hAnsi="Times New Roman" w:cs="Times New Roman"/>
        </w:rPr>
      </w:pPr>
      <w:r>
        <w:rPr>
          <w:rFonts w:ascii="Times New Roman" w:hAnsi="Times New Roman" w:cs="Times New Roman"/>
        </w:rPr>
        <w:t xml:space="preserve">Biological hazards </w:t>
      </w:r>
    </w:p>
    <w:p w:rsidR="00F12DF6" w:rsidRDefault="00C436E5">
      <w:pPr>
        <w:pStyle w:val="Default"/>
        <w:numPr>
          <w:ilvl w:val="1"/>
          <w:numId w:val="162"/>
        </w:numPr>
        <w:spacing w:line="360" w:lineRule="auto"/>
        <w:jc w:val="both"/>
        <w:rPr>
          <w:rFonts w:ascii="Times New Roman" w:hAnsi="Times New Roman" w:cs="Times New Roman"/>
        </w:rPr>
      </w:pPr>
      <w:r>
        <w:rPr>
          <w:rFonts w:ascii="Times New Roman" w:hAnsi="Times New Roman" w:cs="Times New Roman"/>
        </w:rPr>
        <w:t xml:space="preserve">Chemical hazards    </w:t>
      </w:r>
    </w:p>
    <w:p w:rsidR="00F12DF6" w:rsidRDefault="00C436E5">
      <w:pPr>
        <w:pStyle w:val="Default"/>
        <w:numPr>
          <w:ilvl w:val="1"/>
          <w:numId w:val="162"/>
        </w:numPr>
        <w:spacing w:line="360" w:lineRule="auto"/>
        <w:jc w:val="both"/>
        <w:rPr>
          <w:rFonts w:ascii="Times New Roman" w:hAnsi="Times New Roman" w:cs="Times New Roman"/>
        </w:rPr>
      </w:pPr>
      <w:r>
        <w:rPr>
          <w:rFonts w:ascii="Times New Roman" w:hAnsi="Times New Roman" w:cs="Times New Roman"/>
        </w:rPr>
        <w:t>Pyschosocial hazard</w:t>
      </w:r>
    </w:p>
    <w:p w:rsidR="00F12DF6" w:rsidRDefault="00C436E5">
      <w:pPr>
        <w:pStyle w:val="Default"/>
        <w:spacing w:line="360" w:lineRule="auto"/>
        <w:jc w:val="both"/>
        <w:rPr>
          <w:rFonts w:ascii="Times New Roman" w:eastAsiaTheme="minorEastAsia" w:hAnsi="Times New Roman" w:cs="Times New Roman"/>
        </w:rPr>
      </w:pPr>
      <w:r>
        <w:rPr>
          <w:rFonts w:ascii="Times New Roman" w:hAnsi="Times New Roman" w:cs="Times New Roman"/>
          <w:bCs/>
        </w:rPr>
        <w:t>567.</w:t>
      </w:r>
      <w:r>
        <w:rPr>
          <w:rFonts w:ascii="Times New Roman" w:hAnsi="Times New Roman" w:cs="Times New Roman"/>
          <w:bCs/>
        </w:rPr>
        <w:t xml:space="preserve">Which foods should be avoided during the management of </w:t>
      </w:r>
      <w:r>
        <w:rPr>
          <w:rFonts w:ascii="Times New Roman" w:eastAsiaTheme="minorEastAsia" w:hAnsi="Times New Roman" w:cs="Times New Roman"/>
          <w:bCs/>
          <w:color w:val="auto"/>
        </w:rPr>
        <w:t xml:space="preserve">diarrhea in adults? </w:t>
      </w:r>
    </w:p>
    <w:p w:rsidR="00F12DF6" w:rsidRDefault="00C436E5">
      <w:pPr>
        <w:pStyle w:val="Default"/>
        <w:numPr>
          <w:ilvl w:val="1"/>
          <w:numId w:val="163"/>
        </w:numPr>
        <w:spacing w:line="360" w:lineRule="auto"/>
        <w:jc w:val="both"/>
        <w:rPr>
          <w:rFonts w:ascii="Times New Roman" w:hAnsi="Times New Roman" w:cs="Times New Roman"/>
        </w:rPr>
      </w:pPr>
      <w:r>
        <w:rPr>
          <w:rFonts w:ascii="Times New Roman" w:hAnsi="Times New Roman" w:cs="Times New Roman"/>
          <w:bCs/>
        </w:rPr>
        <w:t xml:space="preserve">Citrus and other acidic beverages  </w:t>
      </w:r>
      <w:r>
        <w:rPr>
          <w:rFonts w:ascii="Times New Roman" w:hAnsi="Times New Roman" w:cs="Times New Roman"/>
        </w:rPr>
        <w:t xml:space="preserve"> </w:t>
      </w:r>
    </w:p>
    <w:p w:rsidR="00F12DF6" w:rsidRDefault="00C436E5">
      <w:pPr>
        <w:pStyle w:val="Default"/>
        <w:numPr>
          <w:ilvl w:val="1"/>
          <w:numId w:val="163"/>
        </w:numPr>
        <w:spacing w:line="360" w:lineRule="auto"/>
        <w:jc w:val="both"/>
        <w:rPr>
          <w:rFonts w:ascii="Times New Roman" w:hAnsi="Times New Roman" w:cs="Times New Roman"/>
        </w:rPr>
      </w:pPr>
      <w:r>
        <w:rPr>
          <w:rFonts w:ascii="Times New Roman" w:hAnsi="Times New Roman" w:cs="Times New Roman"/>
        </w:rPr>
        <w:t>C</w:t>
      </w:r>
      <w:r>
        <w:rPr>
          <w:rFonts w:ascii="Times New Roman" w:hAnsi="Times New Roman" w:cs="Times New Roman"/>
        </w:rPr>
        <w:t xml:space="preserve">affeine  </w:t>
      </w:r>
    </w:p>
    <w:p w:rsidR="00F12DF6" w:rsidRDefault="00C436E5">
      <w:pPr>
        <w:pStyle w:val="Default"/>
        <w:numPr>
          <w:ilvl w:val="1"/>
          <w:numId w:val="163"/>
        </w:numPr>
        <w:spacing w:line="360" w:lineRule="auto"/>
        <w:jc w:val="both"/>
        <w:rPr>
          <w:rFonts w:ascii="Times New Roman" w:hAnsi="Times New Roman" w:cs="Times New Roman"/>
        </w:rPr>
      </w:pPr>
      <w:r>
        <w:rPr>
          <w:rFonts w:ascii="Times New Roman" w:hAnsi="Times New Roman" w:cs="Times New Roman"/>
          <w:color w:val="auto"/>
        </w:rPr>
        <w:t xml:space="preserve">Fatty and fried foods </w:t>
      </w:r>
      <w:r>
        <w:rPr>
          <w:rFonts w:ascii="Times New Roman" w:hAnsi="Times New Roman" w:cs="Times New Roman"/>
        </w:rPr>
        <w:t xml:space="preserve">  </w:t>
      </w:r>
    </w:p>
    <w:p w:rsidR="00F12DF6" w:rsidRDefault="00C436E5">
      <w:pPr>
        <w:pStyle w:val="Default"/>
        <w:numPr>
          <w:ilvl w:val="1"/>
          <w:numId w:val="163"/>
        </w:numPr>
        <w:spacing w:line="360" w:lineRule="auto"/>
        <w:jc w:val="both"/>
        <w:rPr>
          <w:rFonts w:ascii="Times New Roman" w:hAnsi="Times New Roman" w:cs="Times New Roman"/>
        </w:rPr>
      </w:pPr>
      <w:r>
        <w:rPr>
          <w:rFonts w:ascii="Times New Roman" w:hAnsi="Times New Roman" w:cs="Times New Roman"/>
        </w:rPr>
        <w:t>Whole grain</w:t>
      </w:r>
    </w:p>
    <w:p w:rsidR="00F12DF6" w:rsidRDefault="00C436E5">
      <w:pPr>
        <w:pStyle w:val="Default"/>
        <w:spacing w:line="360" w:lineRule="auto"/>
        <w:jc w:val="both"/>
        <w:rPr>
          <w:rFonts w:ascii="Times New Roman" w:eastAsiaTheme="minorEastAsia" w:hAnsi="Times New Roman" w:cs="Times New Roman"/>
        </w:rPr>
      </w:pPr>
      <w:r>
        <w:rPr>
          <w:rFonts w:ascii="Times New Roman" w:eastAsiaTheme="minorEastAsia" w:hAnsi="Times New Roman" w:cs="Times New Roman"/>
        </w:rPr>
        <w:t>568.</w:t>
      </w:r>
      <w:r>
        <w:rPr>
          <w:rFonts w:ascii="Times New Roman" w:eastAsiaTheme="minorEastAsia" w:hAnsi="Times New Roman" w:cs="Times New Roman"/>
        </w:rPr>
        <w:t xml:space="preserve">Which one is not the </w:t>
      </w:r>
      <w:r>
        <w:rPr>
          <w:rFonts w:ascii="Times New Roman" w:eastAsiaTheme="minorEastAsia" w:hAnsi="Times New Roman" w:cs="Times New Roman"/>
          <w:bCs/>
          <w:color w:val="auto"/>
        </w:rPr>
        <w:t>Common food items involved in food borne related diseases? (22)</w:t>
      </w:r>
    </w:p>
    <w:p w:rsidR="00F12DF6" w:rsidRDefault="00C436E5">
      <w:pPr>
        <w:pStyle w:val="Default"/>
        <w:numPr>
          <w:ilvl w:val="1"/>
          <w:numId w:val="164"/>
        </w:numPr>
        <w:spacing w:line="360" w:lineRule="auto"/>
        <w:jc w:val="both"/>
        <w:rPr>
          <w:rFonts w:ascii="Times New Roman" w:hAnsi="Times New Roman" w:cs="Times New Roman"/>
        </w:rPr>
      </w:pPr>
      <w:r>
        <w:rPr>
          <w:rFonts w:ascii="Times New Roman" w:hAnsi="Times New Roman" w:cs="Times New Roman"/>
        </w:rPr>
        <w:t xml:space="preserve">Raw Shellfish    </w:t>
      </w:r>
    </w:p>
    <w:p w:rsidR="00F12DF6" w:rsidRDefault="00C436E5">
      <w:pPr>
        <w:pStyle w:val="Default"/>
        <w:numPr>
          <w:ilvl w:val="1"/>
          <w:numId w:val="164"/>
        </w:numPr>
        <w:spacing w:line="360" w:lineRule="auto"/>
        <w:jc w:val="both"/>
        <w:rPr>
          <w:rFonts w:ascii="Times New Roman" w:hAnsi="Times New Roman" w:cs="Times New Roman"/>
          <w:color w:val="C00000"/>
        </w:rPr>
      </w:pPr>
      <w:r>
        <w:rPr>
          <w:rFonts w:ascii="Times New Roman" w:hAnsi="Times New Roman" w:cs="Times New Roman"/>
          <w:color w:val="auto"/>
        </w:rPr>
        <w:lastRenderedPageBreak/>
        <w:t>Bulk Raw Milk</w:t>
      </w:r>
      <w:r>
        <w:rPr>
          <w:rFonts w:ascii="Times New Roman" w:hAnsi="Times New Roman" w:cs="Times New Roman"/>
          <w:color w:val="C00000"/>
        </w:rPr>
        <w:t xml:space="preserve">    </w:t>
      </w:r>
    </w:p>
    <w:p w:rsidR="00F12DF6" w:rsidRDefault="00C436E5">
      <w:pPr>
        <w:pStyle w:val="Default"/>
        <w:numPr>
          <w:ilvl w:val="1"/>
          <w:numId w:val="164"/>
        </w:numPr>
        <w:spacing w:line="360" w:lineRule="auto"/>
        <w:jc w:val="both"/>
        <w:rPr>
          <w:rFonts w:ascii="Times New Roman" w:hAnsi="Times New Roman" w:cs="Times New Roman"/>
        </w:rPr>
      </w:pPr>
      <w:r>
        <w:rPr>
          <w:rFonts w:ascii="Times New Roman" w:hAnsi="Times New Roman" w:cs="Times New Roman"/>
        </w:rPr>
        <w:t xml:space="preserve">Bread   </w:t>
      </w:r>
    </w:p>
    <w:p w:rsidR="00F12DF6" w:rsidRDefault="00C436E5">
      <w:pPr>
        <w:pStyle w:val="Default"/>
        <w:numPr>
          <w:ilvl w:val="1"/>
          <w:numId w:val="164"/>
        </w:numPr>
        <w:spacing w:line="360" w:lineRule="auto"/>
        <w:jc w:val="both"/>
        <w:rPr>
          <w:rFonts w:ascii="Times New Roman" w:hAnsi="Times New Roman"/>
          <w:b/>
        </w:rPr>
      </w:pPr>
      <w:r>
        <w:rPr>
          <w:rFonts w:ascii="Times New Roman" w:hAnsi="Times New Roman" w:cs="Times New Roman"/>
        </w:rPr>
        <w:t>Fruits And Vegetables</w:t>
      </w: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569.</w:t>
      </w:r>
      <w:r>
        <w:rPr>
          <w:rFonts w:ascii="Times New Roman" w:hAnsi="Times New Roman"/>
          <w:sz w:val="24"/>
          <w:szCs w:val="24"/>
        </w:rPr>
        <w:t>Retrospecti</w:t>
      </w:r>
      <w:r>
        <w:rPr>
          <w:rFonts w:ascii="Times New Roman" w:hAnsi="Times New Roman"/>
          <w:sz w:val="24"/>
          <w:szCs w:val="24"/>
        </w:rPr>
        <w:t xml:space="preserve">ve design where subjects are selected by disease status and are often used in uncommon diseases. </w:t>
      </w:r>
    </w:p>
    <w:p w:rsidR="00F12DF6" w:rsidRDefault="00C436E5">
      <w:pPr>
        <w:pStyle w:val="ListParagraph"/>
        <w:numPr>
          <w:ilvl w:val="1"/>
          <w:numId w:val="165"/>
        </w:numPr>
        <w:spacing w:after="160" w:line="360" w:lineRule="auto"/>
        <w:jc w:val="both"/>
        <w:rPr>
          <w:rFonts w:ascii="Times New Roman" w:hAnsi="Times New Roman"/>
          <w:sz w:val="24"/>
          <w:szCs w:val="24"/>
        </w:rPr>
      </w:pPr>
      <w:r>
        <w:rPr>
          <w:rFonts w:ascii="Times New Roman" w:hAnsi="Times New Roman"/>
          <w:sz w:val="24"/>
          <w:szCs w:val="24"/>
        </w:rPr>
        <w:t>Ecologic study</w:t>
      </w:r>
    </w:p>
    <w:p w:rsidR="00F12DF6" w:rsidRDefault="00C436E5">
      <w:pPr>
        <w:pStyle w:val="ListParagraph"/>
        <w:numPr>
          <w:ilvl w:val="1"/>
          <w:numId w:val="165"/>
        </w:numPr>
        <w:spacing w:after="160" w:line="360" w:lineRule="auto"/>
        <w:jc w:val="both"/>
        <w:rPr>
          <w:rFonts w:ascii="Times New Roman" w:hAnsi="Times New Roman"/>
          <w:sz w:val="24"/>
          <w:szCs w:val="24"/>
        </w:rPr>
      </w:pPr>
      <w:r>
        <w:rPr>
          <w:rFonts w:ascii="Times New Roman" w:hAnsi="Times New Roman"/>
          <w:sz w:val="24"/>
          <w:szCs w:val="24"/>
        </w:rPr>
        <w:t>Intervention trial</w:t>
      </w:r>
    </w:p>
    <w:p w:rsidR="00F12DF6" w:rsidRDefault="00C436E5">
      <w:pPr>
        <w:pStyle w:val="ListParagraph"/>
        <w:numPr>
          <w:ilvl w:val="1"/>
          <w:numId w:val="165"/>
        </w:numPr>
        <w:spacing w:after="160" w:line="360" w:lineRule="auto"/>
        <w:jc w:val="both"/>
        <w:rPr>
          <w:rFonts w:ascii="Times New Roman" w:hAnsi="Times New Roman"/>
          <w:b/>
          <w:sz w:val="24"/>
          <w:szCs w:val="24"/>
        </w:rPr>
      </w:pPr>
      <w:r>
        <w:rPr>
          <w:rFonts w:ascii="Times New Roman" w:hAnsi="Times New Roman"/>
          <w:sz w:val="24"/>
          <w:szCs w:val="24"/>
        </w:rPr>
        <w:t>Case control study</w:t>
      </w:r>
    </w:p>
    <w:p w:rsidR="00F12DF6" w:rsidRDefault="00C436E5">
      <w:pPr>
        <w:pStyle w:val="ListParagraph"/>
        <w:numPr>
          <w:ilvl w:val="1"/>
          <w:numId w:val="165"/>
        </w:numPr>
        <w:spacing w:after="160" w:line="360" w:lineRule="auto"/>
        <w:jc w:val="both"/>
        <w:rPr>
          <w:rFonts w:ascii="Times New Roman" w:hAnsi="Times New Roman"/>
          <w:sz w:val="24"/>
          <w:szCs w:val="24"/>
        </w:rPr>
      </w:pPr>
      <w:r>
        <w:rPr>
          <w:rFonts w:ascii="Times New Roman" w:hAnsi="Times New Roman"/>
          <w:sz w:val="24"/>
          <w:szCs w:val="24"/>
        </w:rPr>
        <w:t>Retrospective cohort</w:t>
      </w:r>
    </w:p>
    <w:p w:rsidR="00F12DF6" w:rsidRDefault="00C436E5">
      <w:pPr>
        <w:pStyle w:val="ListParagraph"/>
        <w:spacing w:after="160" w:line="360" w:lineRule="auto"/>
        <w:ind w:left="0"/>
        <w:jc w:val="both"/>
        <w:rPr>
          <w:rFonts w:ascii="Times New Roman" w:hAnsi="Times New Roman"/>
          <w:sz w:val="24"/>
          <w:szCs w:val="24"/>
        </w:rPr>
      </w:pPr>
      <w:r>
        <w:rPr>
          <w:rFonts w:ascii="Times New Roman" w:hAnsi="Times New Roman"/>
          <w:sz w:val="24"/>
          <w:szCs w:val="24"/>
        </w:rPr>
        <w:t>570.</w:t>
      </w:r>
      <w:r>
        <w:rPr>
          <w:rFonts w:ascii="Times New Roman" w:hAnsi="Times New Roman"/>
          <w:sz w:val="24"/>
          <w:szCs w:val="24"/>
        </w:rPr>
        <w:t xml:space="preserve"> Which of the following association measure used for evaluating the cause and effect   relationship between an exposure and outcome? </w:t>
      </w:r>
    </w:p>
    <w:p w:rsidR="00F12DF6" w:rsidRDefault="00C436E5">
      <w:pPr>
        <w:pStyle w:val="ListParagraph"/>
        <w:numPr>
          <w:ilvl w:val="0"/>
          <w:numId w:val="166"/>
        </w:numPr>
        <w:spacing w:after="160" w:line="360" w:lineRule="auto"/>
        <w:jc w:val="both"/>
        <w:rPr>
          <w:rFonts w:ascii="Times New Roman" w:hAnsi="Times New Roman"/>
          <w:sz w:val="24"/>
          <w:szCs w:val="24"/>
        </w:rPr>
      </w:pPr>
      <w:r>
        <w:rPr>
          <w:rFonts w:ascii="Times New Roman" w:hAnsi="Times New Roman"/>
          <w:sz w:val="24"/>
          <w:szCs w:val="24"/>
        </w:rPr>
        <w:t xml:space="preserve">Odds of disease among exposed relative to the prevalence of exposure in the source </w:t>
      </w:r>
    </w:p>
    <w:p w:rsidR="00F12DF6" w:rsidRDefault="00C436E5">
      <w:pPr>
        <w:pStyle w:val="ListParagraph"/>
        <w:numPr>
          <w:ilvl w:val="0"/>
          <w:numId w:val="166"/>
        </w:numPr>
        <w:spacing w:after="160" w:line="360" w:lineRule="auto"/>
        <w:jc w:val="both"/>
        <w:rPr>
          <w:rFonts w:ascii="Times New Roman" w:hAnsi="Times New Roman"/>
          <w:sz w:val="24"/>
          <w:szCs w:val="24"/>
        </w:rPr>
      </w:pPr>
      <w:r>
        <w:rPr>
          <w:rFonts w:ascii="Times New Roman" w:hAnsi="Times New Roman"/>
          <w:sz w:val="24"/>
          <w:szCs w:val="24"/>
        </w:rPr>
        <w:t>Population</w:t>
      </w:r>
    </w:p>
    <w:p w:rsidR="00F12DF6" w:rsidRDefault="00C436E5">
      <w:pPr>
        <w:pStyle w:val="ListParagraph"/>
        <w:numPr>
          <w:ilvl w:val="0"/>
          <w:numId w:val="166"/>
        </w:numPr>
        <w:spacing w:after="160" w:line="360" w:lineRule="auto"/>
        <w:jc w:val="both"/>
        <w:rPr>
          <w:rFonts w:ascii="Times New Roman" w:hAnsi="Times New Roman"/>
          <w:sz w:val="24"/>
          <w:szCs w:val="24"/>
        </w:rPr>
      </w:pPr>
      <w:r>
        <w:rPr>
          <w:rFonts w:ascii="Times New Roman" w:hAnsi="Times New Roman"/>
          <w:sz w:val="24"/>
          <w:szCs w:val="24"/>
        </w:rPr>
        <w:t>Incidence rate among the ex</w:t>
      </w:r>
      <w:r>
        <w:rPr>
          <w:rFonts w:ascii="Times New Roman" w:hAnsi="Times New Roman"/>
          <w:sz w:val="24"/>
          <w:szCs w:val="24"/>
        </w:rPr>
        <w:t>posed</w:t>
      </w:r>
    </w:p>
    <w:p w:rsidR="00F12DF6" w:rsidRDefault="00C436E5">
      <w:pPr>
        <w:pStyle w:val="ListParagraph"/>
        <w:numPr>
          <w:ilvl w:val="0"/>
          <w:numId w:val="166"/>
        </w:numPr>
        <w:spacing w:after="16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Cumulative incidence among the exposed</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571.</w:t>
      </w:r>
      <w:r>
        <w:rPr>
          <w:rFonts w:ascii="Times New Roman" w:hAnsi="Times New Roman"/>
          <w:sz w:val="24"/>
          <w:szCs w:val="24"/>
        </w:rPr>
        <w:t xml:space="preserve">In an epidemiological context, what is the population at risk? </w:t>
      </w:r>
    </w:p>
    <w:p w:rsidR="00F12DF6" w:rsidRDefault="00C436E5">
      <w:pPr>
        <w:pStyle w:val="ListParagraph"/>
        <w:numPr>
          <w:ilvl w:val="4"/>
          <w:numId w:val="167"/>
        </w:numPr>
        <w:spacing w:line="360" w:lineRule="auto"/>
        <w:jc w:val="both"/>
        <w:rPr>
          <w:rFonts w:ascii="Times New Roman" w:hAnsi="Times New Roman"/>
          <w:sz w:val="24"/>
          <w:szCs w:val="24"/>
        </w:rPr>
      </w:pPr>
      <w:r>
        <w:rPr>
          <w:rFonts w:ascii="Times New Roman" w:hAnsi="Times New Roman"/>
          <w:sz w:val="24"/>
          <w:szCs w:val="24"/>
        </w:rPr>
        <w:t>The proportion of a population that engage in risky behaviours.</w:t>
      </w:r>
    </w:p>
    <w:p w:rsidR="00F12DF6" w:rsidRDefault="00C436E5">
      <w:pPr>
        <w:pStyle w:val="ListParagraph"/>
        <w:numPr>
          <w:ilvl w:val="4"/>
          <w:numId w:val="167"/>
        </w:numPr>
        <w:spacing w:line="360" w:lineRule="auto"/>
        <w:jc w:val="both"/>
        <w:rPr>
          <w:rFonts w:ascii="Times New Roman" w:hAnsi="Times New Roman"/>
          <w:sz w:val="24"/>
          <w:szCs w:val="24"/>
        </w:rPr>
      </w:pPr>
      <w:r>
        <w:rPr>
          <w:rFonts w:ascii="Times New Roman" w:hAnsi="Times New Roman"/>
          <w:sz w:val="24"/>
          <w:szCs w:val="24"/>
        </w:rPr>
        <w:t>The group of people that may experience the outcome we want to study.</w:t>
      </w:r>
    </w:p>
    <w:p w:rsidR="00F12DF6" w:rsidRDefault="00C436E5">
      <w:pPr>
        <w:pStyle w:val="ListParagraph"/>
        <w:numPr>
          <w:ilvl w:val="4"/>
          <w:numId w:val="167"/>
        </w:numPr>
        <w:spacing w:line="360" w:lineRule="auto"/>
        <w:jc w:val="both"/>
        <w:rPr>
          <w:rFonts w:ascii="Times New Roman" w:hAnsi="Times New Roman"/>
          <w:sz w:val="24"/>
          <w:szCs w:val="24"/>
        </w:rPr>
      </w:pPr>
      <w:r>
        <w:rPr>
          <w:rFonts w:ascii="Times New Roman" w:hAnsi="Times New Roman"/>
          <w:sz w:val="24"/>
          <w:szCs w:val="24"/>
        </w:rPr>
        <w:t>A group o</w:t>
      </w:r>
      <w:r>
        <w:rPr>
          <w:rFonts w:ascii="Times New Roman" w:hAnsi="Times New Roman"/>
          <w:sz w:val="24"/>
          <w:szCs w:val="24"/>
        </w:rPr>
        <w:t>f people participating in a study that may be harmful to them.</w:t>
      </w:r>
    </w:p>
    <w:p w:rsidR="00F12DF6" w:rsidRDefault="00C436E5">
      <w:pPr>
        <w:pStyle w:val="ListParagraph"/>
        <w:numPr>
          <w:ilvl w:val="4"/>
          <w:numId w:val="167"/>
        </w:numPr>
        <w:spacing w:line="360" w:lineRule="auto"/>
        <w:jc w:val="both"/>
        <w:rPr>
          <w:rFonts w:ascii="Times New Roman" w:hAnsi="Times New Roman"/>
          <w:sz w:val="24"/>
          <w:szCs w:val="24"/>
        </w:rPr>
      </w:pPr>
      <w:r>
        <w:rPr>
          <w:rFonts w:ascii="Times New Roman" w:hAnsi="Times New Roman"/>
          <w:sz w:val="24"/>
          <w:szCs w:val="24"/>
        </w:rPr>
        <w:t>The population group with the highest relative risk of disease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572.</w:t>
      </w:r>
      <w:r>
        <w:rPr>
          <w:rFonts w:ascii="Times New Roman" w:hAnsi="Times New Roman"/>
          <w:sz w:val="24"/>
          <w:szCs w:val="24"/>
        </w:rPr>
        <w:t>In a cohort study, the risk ratio of developing diabetes was 0.86 when comparing consumers of tea (the exposed) to those who d</w:t>
      </w:r>
      <w:r>
        <w:rPr>
          <w:rFonts w:ascii="Times New Roman" w:hAnsi="Times New Roman"/>
          <w:sz w:val="24"/>
          <w:szCs w:val="24"/>
        </w:rPr>
        <w:t>id not drink tea (the unexposed). Which one statement is correct?</w:t>
      </w:r>
    </w:p>
    <w:p w:rsidR="00F12DF6" w:rsidRDefault="00F12DF6">
      <w:pPr>
        <w:pStyle w:val="ListParagraph"/>
        <w:spacing w:line="360" w:lineRule="auto"/>
        <w:ind w:left="360"/>
        <w:rPr>
          <w:rFonts w:ascii="Times New Roman" w:hAnsi="Times New Roman"/>
          <w:sz w:val="24"/>
          <w:szCs w:val="24"/>
        </w:rPr>
      </w:pPr>
    </w:p>
    <w:p w:rsidR="00F12DF6" w:rsidRDefault="00C436E5">
      <w:pPr>
        <w:pStyle w:val="ListParagraph"/>
        <w:numPr>
          <w:ilvl w:val="0"/>
          <w:numId w:val="168"/>
        </w:numPr>
        <w:spacing w:line="360" w:lineRule="auto"/>
        <w:jc w:val="both"/>
        <w:rPr>
          <w:rFonts w:ascii="Times New Roman" w:hAnsi="Times New Roman"/>
          <w:sz w:val="24"/>
          <w:szCs w:val="24"/>
        </w:rPr>
      </w:pPr>
      <w:r>
        <w:rPr>
          <w:rFonts w:ascii="Times New Roman" w:hAnsi="Times New Roman"/>
          <w:sz w:val="24"/>
          <w:szCs w:val="24"/>
        </w:rPr>
        <w:t>The tea drinkers have lower risk of developing diabetes.</w:t>
      </w:r>
    </w:p>
    <w:p w:rsidR="00F12DF6" w:rsidRDefault="00C436E5">
      <w:pPr>
        <w:pStyle w:val="ListParagraph"/>
        <w:numPr>
          <w:ilvl w:val="0"/>
          <w:numId w:val="168"/>
        </w:numPr>
        <w:spacing w:line="360" w:lineRule="auto"/>
        <w:jc w:val="both"/>
        <w:rPr>
          <w:rFonts w:ascii="Times New Roman" w:hAnsi="Times New Roman"/>
          <w:sz w:val="24"/>
          <w:szCs w:val="24"/>
        </w:rPr>
      </w:pPr>
      <w:r>
        <w:rPr>
          <w:rFonts w:ascii="Times New Roman" w:hAnsi="Times New Roman"/>
          <w:sz w:val="24"/>
          <w:szCs w:val="24"/>
        </w:rPr>
        <w:t>The tea drinkers have higher risk of developing diabetes.</w:t>
      </w:r>
    </w:p>
    <w:p w:rsidR="00F12DF6" w:rsidRDefault="00C436E5">
      <w:pPr>
        <w:pStyle w:val="ListParagraph"/>
        <w:numPr>
          <w:ilvl w:val="0"/>
          <w:numId w:val="168"/>
        </w:numPr>
        <w:spacing w:line="360" w:lineRule="auto"/>
        <w:jc w:val="both"/>
        <w:rPr>
          <w:rFonts w:ascii="Times New Roman" w:hAnsi="Times New Roman"/>
          <w:sz w:val="24"/>
          <w:szCs w:val="24"/>
        </w:rPr>
      </w:pPr>
      <w:r>
        <w:rPr>
          <w:rFonts w:ascii="Times New Roman" w:hAnsi="Times New Roman"/>
          <w:sz w:val="24"/>
          <w:szCs w:val="24"/>
        </w:rPr>
        <w:t>Based on the information given we cannot tell if the observed difference i</w:t>
      </w:r>
      <w:r>
        <w:rPr>
          <w:rFonts w:ascii="Times New Roman" w:hAnsi="Times New Roman"/>
          <w:sz w:val="24"/>
          <w:szCs w:val="24"/>
        </w:rPr>
        <w:t>n disease risk is the result of chance.</w:t>
      </w:r>
    </w:p>
    <w:p w:rsidR="00F12DF6" w:rsidRDefault="00C436E5">
      <w:pPr>
        <w:pStyle w:val="ListParagraph"/>
        <w:numPr>
          <w:ilvl w:val="0"/>
          <w:numId w:val="168"/>
        </w:numPr>
        <w:spacing w:line="360" w:lineRule="auto"/>
        <w:jc w:val="both"/>
        <w:rPr>
          <w:rFonts w:ascii="Times New Roman" w:hAnsi="Times New Roman"/>
          <w:sz w:val="24"/>
          <w:szCs w:val="24"/>
        </w:rPr>
      </w:pPr>
      <w:r>
        <w:rPr>
          <w:rFonts w:ascii="Times New Roman" w:hAnsi="Times New Roman"/>
          <w:sz w:val="24"/>
          <w:szCs w:val="24"/>
        </w:rPr>
        <w:t>The risk ratio is close to the value one, so there is no difference in disease risk between the two groups.</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573.</w:t>
      </w:r>
      <w:r>
        <w:rPr>
          <w:rFonts w:ascii="Times New Roman" w:hAnsi="Times New Roman"/>
          <w:sz w:val="24"/>
          <w:szCs w:val="24"/>
        </w:rPr>
        <w:t xml:space="preserve">One is not type of interventions used to respond to nutritional emergencies? </w:t>
      </w:r>
    </w:p>
    <w:p w:rsidR="00F12DF6" w:rsidRDefault="00C436E5">
      <w:pPr>
        <w:pStyle w:val="ListParagraph"/>
        <w:numPr>
          <w:ilvl w:val="3"/>
          <w:numId w:val="16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Health interventions to re</w:t>
      </w:r>
      <w:r>
        <w:rPr>
          <w:rFonts w:ascii="Times New Roman" w:hAnsi="Times New Roman"/>
          <w:color w:val="000000" w:themeColor="text1"/>
          <w:sz w:val="24"/>
          <w:szCs w:val="24"/>
        </w:rPr>
        <w:t>duce common diseases (diarrhoea, malaria, ARI etc.)</w:t>
      </w:r>
    </w:p>
    <w:p w:rsidR="00F12DF6" w:rsidRDefault="00C436E5">
      <w:pPr>
        <w:pStyle w:val="ListParagraph"/>
        <w:numPr>
          <w:ilvl w:val="3"/>
          <w:numId w:val="16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Micronutrient fortification and supplementation </w:t>
      </w:r>
    </w:p>
    <w:p w:rsidR="00F12DF6" w:rsidRDefault="00C436E5">
      <w:pPr>
        <w:pStyle w:val="ListParagraph"/>
        <w:numPr>
          <w:ilvl w:val="3"/>
          <w:numId w:val="16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Support for livelihoods (food aid, income support, production support, market support) </w:t>
      </w:r>
    </w:p>
    <w:p w:rsidR="00F12DF6" w:rsidRDefault="00C436E5">
      <w:pPr>
        <w:pStyle w:val="ListParagraph"/>
        <w:numPr>
          <w:ilvl w:val="3"/>
          <w:numId w:val="16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None of the above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574.</w:t>
      </w:r>
      <w:r>
        <w:rPr>
          <w:rFonts w:ascii="Times New Roman" w:hAnsi="Times New Roman"/>
          <w:sz w:val="24"/>
          <w:szCs w:val="24"/>
        </w:rPr>
        <w:t xml:space="preserve">Which refers to the work of health care professionals who act as a first point consultation for all patients within the health care system? </w:t>
      </w:r>
    </w:p>
    <w:p w:rsidR="00F12DF6" w:rsidRDefault="00C436E5">
      <w:pPr>
        <w:pStyle w:val="ListParagraph"/>
        <w:numPr>
          <w:ilvl w:val="3"/>
          <w:numId w:val="17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Primary care </w:t>
      </w:r>
    </w:p>
    <w:p w:rsidR="00F12DF6" w:rsidRDefault="00C436E5">
      <w:pPr>
        <w:pStyle w:val="ListParagraph"/>
        <w:numPr>
          <w:ilvl w:val="3"/>
          <w:numId w:val="17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Secondary care </w:t>
      </w:r>
    </w:p>
    <w:p w:rsidR="00F12DF6" w:rsidRDefault="00C436E5">
      <w:pPr>
        <w:pStyle w:val="ListParagraph"/>
        <w:numPr>
          <w:ilvl w:val="3"/>
          <w:numId w:val="17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Urgent care </w:t>
      </w:r>
    </w:p>
    <w:p w:rsidR="00F12DF6" w:rsidRDefault="00C436E5">
      <w:pPr>
        <w:pStyle w:val="ListParagraph"/>
        <w:numPr>
          <w:ilvl w:val="3"/>
          <w:numId w:val="170"/>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None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 xml:space="preserve">575. </w:t>
      </w:r>
      <w:r>
        <w:rPr>
          <w:rFonts w:ascii="Times New Roman" w:hAnsi="Times New Roman"/>
          <w:sz w:val="24"/>
          <w:szCs w:val="24"/>
        </w:rPr>
        <w:t>Your body needs vitamins and minerals because.</w:t>
      </w:r>
    </w:p>
    <w:p w:rsidR="00F12DF6" w:rsidRDefault="00C436E5">
      <w:pPr>
        <w:pStyle w:val="ListParagraph"/>
        <w:numPr>
          <w:ilvl w:val="3"/>
          <w:numId w:val="17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They give body energy </w:t>
      </w:r>
    </w:p>
    <w:p w:rsidR="00F12DF6" w:rsidRDefault="00C436E5">
      <w:pPr>
        <w:pStyle w:val="ListParagraph"/>
        <w:numPr>
          <w:ilvl w:val="3"/>
          <w:numId w:val="17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They help carry out metabolic reactions </w:t>
      </w:r>
    </w:p>
    <w:p w:rsidR="00F12DF6" w:rsidRDefault="00C436E5">
      <w:pPr>
        <w:pStyle w:val="ListParagraph"/>
        <w:numPr>
          <w:ilvl w:val="3"/>
          <w:numId w:val="17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They insulate the body’s organs </w:t>
      </w:r>
    </w:p>
    <w:p w:rsidR="00F12DF6" w:rsidRDefault="00C436E5">
      <w:pPr>
        <w:pStyle w:val="ListParagraph"/>
        <w:numPr>
          <w:ilvl w:val="3"/>
          <w:numId w:val="17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They withdraw heat from the body</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576.</w:t>
      </w:r>
      <w:r>
        <w:rPr>
          <w:rFonts w:ascii="Times New Roman" w:hAnsi="Times New Roman"/>
          <w:sz w:val="24"/>
          <w:szCs w:val="24"/>
        </w:rPr>
        <w:t xml:space="preserve">A baby is called low birth weight if he /she measures less than. </w:t>
      </w:r>
    </w:p>
    <w:p w:rsidR="00F12DF6" w:rsidRDefault="00C436E5">
      <w:pPr>
        <w:pStyle w:val="ListParagraph"/>
        <w:numPr>
          <w:ilvl w:val="0"/>
          <w:numId w:val="17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2.5 kg </w:t>
      </w:r>
    </w:p>
    <w:p w:rsidR="00F12DF6" w:rsidRDefault="00C436E5">
      <w:pPr>
        <w:pStyle w:val="ListParagraph"/>
        <w:numPr>
          <w:ilvl w:val="0"/>
          <w:numId w:val="17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1.5 kg </w:t>
      </w:r>
    </w:p>
    <w:p w:rsidR="00F12DF6" w:rsidRDefault="00C436E5">
      <w:pPr>
        <w:pStyle w:val="ListParagraph"/>
        <w:numPr>
          <w:ilvl w:val="0"/>
          <w:numId w:val="17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3.5 kg </w:t>
      </w:r>
    </w:p>
    <w:p w:rsidR="00F12DF6" w:rsidRDefault="00C436E5">
      <w:pPr>
        <w:pStyle w:val="ListParagraph"/>
        <w:numPr>
          <w:ilvl w:val="0"/>
          <w:numId w:val="17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 kg</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577.</w:t>
      </w:r>
      <w:r>
        <w:rPr>
          <w:rFonts w:ascii="Times New Roman" w:hAnsi="Times New Roman"/>
          <w:sz w:val="24"/>
          <w:szCs w:val="24"/>
        </w:rPr>
        <w:t>Which of the followin</w:t>
      </w:r>
      <w:r>
        <w:rPr>
          <w:rFonts w:ascii="Times New Roman" w:hAnsi="Times New Roman"/>
          <w:sz w:val="24"/>
          <w:szCs w:val="24"/>
        </w:rPr>
        <w:t xml:space="preserve">g protein is reference is considered as reference protein. </w:t>
      </w:r>
    </w:p>
    <w:p w:rsidR="00F12DF6" w:rsidRDefault="00C436E5">
      <w:pPr>
        <w:pStyle w:val="ListParagraph"/>
        <w:numPr>
          <w:ilvl w:val="1"/>
          <w:numId w:val="173"/>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Egg </w:t>
      </w:r>
    </w:p>
    <w:p w:rsidR="00F12DF6" w:rsidRDefault="00C436E5">
      <w:pPr>
        <w:pStyle w:val="ListParagraph"/>
        <w:numPr>
          <w:ilvl w:val="1"/>
          <w:numId w:val="173"/>
        </w:numPr>
        <w:spacing w:line="360" w:lineRule="auto"/>
        <w:jc w:val="both"/>
        <w:rPr>
          <w:rFonts w:ascii="Times New Roman" w:hAnsi="Times New Roman"/>
          <w:sz w:val="24"/>
          <w:szCs w:val="24"/>
        </w:rPr>
      </w:pPr>
      <w:r>
        <w:rPr>
          <w:rFonts w:ascii="Times New Roman" w:hAnsi="Times New Roman"/>
          <w:sz w:val="24"/>
          <w:szCs w:val="24"/>
        </w:rPr>
        <w:t>Meat</w:t>
      </w:r>
    </w:p>
    <w:p w:rsidR="00F12DF6" w:rsidRDefault="00C436E5">
      <w:pPr>
        <w:pStyle w:val="ListParagraph"/>
        <w:numPr>
          <w:ilvl w:val="1"/>
          <w:numId w:val="173"/>
        </w:numPr>
        <w:spacing w:line="360" w:lineRule="auto"/>
        <w:jc w:val="both"/>
        <w:rPr>
          <w:rFonts w:ascii="Times New Roman" w:hAnsi="Times New Roman"/>
          <w:sz w:val="24"/>
          <w:szCs w:val="24"/>
        </w:rPr>
      </w:pPr>
      <w:r>
        <w:rPr>
          <w:rFonts w:ascii="Times New Roman" w:hAnsi="Times New Roman"/>
          <w:sz w:val="24"/>
          <w:szCs w:val="24"/>
        </w:rPr>
        <w:t xml:space="preserve">Milk </w:t>
      </w:r>
    </w:p>
    <w:p w:rsidR="00F12DF6" w:rsidRDefault="00C436E5">
      <w:pPr>
        <w:pStyle w:val="ListParagraph"/>
        <w:numPr>
          <w:ilvl w:val="1"/>
          <w:numId w:val="173"/>
        </w:numPr>
        <w:spacing w:line="360" w:lineRule="auto"/>
        <w:jc w:val="both"/>
        <w:rPr>
          <w:rFonts w:ascii="Times New Roman" w:hAnsi="Times New Roman"/>
          <w:sz w:val="24"/>
          <w:szCs w:val="24"/>
        </w:rPr>
      </w:pPr>
      <w:r>
        <w:rPr>
          <w:rFonts w:ascii="Times New Roman" w:hAnsi="Times New Roman"/>
          <w:sz w:val="24"/>
          <w:szCs w:val="24"/>
        </w:rPr>
        <w:t>All</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578.</w:t>
      </w:r>
      <w:r>
        <w:rPr>
          <w:rFonts w:ascii="Times New Roman" w:hAnsi="Times New Roman"/>
          <w:sz w:val="24"/>
          <w:szCs w:val="24"/>
        </w:rPr>
        <w:t xml:space="preserve">Which of the following is used primarily to store amino acids in the body? </w:t>
      </w:r>
    </w:p>
    <w:p w:rsidR="00F12DF6" w:rsidRDefault="00C436E5">
      <w:pPr>
        <w:pStyle w:val="ListParagraph"/>
        <w:numPr>
          <w:ilvl w:val="3"/>
          <w:numId w:val="174"/>
        </w:numPr>
        <w:spacing w:line="360" w:lineRule="auto"/>
        <w:jc w:val="both"/>
        <w:rPr>
          <w:rFonts w:ascii="Times New Roman" w:hAnsi="Times New Roman"/>
          <w:sz w:val="24"/>
          <w:szCs w:val="24"/>
        </w:rPr>
      </w:pPr>
      <w:r>
        <w:rPr>
          <w:rFonts w:ascii="Times New Roman" w:hAnsi="Times New Roman"/>
          <w:sz w:val="24"/>
          <w:szCs w:val="24"/>
        </w:rPr>
        <w:t xml:space="preserve">Glycogen </w:t>
      </w:r>
    </w:p>
    <w:p w:rsidR="00F12DF6" w:rsidRDefault="00C436E5">
      <w:pPr>
        <w:pStyle w:val="ListParagraph"/>
        <w:numPr>
          <w:ilvl w:val="3"/>
          <w:numId w:val="174"/>
        </w:numPr>
        <w:spacing w:line="360" w:lineRule="auto"/>
        <w:jc w:val="both"/>
        <w:rPr>
          <w:rFonts w:ascii="Times New Roman" w:hAnsi="Times New Roman"/>
          <w:sz w:val="24"/>
          <w:szCs w:val="24"/>
        </w:rPr>
      </w:pPr>
      <w:r>
        <w:rPr>
          <w:rFonts w:ascii="Times New Roman" w:hAnsi="Times New Roman"/>
          <w:sz w:val="24"/>
          <w:szCs w:val="24"/>
        </w:rPr>
        <w:t xml:space="preserve">Triglycerides </w:t>
      </w:r>
    </w:p>
    <w:p w:rsidR="00F12DF6" w:rsidRDefault="00C436E5">
      <w:pPr>
        <w:pStyle w:val="ListParagraph"/>
        <w:numPr>
          <w:ilvl w:val="3"/>
          <w:numId w:val="174"/>
        </w:numPr>
        <w:spacing w:line="360" w:lineRule="auto"/>
        <w:jc w:val="both"/>
        <w:rPr>
          <w:rFonts w:ascii="Times New Roman" w:hAnsi="Times New Roman"/>
          <w:sz w:val="24"/>
          <w:szCs w:val="24"/>
        </w:rPr>
      </w:pPr>
      <w:r>
        <w:rPr>
          <w:rFonts w:ascii="Times New Roman" w:hAnsi="Times New Roman"/>
          <w:sz w:val="24"/>
          <w:szCs w:val="24"/>
        </w:rPr>
        <w:t xml:space="preserve">Enzymes </w:t>
      </w:r>
    </w:p>
    <w:p w:rsidR="00F12DF6" w:rsidRDefault="00C436E5">
      <w:pPr>
        <w:pStyle w:val="ListParagraph"/>
        <w:numPr>
          <w:ilvl w:val="3"/>
          <w:numId w:val="174"/>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Nothing</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 xml:space="preserve">579. </w:t>
      </w:r>
      <w:r>
        <w:rPr>
          <w:rFonts w:ascii="Times New Roman" w:hAnsi="Times New Roman"/>
          <w:sz w:val="24"/>
          <w:szCs w:val="24"/>
        </w:rPr>
        <w:t xml:space="preserve">Which of the following is the leading cause of type II diabetes? </w:t>
      </w:r>
    </w:p>
    <w:p w:rsidR="00F12DF6" w:rsidRDefault="00C436E5">
      <w:pPr>
        <w:pStyle w:val="ListParagraph"/>
        <w:numPr>
          <w:ilvl w:val="0"/>
          <w:numId w:val="175"/>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Overnutrition </w:t>
      </w:r>
    </w:p>
    <w:p w:rsidR="00F12DF6" w:rsidRDefault="00C436E5">
      <w:pPr>
        <w:pStyle w:val="ListParagraph"/>
        <w:numPr>
          <w:ilvl w:val="0"/>
          <w:numId w:val="175"/>
        </w:numPr>
        <w:spacing w:line="360" w:lineRule="auto"/>
        <w:jc w:val="both"/>
        <w:rPr>
          <w:rFonts w:ascii="Times New Roman" w:hAnsi="Times New Roman"/>
          <w:sz w:val="24"/>
          <w:szCs w:val="24"/>
        </w:rPr>
      </w:pPr>
      <w:r>
        <w:rPr>
          <w:rFonts w:ascii="Times New Roman" w:hAnsi="Times New Roman"/>
          <w:sz w:val="24"/>
          <w:szCs w:val="24"/>
        </w:rPr>
        <w:t xml:space="preserve">Vitamin A deficiency </w:t>
      </w:r>
    </w:p>
    <w:p w:rsidR="00F12DF6" w:rsidRDefault="00C436E5">
      <w:pPr>
        <w:pStyle w:val="ListParagraph"/>
        <w:numPr>
          <w:ilvl w:val="0"/>
          <w:numId w:val="175"/>
        </w:numPr>
        <w:spacing w:line="360" w:lineRule="auto"/>
        <w:jc w:val="both"/>
        <w:rPr>
          <w:rFonts w:ascii="Times New Roman" w:hAnsi="Times New Roman"/>
          <w:sz w:val="24"/>
          <w:szCs w:val="24"/>
        </w:rPr>
      </w:pPr>
      <w:r>
        <w:rPr>
          <w:rFonts w:ascii="Times New Roman" w:hAnsi="Times New Roman"/>
          <w:sz w:val="24"/>
          <w:szCs w:val="24"/>
        </w:rPr>
        <w:t xml:space="preserve">Vitamin C deficiency </w:t>
      </w:r>
    </w:p>
    <w:p w:rsidR="00F12DF6" w:rsidRDefault="00C436E5">
      <w:pPr>
        <w:pStyle w:val="ListParagraph"/>
        <w:numPr>
          <w:ilvl w:val="0"/>
          <w:numId w:val="175"/>
        </w:numPr>
        <w:spacing w:line="360" w:lineRule="auto"/>
        <w:jc w:val="both"/>
        <w:rPr>
          <w:rFonts w:ascii="Times New Roman" w:hAnsi="Times New Roman"/>
          <w:sz w:val="24"/>
          <w:szCs w:val="24"/>
        </w:rPr>
      </w:pPr>
      <w:r>
        <w:rPr>
          <w:rFonts w:ascii="Times New Roman" w:hAnsi="Times New Roman"/>
          <w:sz w:val="24"/>
          <w:szCs w:val="24"/>
        </w:rPr>
        <w:lastRenderedPageBreak/>
        <w:t>Iron deficiency</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580.</w:t>
      </w:r>
      <w:r>
        <w:rPr>
          <w:rFonts w:ascii="Times New Roman" w:hAnsi="Times New Roman"/>
          <w:sz w:val="24"/>
          <w:szCs w:val="24"/>
        </w:rPr>
        <w:t>Which is not the cause of rickets?</w:t>
      </w:r>
    </w:p>
    <w:p w:rsidR="00F12DF6" w:rsidRDefault="00C436E5">
      <w:pPr>
        <w:pStyle w:val="ListParagraph"/>
        <w:numPr>
          <w:ilvl w:val="4"/>
          <w:numId w:val="176"/>
        </w:numPr>
        <w:spacing w:line="360" w:lineRule="auto"/>
        <w:rPr>
          <w:rFonts w:ascii="Times New Roman" w:hAnsi="Times New Roman"/>
          <w:sz w:val="24"/>
          <w:szCs w:val="24"/>
        </w:rPr>
      </w:pPr>
      <w:r>
        <w:rPr>
          <w:rFonts w:ascii="Times New Roman" w:hAnsi="Times New Roman"/>
          <w:sz w:val="24"/>
          <w:szCs w:val="24"/>
        </w:rPr>
        <w:t xml:space="preserve">Poor dietary intake of calcium </w:t>
      </w:r>
    </w:p>
    <w:p w:rsidR="00F12DF6" w:rsidRDefault="00C436E5">
      <w:pPr>
        <w:pStyle w:val="ListParagraph"/>
        <w:numPr>
          <w:ilvl w:val="4"/>
          <w:numId w:val="176"/>
        </w:numPr>
        <w:spacing w:line="360" w:lineRule="auto"/>
        <w:rPr>
          <w:rFonts w:ascii="Times New Roman" w:hAnsi="Times New Roman"/>
          <w:sz w:val="24"/>
          <w:szCs w:val="24"/>
        </w:rPr>
      </w:pPr>
      <w:r>
        <w:rPr>
          <w:rFonts w:ascii="Times New Roman" w:hAnsi="Times New Roman"/>
          <w:sz w:val="24"/>
          <w:szCs w:val="24"/>
        </w:rPr>
        <w:t xml:space="preserve">Poor dietary intake of vitamin D </w:t>
      </w:r>
    </w:p>
    <w:p w:rsidR="00F12DF6" w:rsidRDefault="00C436E5">
      <w:pPr>
        <w:pStyle w:val="ListParagraph"/>
        <w:numPr>
          <w:ilvl w:val="4"/>
          <w:numId w:val="176"/>
        </w:numPr>
        <w:spacing w:line="360" w:lineRule="auto"/>
        <w:rPr>
          <w:rFonts w:ascii="Times New Roman" w:hAnsi="Times New Roman"/>
          <w:sz w:val="24"/>
          <w:szCs w:val="24"/>
        </w:rPr>
      </w:pPr>
      <w:r>
        <w:rPr>
          <w:rFonts w:ascii="Times New Roman" w:hAnsi="Times New Roman"/>
          <w:sz w:val="24"/>
          <w:szCs w:val="24"/>
        </w:rPr>
        <w:t xml:space="preserve">Fat </w:t>
      </w:r>
      <w:r>
        <w:rPr>
          <w:rFonts w:ascii="Times New Roman" w:hAnsi="Times New Roman"/>
          <w:sz w:val="24"/>
          <w:szCs w:val="24"/>
        </w:rPr>
        <w:t>malabsorption syndrome</w:t>
      </w:r>
    </w:p>
    <w:p w:rsidR="00F12DF6" w:rsidRDefault="00C436E5">
      <w:pPr>
        <w:pStyle w:val="ListParagraph"/>
        <w:numPr>
          <w:ilvl w:val="4"/>
          <w:numId w:val="176"/>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None </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581.</w:t>
      </w:r>
      <w:r>
        <w:rPr>
          <w:rFonts w:ascii="Times New Roman" w:hAnsi="Times New Roman"/>
          <w:sz w:val="24"/>
          <w:szCs w:val="24"/>
        </w:rPr>
        <w:t xml:space="preserve">Which of the following foods are excellent sources of zinc? </w:t>
      </w:r>
    </w:p>
    <w:p w:rsidR="00F12DF6" w:rsidRDefault="00C436E5">
      <w:pPr>
        <w:pStyle w:val="ListParagraph"/>
        <w:numPr>
          <w:ilvl w:val="0"/>
          <w:numId w:val="17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Dairy products </w:t>
      </w:r>
    </w:p>
    <w:p w:rsidR="00F12DF6" w:rsidRDefault="00C436E5">
      <w:pPr>
        <w:pStyle w:val="ListParagraph"/>
        <w:numPr>
          <w:ilvl w:val="0"/>
          <w:numId w:val="17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Dark red beef </w:t>
      </w:r>
    </w:p>
    <w:p w:rsidR="00F12DF6" w:rsidRDefault="00C436E5">
      <w:pPr>
        <w:pStyle w:val="ListParagraph"/>
        <w:numPr>
          <w:ilvl w:val="0"/>
          <w:numId w:val="17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Green leafy vegetables  </w:t>
      </w:r>
    </w:p>
    <w:p w:rsidR="00F12DF6" w:rsidRDefault="00C436E5">
      <w:pPr>
        <w:pStyle w:val="ListParagraph"/>
        <w:numPr>
          <w:ilvl w:val="0"/>
          <w:numId w:val="17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Legume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582.</w:t>
      </w:r>
      <w:r>
        <w:rPr>
          <w:rFonts w:ascii="Times New Roman" w:hAnsi="Times New Roman"/>
          <w:sz w:val="24"/>
          <w:szCs w:val="24"/>
        </w:rPr>
        <w:t xml:space="preserve">Which of the following nutrients are suitable for fortification? </w:t>
      </w:r>
    </w:p>
    <w:p w:rsidR="00F12DF6" w:rsidRDefault="00C436E5">
      <w:pPr>
        <w:pStyle w:val="ListParagraph"/>
        <w:numPr>
          <w:ilvl w:val="4"/>
          <w:numId w:val="178"/>
        </w:numPr>
        <w:spacing w:line="360" w:lineRule="auto"/>
        <w:rPr>
          <w:rFonts w:ascii="Times New Roman" w:hAnsi="Times New Roman"/>
          <w:sz w:val="24"/>
          <w:szCs w:val="24"/>
        </w:rPr>
      </w:pPr>
      <w:r>
        <w:rPr>
          <w:rFonts w:ascii="Times New Roman" w:hAnsi="Times New Roman"/>
          <w:sz w:val="24"/>
          <w:szCs w:val="24"/>
        </w:rPr>
        <w:t xml:space="preserve">Vitamin C </w:t>
      </w:r>
    </w:p>
    <w:p w:rsidR="00F12DF6" w:rsidRDefault="00C436E5">
      <w:pPr>
        <w:pStyle w:val="ListParagraph"/>
        <w:numPr>
          <w:ilvl w:val="4"/>
          <w:numId w:val="178"/>
        </w:numPr>
        <w:spacing w:line="360" w:lineRule="auto"/>
        <w:rPr>
          <w:rFonts w:ascii="Times New Roman" w:hAnsi="Times New Roman"/>
          <w:sz w:val="24"/>
          <w:szCs w:val="24"/>
        </w:rPr>
      </w:pPr>
      <w:r>
        <w:rPr>
          <w:rFonts w:ascii="Times New Roman" w:hAnsi="Times New Roman"/>
          <w:sz w:val="24"/>
          <w:szCs w:val="24"/>
        </w:rPr>
        <w:t xml:space="preserve">Vitamin D </w:t>
      </w:r>
    </w:p>
    <w:p w:rsidR="00F12DF6" w:rsidRDefault="00C436E5">
      <w:pPr>
        <w:pStyle w:val="ListParagraph"/>
        <w:numPr>
          <w:ilvl w:val="4"/>
          <w:numId w:val="178"/>
        </w:numPr>
        <w:spacing w:line="360" w:lineRule="auto"/>
        <w:rPr>
          <w:rFonts w:ascii="Times New Roman" w:hAnsi="Times New Roman"/>
          <w:sz w:val="24"/>
          <w:szCs w:val="24"/>
        </w:rPr>
      </w:pPr>
      <w:r>
        <w:rPr>
          <w:rFonts w:ascii="Times New Roman" w:hAnsi="Times New Roman"/>
          <w:sz w:val="24"/>
          <w:szCs w:val="24"/>
        </w:rPr>
        <w:t xml:space="preserve">Vitamin B2 (Riboflavin) </w:t>
      </w:r>
    </w:p>
    <w:p w:rsidR="00F12DF6" w:rsidRDefault="00C436E5">
      <w:pPr>
        <w:pStyle w:val="ListParagraph"/>
        <w:numPr>
          <w:ilvl w:val="4"/>
          <w:numId w:val="178"/>
        </w:numPr>
        <w:spacing w:line="360" w:lineRule="auto"/>
        <w:rPr>
          <w:rFonts w:ascii="Times New Roman" w:hAnsi="Times New Roman"/>
          <w:color w:val="FF0000"/>
          <w:sz w:val="24"/>
          <w:szCs w:val="24"/>
        </w:rPr>
      </w:pPr>
      <w:r>
        <w:rPr>
          <w:rFonts w:ascii="Times New Roman" w:hAnsi="Times New Roman"/>
          <w:sz w:val="24"/>
          <w:szCs w:val="24"/>
        </w:rPr>
        <w:t xml:space="preserve">Iodine </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583.</w:t>
      </w:r>
      <w:r>
        <w:rPr>
          <w:rFonts w:ascii="Times New Roman" w:hAnsi="Times New Roman"/>
          <w:sz w:val="24"/>
          <w:szCs w:val="24"/>
        </w:rPr>
        <w:t xml:space="preserve">Which one of the following is a preventive measure should be taken for VIT A Deficiency?  </w:t>
      </w:r>
    </w:p>
    <w:p w:rsidR="00F12DF6" w:rsidRDefault="00C436E5">
      <w:pPr>
        <w:pStyle w:val="ListParagraph"/>
        <w:numPr>
          <w:ilvl w:val="4"/>
          <w:numId w:val="179"/>
        </w:numPr>
        <w:spacing w:line="360" w:lineRule="auto"/>
        <w:rPr>
          <w:rFonts w:ascii="Times New Roman" w:hAnsi="Times New Roman"/>
          <w:sz w:val="24"/>
          <w:szCs w:val="24"/>
        </w:rPr>
      </w:pPr>
      <w:r>
        <w:rPr>
          <w:rFonts w:ascii="Times New Roman" w:hAnsi="Times New Roman"/>
          <w:sz w:val="24"/>
          <w:szCs w:val="24"/>
        </w:rPr>
        <w:t xml:space="preserve">Diarrhea control using ORS </w:t>
      </w:r>
    </w:p>
    <w:p w:rsidR="00F12DF6" w:rsidRDefault="00C436E5">
      <w:pPr>
        <w:pStyle w:val="ListParagraph"/>
        <w:numPr>
          <w:ilvl w:val="4"/>
          <w:numId w:val="179"/>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Fortification of food with vitamin A. </w:t>
      </w:r>
    </w:p>
    <w:p w:rsidR="00F12DF6" w:rsidRDefault="00C436E5">
      <w:pPr>
        <w:pStyle w:val="ListParagraph"/>
        <w:numPr>
          <w:ilvl w:val="4"/>
          <w:numId w:val="179"/>
        </w:numPr>
        <w:spacing w:line="360" w:lineRule="auto"/>
        <w:rPr>
          <w:rFonts w:ascii="Times New Roman" w:hAnsi="Times New Roman"/>
          <w:sz w:val="24"/>
          <w:szCs w:val="24"/>
        </w:rPr>
      </w:pPr>
      <w:r>
        <w:rPr>
          <w:rFonts w:ascii="Times New Roman" w:hAnsi="Times New Roman"/>
          <w:sz w:val="24"/>
          <w:szCs w:val="24"/>
        </w:rPr>
        <w:t xml:space="preserve">Immunization program to control measles </w:t>
      </w:r>
    </w:p>
    <w:p w:rsidR="00F12DF6" w:rsidRDefault="00C436E5">
      <w:pPr>
        <w:pStyle w:val="ListParagraph"/>
        <w:numPr>
          <w:ilvl w:val="4"/>
          <w:numId w:val="179"/>
        </w:numPr>
        <w:spacing w:line="360" w:lineRule="auto"/>
        <w:rPr>
          <w:rFonts w:ascii="Times New Roman" w:hAnsi="Times New Roman"/>
          <w:sz w:val="24"/>
          <w:szCs w:val="24"/>
        </w:rPr>
      </w:pPr>
      <w:r>
        <w:rPr>
          <w:rFonts w:ascii="Times New Roman" w:hAnsi="Times New Roman"/>
          <w:sz w:val="24"/>
          <w:szCs w:val="24"/>
        </w:rPr>
        <w:t xml:space="preserve">All of the above </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w:t>
      </w:r>
      <w:r>
        <w:rPr>
          <w:rFonts w:ascii="Times New Roman" w:hAnsi="Times New Roman"/>
          <w:sz w:val="24"/>
          <w:szCs w:val="24"/>
        </w:rPr>
        <w:t>4.</w:t>
      </w:r>
      <w:r>
        <w:rPr>
          <w:rFonts w:ascii="Times New Roman" w:hAnsi="Times New Roman"/>
          <w:sz w:val="24"/>
          <w:szCs w:val="24"/>
        </w:rPr>
        <w:t xml:space="preserve">Among the following which one is not categorized under the basic causes of malnutrition? </w:t>
      </w:r>
    </w:p>
    <w:p w:rsidR="00F12DF6" w:rsidRDefault="00C436E5">
      <w:pPr>
        <w:pStyle w:val="ListParagraph"/>
        <w:numPr>
          <w:ilvl w:val="0"/>
          <w:numId w:val="180"/>
        </w:numPr>
        <w:spacing w:line="360" w:lineRule="auto"/>
        <w:rPr>
          <w:rFonts w:ascii="Times New Roman" w:hAnsi="Times New Roman"/>
          <w:sz w:val="24"/>
          <w:szCs w:val="24"/>
        </w:rPr>
      </w:pPr>
      <w:r>
        <w:rPr>
          <w:rFonts w:ascii="Times New Roman" w:hAnsi="Times New Roman"/>
          <w:sz w:val="24"/>
          <w:szCs w:val="24"/>
        </w:rPr>
        <w:t xml:space="preserve">Political factors </w:t>
      </w:r>
    </w:p>
    <w:p w:rsidR="00F12DF6" w:rsidRDefault="00C436E5">
      <w:pPr>
        <w:pStyle w:val="ListParagraph"/>
        <w:numPr>
          <w:ilvl w:val="0"/>
          <w:numId w:val="180"/>
        </w:numPr>
        <w:spacing w:line="360" w:lineRule="auto"/>
        <w:rPr>
          <w:rFonts w:ascii="Times New Roman" w:hAnsi="Times New Roman"/>
          <w:sz w:val="24"/>
          <w:szCs w:val="24"/>
        </w:rPr>
      </w:pPr>
      <w:r>
        <w:rPr>
          <w:rFonts w:ascii="Times New Roman" w:hAnsi="Times New Roman"/>
          <w:sz w:val="24"/>
          <w:szCs w:val="24"/>
        </w:rPr>
        <w:t>Cultural and social factors</w:t>
      </w:r>
    </w:p>
    <w:p w:rsidR="00F12DF6" w:rsidRDefault="00C436E5">
      <w:pPr>
        <w:pStyle w:val="ListParagraph"/>
        <w:numPr>
          <w:ilvl w:val="0"/>
          <w:numId w:val="180"/>
        </w:numPr>
        <w:spacing w:line="360" w:lineRule="auto"/>
        <w:rPr>
          <w:rFonts w:ascii="Times New Roman" w:hAnsi="Times New Roman"/>
          <w:sz w:val="24"/>
          <w:szCs w:val="24"/>
        </w:rPr>
      </w:pPr>
      <w:r>
        <w:rPr>
          <w:rFonts w:ascii="Times New Roman" w:hAnsi="Times New Roman"/>
          <w:sz w:val="24"/>
          <w:szCs w:val="24"/>
        </w:rPr>
        <w:t xml:space="preserve">Environmental factors </w:t>
      </w:r>
    </w:p>
    <w:p w:rsidR="00F12DF6" w:rsidRDefault="00C436E5">
      <w:pPr>
        <w:pStyle w:val="ListParagraph"/>
        <w:numPr>
          <w:ilvl w:val="0"/>
          <w:numId w:val="180"/>
        </w:numPr>
        <w:spacing w:line="360" w:lineRule="auto"/>
        <w:rPr>
          <w:rFonts w:ascii="Times New Roman" w:hAnsi="Times New Roman"/>
          <w:color w:val="FF0000"/>
          <w:sz w:val="24"/>
          <w:szCs w:val="24"/>
        </w:rPr>
      </w:pPr>
      <w:r>
        <w:rPr>
          <w:rFonts w:ascii="Times New Roman" w:hAnsi="Times New Roman"/>
          <w:sz w:val="24"/>
          <w:szCs w:val="24"/>
        </w:rPr>
        <w:t xml:space="preserve"> All</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585.</w:t>
      </w:r>
      <w:r>
        <w:rPr>
          <w:rFonts w:ascii="Times New Roman" w:hAnsi="Times New Roman"/>
          <w:sz w:val="24"/>
          <w:szCs w:val="24"/>
        </w:rPr>
        <w:t xml:space="preserve">Which one is not true about public health nutrition? </w:t>
      </w:r>
    </w:p>
    <w:p w:rsidR="00F12DF6" w:rsidRDefault="00C436E5">
      <w:pPr>
        <w:pStyle w:val="ListParagraph"/>
        <w:numPr>
          <w:ilvl w:val="1"/>
          <w:numId w:val="181"/>
        </w:numPr>
        <w:spacing w:line="360" w:lineRule="auto"/>
        <w:jc w:val="both"/>
        <w:rPr>
          <w:rFonts w:ascii="Times New Roman" w:hAnsi="Times New Roman"/>
          <w:sz w:val="24"/>
          <w:szCs w:val="24"/>
        </w:rPr>
      </w:pPr>
      <w:r>
        <w:rPr>
          <w:rFonts w:ascii="Times New Roman" w:hAnsi="Times New Roman"/>
          <w:sz w:val="24"/>
          <w:szCs w:val="24"/>
        </w:rPr>
        <w:t>Is the application of public he</w:t>
      </w:r>
      <w:r>
        <w:rPr>
          <w:rFonts w:ascii="Times New Roman" w:hAnsi="Times New Roman"/>
          <w:sz w:val="24"/>
          <w:szCs w:val="24"/>
        </w:rPr>
        <w:t xml:space="preserve">alth and nutrition science </w:t>
      </w:r>
    </w:p>
    <w:p w:rsidR="00F12DF6" w:rsidRDefault="00C436E5">
      <w:pPr>
        <w:pStyle w:val="ListParagraph"/>
        <w:numPr>
          <w:ilvl w:val="1"/>
          <w:numId w:val="181"/>
        </w:numPr>
        <w:spacing w:line="360" w:lineRule="auto"/>
        <w:jc w:val="both"/>
        <w:rPr>
          <w:rFonts w:ascii="Times New Roman" w:hAnsi="Times New Roman"/>
          <w:sz w:val="24"/>
          <w:szCs w:val="24"/>
        </w:rPr>
      </w:pPr>
      <w:r>
        <w:rPr>
          <w:rFonts w:ascii="Times New Roman" w:hAnsi="Times New Roman"/>
          <w:sz w:val="24"/>
          <w:szCs w:val="24"/>
        </w:rPr>
        <w:t xml:space="preserve">Studies relationship between dietary intake and disease </w:t>
      </w:r>
    </w:p>
    <w:p w:rsidR="00F12DF6" w:rsidRDefault="00C436E5">
      <w:pPr>
        <w:pStyle w:val="ListParagraph"/>
        <w:numPr>
          <w:ilvl w:val="1"/>
          <w:numId w:val="181"/>
        </w:numPr>
        <w:spacing w:line="360" w:lineRule="auto"/>
        <w:jc w:val="both"/>
        <w:rPr>
          <w:rFonts w:ascii="Times New Roman" w:hAnsi="Times New Roman"/>
          <w:sz w:val="24"/>
          <w:szCs w:val="24"/>
        </w:rPr>
      </w:pPr>
      <w:r>
        <w:rPr>
          <w:rFonts w:ascii="Times New Roman" w:hAnsi="Times New Roman"/>
          <w:sz w:val="24"/>
          <w:szCs w:val="24"/>
        </w:rPr>
        <w:t xml:space="preserve">Used as tools for nutritional epidemiology and Knowledge applied for nutrition intervention to prevent disease. </w:t>
      </w:r>
    </w:p>
    <w:p w:rsidR="00F12DF6" w:rsidRDefault="00C436E5">
      <w:pPr>
        <w:pStyle w:val="ListParagraph"/>
        <w:numPr>
          <w:ilvl w:val="1"/>
          <w:numId w:val="181"/>
        </w:numPr>
        <w:spacing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None </w:t>
      </w:r>
    </w:p>
    <w:p w:rsidR="00F12DF6" w:rsidRDefault="00C436E5">
      <w:pPr>
        <w:pStyle w:val="ListParagraph"/>
        <w:spacing w:line="360" w:lineRule="auto"/>
        <w:ind w:left="0"/>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586.</w:t>
      </w:r>
      <w:r>
        <w:rPr>
          <w:rFonts w:ascii="Times New Roman" w:hAnsi="Times New Roman"/>
          <w:color w:val="000000" w:themeColor="text1"/>
          <w:sz w:val="24"/>
          <w:szCs w:val="24"/>
        </w:rPr>
        <w:t xml:space="preserve">Asebech always wraps her eight months old child </w:t>
      </w:r>
      <w:r>
        <w:rPr>
          <w:rFonts w:ascii="Times New Roman" w:hAnsi="Times New Roman"/>
          <w:color w:val="000000" w:themeColor="text1"/>
          <w:sz w:val="24"/>
          <w:szCs w:val="24"/>
        </w:rPr>
        <w:t>with cloths and the child had no a chance to be exposed to sunlight for fear of cold and evil eyes. As a result the child's legs were weak and not straight. What will be the possible cause(s) of the problem?</w:t>
      </w:r>
    </w:p>
    <w:p w:rsidR="00F12DF6" w:rsidRDefault="00C436E5">
      <w:pPr>
        <w:pStyle w:val="ListParagraph"/>
        <w:numPr>
          <w:ilvl w:val="1"/>
          <w:numId w:val="18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Lack of fish intake </w:t>
      </w:r>
    </w:p>
    <w:p w:rsidR="00F12DF6" w:rsidRDefault="00C436E5">
      <w:pPr>
        <w:pStyle w:val="ListParagraph"/>
        <w:numPr>
          <w:ilvl w:val="1"/>
          <w:numId w:val="18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Evil eyes </w:t>
      </w:r>
    </w:p>
    <w:p w:rsidR="00F12DF6" w:rsidRDefault="00C436E5">
      <w:pPr>
        <w:pStyle w:val="ListParagraph"/>
        <w:numPr>
          <w:ilvl w:val="1"/>
          <w:numId w:val="18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Cold</w:t>
      </w:r>
    </w:p>
    <w:p w:rsidR="00F12DF6" w:rsidRDefault="00C436E5">
      <w:pPr>
        <w:pStyle w:val="ListParagraph"/>
        <w:numPr>
          <w:ilvl w:val="1"/>
          <w:numId w:val="182"/>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Inadequate </w:t>
      </w:r>
      <w:r>
        <w:rPr>
          <w:rFonts w:ascii="Times New Roman" w:hAnsi="Times New Roman"/>
          <w:color w:val="000000" w:themeColor="text1"/>
          <w:sz w:val="24"/>
          <w:szCs w:val="24"/>
        </w:rPr>
        <w:t xml:space="preserve">sun light resulting in vitamin D deficiency </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587.</w:t>
      </w:r>
      <w:r>
        <w:rPr>
          <w:rFonts w:ascii="Times New Roman" w:hAnsi="Times New Roman"/>
          <w:sz w:val="24"/>
          <w:szCs w:val="24"/>
        </w:rPr>
        <w:t xml:space="preserve">Which one of the following vitamin enhances the absorption of Iron? </w:t>
      </w:r>
    </w:p>
    <w:p w:rsidR="00F12DF6" w:rsidRDefault="00C436E5">
      <w:pPr>
        <w:pStyle w:val="ListParagraph"/>
        <w:numPr>
          <w:ilvl w:val="0"/>
          <w:numId w:val="183"/>
        </w:numPr>
        <w:spacing w:line="360" w:lineRule="auto"/>
        <w:jc w:val="both"/>
        <w:rPr>
          <w:rFonts w:ascii="Times New Roman" w:hAnsi="Times New Roman"/>
          <w:sz w:val="24"/>
          <w:szCs w:val="24"/>
        </w:rPr>
      </w:pPr>
      <w:r>
        <w:rPr>
          <w:rFonts w:ascii="Times New Roman" w:hAnsi="Times New Roman"/>
          <w:sz w:val="24"/>
          <w:szCs w:val="24"/>
        </w:rPr>
        <w:t xml:space="preserve">Vitamin A </w:t>
      </w:r>
    </w:p>
    <w:p w:rsidR="00F12DF6" w:rsidRDefault="00C436E5">
      <w:pPr>
        <w:pStyle w:val="ListParagraph"/>
        <w:numPr>
          <w:ilvl w:val="0"/>
          <w:numId w:val="183"/>
        </w:numPr>
        <w:spacing w:line="360" w:lineRule="auto"/>
        <w:jc w:val="both"/>
        <w:rPr>
          <w:rFonts w:ascii="Times New Roman" w:hAnsi="Times New Roman"/>
          <w:sz w:val="24"/>
          <w:szCs w:val="24"/>
        </w:rPr>
      </w:pPr>
      <w:r>
        <w:rPr>
          <w:rFonts w:ascii="Times New Roman" w:hAnsi="Times New Roman"/>
          <w:sz w:val="24"/>
          <w:szCs w:val="24"/>
        </w:rPr>
        <w:t xml:space="preserve">Vitamin B </w:t>
      </w:r>
    </w:p>
    <w:p w:rsidR="00F12DF6" w:rsidRDefault="00C436E5">
      <w:pPr>
        <w:pStyle w:val="ListParagraph"/>
        <w:numPr>
          <w:ilvl w:val="0"/>
          <w:numId w:val="183"/>
        </w:numPr>
        <w:spacing w:line="360" w:lineRule="auto"/>
        <w:jc w:val="both"/>
        <w:rPr>
          <w:rFonts w:ascii="Times New Roman" w:hAnsi="Times New Roman"/>
          <w:sz w:val="24"/>
          <w:szCs w:val="24"/>
        </w:rPr>
      </w:pPr>
      <w:r>
        <w:rPr>
          <w:rFonts w:ascii="Times New Roman" w:hAnsi="Times New Roman"/>
          <w:sz w:val="24"/>
          <w:szCs w:val="24"/>
        </w:rPr>
        <w:t xml:space="preserve">Vitamin D </w:t>
      </w:r>
    </w:p>
    <w:p w:rsidR="00F12DF6" w:rsidRDefault="00C436E5">
      <w:pPr>
        <w:pStyle w:val="ListParagraph"/>
        <w:numPr>
          <w:ilvl w:val="0"/>
          <w:numId w:val="183"/>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Vitamin C</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588.</w:t>
      </w:r>
      <w:r>
        <w:rPr>
          <w:rFonts w:ascii="Times New Roman" w:hAnsi="Times New Roman"/>
          <w:sz w:val="24"/>
          <w:szCs w:val="24"/>
        </w:rPr>
        <w:t xml:space="preserve">What is the cause of physiological anemia in pregnancy? </w:t>
      </w:r>
    </w:p>
    <w:p w:rsidR="00F12DF6" w:rsidRDefault="00C436E5">
      <w:pPr>
        <w:pStyle w:val="ListParagraph"/>
        <w:numPr>
          <w:ilvl w:val="0"/>
          <w:numId w:val="184"/>
        </w:numPr>
        <w:spacing w:line="360" w:lineRule="auto"/>
        <w:jc w:val="both"/>
        <w:rPr>
          <w:rFonts w:ascii="Times New Roman" w:hAnsi="Times New Roman"/>
          <w:sz w:val="24"/>
          <w:szCs w:val="24"/>
        </w:rPr>
      </w:pPr>
      <w:r>
        <w:rPr>
          <w:rFonts w:ascii="Times New Roman" w:hAnsi="Times New Roman"/>
          <w:sz w:val="24"/>
          <w:szCs w:val="24"/>
        </w:rPr>
        <w:t>Poor iron intake</w:t>
      </w:r>
    </w:p>
    <w:p w:rsidR="00F12DF6" w:rsidRDefault="00C436E5">
      <w:pPr>
        <w:pStyle w:val="ListParagraph"/>
        <w:numPr>
          <w:ilvl w:val="0"/>
          <w:numId w:val="184"/>
        </w:numPr>
        <w:spacing w:line="360" w:lineRule="auto"/>
        <w:jc w:val="both"/>
        <w:rPr>
          <w:rFonts w:ascii="Times New Roman" w:hAnsi="Times New Roman"/>
          <w:sz w:val="24"/>
          <w:szCs w:val="24"/>
        </w:rPr>
      </w:pPr>
      <w:r>
        <w:rPr>
          <w:rFonts w:ascii="Times New Roman" w:hAnsi="Times New Roman"/>
          <w:sz w:val="24"/>
          <w:szCs w:val="24"/>
        </w:rPr>
        <w:t xml:space="preserve">Vomiting </w:t>
      </w:r>
    </w:p>
    <w:p w:rsidR="00F12DF6" w:rsidRDefault="00C436E5">
      <w:pPr>
        <w:pStyle w:val="ListParagraph"/>
        <w:numPr>
          <w:ilvl w:val="0"/>
          <w:numId w:val="184"/>
        </w:numPr>
        <w:spacing w:line="360" w:lineRule="auto"/>
        <w:jc w:val="both"/>
        <w:rPr>
          <w:rFonts w:ascii="Times New Roman" w:hAnsi="Times New Roman"/>
          <w:sz w:val="24"/>
          <w:szCs w:val="24"/>
        </w:rPr>
      </w:pPr>
      <w:r>
        <w:rPr>
          <w:rFonts w:ascii="Times New Roman" w:hAnsi="Times New Roman"/>
          <w:sz w:val="24"/>
          <w:szCs w:val="24"/>
        </w:rPr>
        <w:t xml:space="preserve">Blood loss </w:t>
      </w:r>
    </w:p>
    <w:p w:rsidR="00F12DF6" w:rsidRDefault="00C436E5">
      <w:pPr>
        <w:pStyle w:val="ListParagraph"/>
        <w:numPr>
          <w:ilvl w:val="0"/>
          <w:numId w:val="184"/>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Heamodilution</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589.</w:t>
      </w:r>
      <w:r>
        <w:rPr>
          <w:rFonts w:ascii="Times New Roman" w:hAnsi="Times New Roman"/>
          <w:sz w:val="24"/>
          <w:szCs w:val="24"/>
        </w:rPr>
        <w:t>It is the application of the science of nutrition and food management to the feeding of individuals or groups</w:t>
      </w:r>
    </w:p>
    <w:p w:rsidR="00F12DF6" w:rsidRDefault="00C436E5">
      <w:pPr>
        <w:pStyle w:val="ListParagraph"/>
        <w:numPr>
          <w:ilvl w:val="1"/>
          <w:numId w:val="185"/>
        </w:numPr>
        <w:spacing w:line="360" w:lineRule="auto"/>
        <w:jc w:val="both"/>
        <w:rPr>
          <w:rFonts w:ascii="Times New Roman" w:hAnsi="Times New Roman"/>
          <w:sz w:val="24"/>
          <w:szCs w:val="24"/>
        </w:rPr>
      </w:pPr>
      <w:r>
        <w:rPr>
          <w:rFonts w:ascii="Times New Roman" w:hAnsi="Times New Roman"/>
          <w:color w:val="000000" w:themeColor="text1"/>
          <w:sz w:val="24"/>
          <w:szCs w:val="24"/>
        </w:rPr>
        <w:t xml:space="preserve">Diet therapy </w:t>
      </w:r>
    </w:p>
    <w:p w:rsidR="00F12DF6" w:rsidRDefault="00C436E5">
      <w:pPr>
        <w:pStyle w:val="ListParagraph"/>
        <w:numPr>
          <w:ilvl w:val="1"/>
          <w:numId w:val="185"/>
        </w:numPr>
        <w:spacing w:line="360" w:lineRule="auto"/>
        <w:jc w:val="both"/>
        <w:rPr>
          <w:rFonts w:ascii="Times New Roman" w:hAnsi="Times New Roman"/>
          <w:sz w:val="24"/>
          <w:szCs w:val="24"/>
        </w:rPr>
      </w:pPr>
      <w:r>
        <w:rPr>
          <w:rFonts w:ascii="Times New Roman" w:hAnsi="Times New Roman"/>
          <w:color w:val="000000" w:themeColor="text1"/>
          <w:sz w:val="24"/>
          <w:szCs w:val="24"/>
        </w:rPr>
        <w:t xml:space="preserve">Dietetics </w:t>
      </w:r>
    </w:p>
    <w:p w:rsidR="00F12DF6" w:rsidRDefault="00C436E5">
      <w:pPr>
        <w:pStyle w:val="ListParagraph"/>
        <w:numPr>
          <w:ilvl w:val="1"/>
          <w:numId w:val="185"/>
        </w:numPr>
        <w:spacing w:line="360" w:lineRule="auto"/>
        <w:jc w:val="both"/>
        <w:rPr>
          <w:rFonts w:ascii="Times New Roman" w:hAnsi="Times New Roman"/>
          <w:sz w:val="24"/>
          <w:szCs w:val="24"/>
        </w:rPr>
      </w:pPr>
      <w:r>
        <w:rPr>
          <w:rFonts w:ascii="Times New Roman" w:hAnsi="Times New Roman"/>
          <w:sz w:val="24"/>
          <w:szCs w:val="24"/>
        </w:rPr>
        <w:t xml:space="preserve">Nutrition </w:t>
      </w:r>
    </w:p>
    <w:p w:rsidR="00F12DF6" w:rsidRDefault="00C436E5">
      <w:pPr>
        <w:pStyle w:val="ListParagraph"/>
        <w:numPr>
          <w:ilvl w:val="1"/>
          <w:numId w:val="185"/>
        </w:numPr>
        <w:spacing w:line="360" w:lineRule="auto"/>
        <w:jc w:val="both"/>
        <w:rPr>
          <w:rFonts w:ascii="Times New Roman" w:hAnsi="Times New Roman"/>
          <w:sz w:val="24"/>
          <w:szCs w:val="24"/>
        </w:rPr>
      </w:pPr>
      <w:r>
        <w:rPr>
          <w:rFonts w:ascii="Times New Roman" w:hAnsi="Times New Roman"/>
          <w:sz w:val="24"/>
          <w:szCs w:val="24"/>
        </w:rPr>
        <w:t>Food</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590.</w:t>
      </w:r>
      <w:r>
        <w:rPr>
          <w:rFonts w:ascii="Times New Roman" w:hAnsi="Times New Roman"/>
          <w:sz w:val="24"/>
          <w:szCs w:val="24"/>
        </w:rPr>
        <w:t xml:space="preserve">Why should you eat a diversity of colorful foods in the diet? </w:t>
      </w:r>
    </w:p>
    <w:p w:rsidR="00F12DF6" w:rsidRDefault="00C436E5">
      <w:pPr>
        <w:pStyle w:val="ListParagraph"/>
        <w:numPr>
          <w:ilvl w:val="0"/>
          <w:numId w:val="186"/>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Colourful foods taste better </w:t>
      </w:r>
    </w:p>
    <w:p w:rsidR="00F12DF6" w:rsidRDefault="00C436E5">
      <w:pPr>
        <w:pStyle w:val="ListParagraph"/>
        <w:numPr>
          <w:ilvl w:val="0"/>
          <w:numId w:val="186"/>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Each colour provides different health benefits </w:t>
      </w:r>
    </w:p>
    <w:p w:rsidR="00F12DF6" w:rsidRDefault="00C436E5">
      <w:pPr>
        <w:pStyle w:val="ListParagraph"/>
        <w:numPr>
          <w:ilvl w:val="0"/>
          <w:numId w:val="186"/>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Colourful foods can last longer </w:t>
      </w:r>
    </w:p>
    <w:p w:rsidR="00F12DF6" w:rsidRDefault="00C436E5">
      <w:pPr>
        <w:pStyle w:val="ListParagraph"/>
        <w:numPr>
          <w:ilvl w:val="0"/>
          <w:numId w:val="186"/>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Colourful foods good to see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591.</w:t>
      </w:r>
      <w:r>
        <w:rPr>
          <w:rFonts w:ascii="Times New Roman" w:hAnsi="Times New Roman"/>
          <w:sz w:val="24"/>
          <w:szCs w:val="24"/>
        </w:rPr>
        <w:t>Calcium plays a key role in teeth and bone health. Which of the following foods is a great source of this mineral</w:t>
      </w:r>
      <w:r>
        <w:rPr>
          <w:rFonts w:ascii="Times New Roman" w:hAnsi="Times New Roman"/>
          <w:sz w:val="24"/>
          <w:szCs w:val="24"/>
        </w:rPr>
        <w:t xml:space="preserve">? </w:t>
      </w:r>
    </w:p>
    <w:p w:rsidR="00F12DF6" w:rsidRDefault="00C436E5">
      <w:pPr>
        <w:pStyle w:val="ListParagraph"/>
        <w:numPr>
          <w:ilvl w:val="1"/>
          <w:numId w:val="18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Cheese</w:t>
      </w:r>
    </w:p>
    <w:p w:rsidR="00F12DF6" w:rsidRDefault="00C436E5">
      <w:pPr>
        <w:pStyle w:val="ListParagraph"/>
        <w:numPr>
          <w:ilvl w:val="1"/>
          <w:numId w:val="18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Beans</w:t>
      </w:r>
    </w:p>
    <w:p w:rsidR="00F12DF6" w:rsidRDefault="00C436E5">
      <w:pPr>
        <w:pStyle w:val="ListParagraph"/>
        <w:numPr>
          <w:ilvl w:val="1"/>
          <w:numId w:val="18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Olive oil </w:t>
      </w:r>
    </w:p>
    <w:p w:rsidR="00F12DF6" w:rsidRDefault="00C436E5">
      <w:pPr>
        <w:pStyle w:val="ListParagraph"/>
        <w:numPr>
          <w:ilvl w:val="1"/>
          <w:numId w:val="187"/>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Rice</w:t>
      </w:r>
    </w:p>
    <w:p w:rsidR="00F12DF6" w:rsidRDefault="00C436E5">
      <w:pPr>
        <w:pStyle w:val="ListParagraph"/>
        <w:spacing w:line="360" w:lineRule="auto"/>
        <w:ind w:left="0"/>
        <w:jc w:val="both"/>
        <w:rPr>
          <w:rFonts w:ascii="Times New Roman" w:hAnsi="Times New Roman"/>
          <w:sz w:val="24"/>
          <w:szCs w:val="24"/>
        </w:rPr>
      </w:pPr>
      <w:r>
        <w:rPr>
          <w:rFonts w:ascii="Times New Roman" w:hAnsi="Times New Roman"/>
          <w:sz w:val="24"/>
          <w:szCs w:val="24"/>
        </w:rPr>
        <w:t>592.</w:t>
      </w:r>
      <w:r>
        <w:rPr>
          <w:rFonts w:ascii="Times New Roman" w:hAnsi="Times New Roman"/>
          <w:sz w:val="24"/>
          <w:szCs w:val="24"/>
        </w:rPr>
        <w:t xml:space="preserve">In diet modification which kind of food contains a lot of probiotics, which are friendly bacteria that can help with digestion and the immune system? </w:t>
      </w:r>
    </w:p>
    <w:p w:rsidR="00F12DF6" w:rsidRDefault="00C436E5">
      <w:pPr>
        <w:pStyle w:val="ListParagraph"/>
        <w:numPr>
          <w:ilvl w:val="0"/>
          <w:numId w:val="188"/>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Baked foods </w:t>
      </w:r>
    </w:p>
    <w:p w:rsidR="00F12DF6" w:rsidRDefault="00C436E5">
      <w:pPr>
        <w:pStyle w:val="ListParagraph"/>
        <w:numPr>
          <w:ilvl w:val="0"/>
          <w:numId w:val="188"/>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Dairy products </w:t>
      </w:r>
    </w:p>
    <w:p w:rsidR="00F12DF6" w:rsidRDefault="00C436E5">
      <w:pPr>
        <w:pStyle w:val="ListParagraph"/>
        <w:numPr>
          <w:ilvl w:val="0"/>
          <w:numId w:val="188"/>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Fermented foods </w:t>
      </w:r>
    </w:p>
    <w:p w:rsidR="00F12DF6" w:rsidRDefault="00C436E5">
      <w:pPr>
        <w:pStyle w:val="ListParagraph"/>
        <w:numPr>
          <w:ilvl w:val="0"/>
          <w:numId w:val="188"/>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Roosted foods</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593.</w:t>
      </w:r>
      <w:r>
        <w:rPr>
          <w:rFonts w:ascii="Times New Roman" w:hAnsi="Times New Roman"/>
          <w:sz w:val="24"/>
          <w:szCs w:val="24"/>
        </w:rPr>
        <w:t xml:space="preserve">A 40 </w:t>
      </w:r>
      <w:r>
        <w:rPr>
          <w:rFonts w:ascii="Times New Roman" w:hAnsi="Times New Roman"/>
          <w:sz w:val="24"/>
          <w:szCs w:val="24"/>
        </w:rPr>
        <w:t xml:space="preserve">years old individual has BMI of 38 the classification will be. </w:t>
      </w:r>
    </w:p>
    <w:p w:rsidR="00F12DF6" w:rsidRDefault="00C436E5">
      <w:pPr>
        <w:pStyle w:val="ListParagraph"/>
        <w:spacing w:line="360" w:lineRule="auto"/>
        <w:ind w:left="360"/>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xml:space="preserve">Obese </w:t>
      </w:r>
    </w:p>
    <w:p w:rsidR="00F12DF6" w:rsidRDefault="00C436E5">
      <w:pPr>
        <w:pStyle w:val="ListParagraph"/>
        <w:spacing w:line="360" w:lineRule="auto"/>
        <w:ind w:left="360"/>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 xml:space="preserve">Obese class III </w:t>
      </w:r>
    </w:p>
    <w:p w:rsidR="00F12DF6" w:rsidRDefault="00C436E5">
      <w:pPr>
        <w:pStyle w:val="ListParagraph"/>
        <w:spacing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C.</w:t>
      </w:r>
      <w:r>
        <w:rPr>
          <w:rFonts w:ascii="Times New Roman" w:hAnsi="Times New Roman"/>
          <w:color w:val="000000" w:themeColor="text1"/>
          <w:sz w:val="24"/>
          <w:szCs w:val="24"/>
        </w:rPr>
        <w:t xml:space="preserve">Obese class II </w:t>
      </w:r>
    </w:p>
    <w:p w:rsidR="00F12DF6" w:rsidRDefault="00C436E5">
      <w:pPr>
        <w:pStyle w:val="ListParagraph"/>
        <w:spacing w:line="360" w:lineRule="auto"/>
        <w:ind w:left="360"/>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Pre-obese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594.</w:t>
      </w:r>
      <w:r>
        <w:rPr>
          <w:rFonts w:ascii="Times New Roman" w:hAnsi="Times New Roman"/>
          <w:sz w:val="24"/>
          <w:szCs w:val="24"/>
        </w:rPr>
        <w:t>One of the following is not preventive measure of cardiovascular disease.</w:t>
      </w:r>
    </w:p>
    <w:p w:rsidR="00F12DF6" w:rsidRDefault="00C436E5">
      <w:pPr>
        <w:pStyle w:val="ListParagraph"/>
        <w:numPr>
          <w:ilvl w:val="0"/>
          <w:numId w:val="18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Low fat consumption</w:t>
      </w:r>
    </w:p>
    <w:p w:rsidR="00F12DF6" w:rsidRDefault="00C436E5">
      <w:pPr>
        <w:pStyle w:val="ListParagraph"/>
        <w:numPr>
          <w:ilvl w:val="0"/>
          <w:numId w:val="18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Low fiber consumption</w:t>
      </w:r>
    </w:p>
    <w:p w:rsidR="00F12DF6" w:rsidRDefault="00C436E5">
      <w:pPr>
        <w:pStyle w:val="ListParagraph"/>
        <w:numPr>
          <w:ilvl w:val="0"/>
          <w:numId w:val="18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Low alcohol consumption </w:t>
      </w:r>
    </w:p>
    <w:p w:rsidR="00F12DF6" w:rsidRDefault="00C436E5">
      <w:pPr>
        <w:pStyle w:val="ListParagraph"/>
        <w:numPr>
          <w:ilvl w:val="0"/>
          <w:numId w:val="189"/>
        </w:numPr>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None</w:t>
      </w:r>
    </w:p>
    <w:p w:rsidR="00F12DF6" w:rsidRDefault="00C436E5">
      <w:pPr>
        <w:pStyle w:val="ListParagraph"/>
        <w:spacing w:line="360" w:lineRule="auto"/>
        <w:ind w:left="0"/>
        <w:rPr>
          <w:rFonts w:ascii="Times New Roman" w:hAnsi="Times New Roman"/>
          <w:sz w:val="24"/>
          <w:szCs w:val="24"/>
        </w:rPr>
      </w:pPr>
      <w:r>
        <w:rPr>
          <w:rFonts w:ascii="Times New Roman" w:hAnsi="Times New Roman"/>
          <w:sz w:val="24"/>
          <w:szCs w:val="24"/>
        </w:rPr>
        <w:t>595.</w:t>
      </w:r>
      <w:r>
        <w:rPr>
          <w:rFonts w:ascii="Times New Roman" w:hAnsi="Times New Roman"/>
          <w:sz w:val="24"/>
          <w:szCs w:val="24"/>
        </w:rPr>
        <w:t xml:space="preserve">It is a disease characterized by symptoms abnormal cell growth. </w:t>
      </w:r>
    </w:p>
    <w:p w:rsidR="00F12DF6" w:rsidRDefault="00C436E5">
      <w:pPr>
        <w:pStyle w:val="ListParagraph"/>
        <w:numPr>
          <w:ilvl w:val="0"/>
          <w:numId w:val="190"/>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Diabetes </w:t>
      </w:r>
    </w:p>
    <w:p w:rsidR="00F12DF6" w:rsidRDefault="00C436E5">
      <w:pPr>
        <w:pStyle w:val="ListParagraph"/>
        <w:numPr>
          <w:ilvl w:val="0"/>
          <w:numId w:val="190"/>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Heart disease </w:t>
      </w:r>
    </w:p>
    <w:p w:rsidR="00F12DF6" w:rsidRDefault="00C436E5">
      <w:pPr>
        <w:pStyle w:val="ListParagraph"/>
        <w:numPr>
          <w:ilvl w:val="0"/>
          <w:numId w:val="190"/>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Cancer </w:t>
      </w:r>
    </w:p>
    <w:p w:rsidR="00F12DF6" w:rsidRDefault="00C436E5">
      <w:pPr>
        <w:pStyle w:val="ListParagraph"/>
        <w:numPr>
          <w:ilvl w:val="0"/>
          <w:numId w:val="190"/>
        </w:numPr>
        <w:spacing w:line="360" w:lineRule="auto"/>
        <w:rPr>
          <w:rFonts w:ascii="Times New Roman" w:hAnsi="Times New Roman"/>
          <w:sz w:val="24"/>
          <w:szCs w:val="24"/>
        </w:rPr>
      </w:pPr>
      <w:r>
        <w:rPr>
          <w:rFonts w:ascii="Times New Roman" w:hAnsi="Times New Roman"/>
          <w:color w:val="000000" w:themeColor="text1"/>
          <w:sz w:val="24"/>
          <w:szCs w:val="24"/>
        </w:rPr>
        <w:t>Kidney disease</w:t>
      </w:r>
    </w:p>
    <w:p w:rsidR="00F12DF6" w:rsidRDefault="00C436E5">
      <w:pPr>
        <w:pStyle w:val="ListParagraph"/>
        <w:spacing w:line="360" w:lineRule="auto"/>
        <w:ind w:left="360"/>
        <w:rPr>
          <w:rFonts w:ascii="Times New Roman" w:hAnsi="Times New Roman"/>
          <w:sz w:val="24"/>
          <w:szCs w:val="24"/>
        </w:rPr>
      </w:pPr>
      <w:r>
        <w:rPr>
          <w:rFonts w:ascii="Times New Roman" w:hAnsi="Times New Roman"/>
          <w:sz w:val="24"/>
          <w:szCs w:val="24"/>
        </w:rPr>
        <w:t>596.</w:t>
      </w:r>
      <w:r>
        <w:rPr>
          <w:rFonts w:ascii="Times New Roman" w:hAnsi="Times New Roman"/>
          <w:sz w:val="24"/>
          <w:szCs w:val="24"/>
        </w:rPr>
        <w:t>A type of arthritis occurs when too much uric acid accumulate in the body &amp; causing joint inflammation.</w:t>
      </w:r>
    </w:p>
    <w:p w:rsidR="00F12DF6" w:rsidRDefault="00C436E5">
      <w:pPr>
        <w:pStyle w:val="ListParagraph"/>
        <w:numPr>
          <w:ilvl w:val="0"/>
          <w:numId w:val="19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A</w:t>
      </w:r>
      <w:r>
        <w:rPr>
          <w:rFonts w:ascii="Times New Roman" w:hAnsi="Times New Roman"/>
          <w:color w:val="000000" w:themeColor="text1"/>
          <w:sz w:val="24"/>
          <w:szCs w:val="24"/>
        </w:rPr>
        <w:t xml:space="preserve"> .Gout arthritis </w:t>
      </w:r>
    </w:p>
    <w:p w:rsidR="00F12DF6" w:rsidRDefault="00C436E5">
      <w:pPr>
        <w:pStyle w:val="ListParagraph"/>
        <w:numPr>
          <w:ilvl w:val="0"/>
          <w:numId w:val="19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Septic arthritis </w:t>
      </w:r>
    </w:p>
    <w:p w:rsidR="00F12DF6" w:rsidRDefault="00C436E5">
      <w:pPr>
        <w:pStyle w:val="ListParagraph"/>
        <w:numPr>
          <w:ilvl w:val="0"/>
          <w:numId w:val="19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osteoarthritis </w:t>
      </w:r>
    </w:p>
    <w:p w:rsidR="00F12DF6" w:rsidRDefault="00C436E5">
      <w:pPr>
        <w:pStyle w:val="ListParagraph"/>
        <w:numPr>
          <w:ilvl w:val="0"/>
          <w:numId w:val="191"/>
        </w:num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All</w:t>
      </w:r>
    </w:p>
    <w:p w:rsidR="00F12DF6" w:rsidRDefault="00C436E5">
      <w:pPr>
        <w:pStyle w:val="ListParagraph"/>
        <w:autoSpaceDE w:val="0"/>
        <w:autoSpaceDN w:val="0"/>
        <w:adjustRightInd w:val="0"/>
        <w:spacing w:after="0" w:line="360" w:lineRule="auto"/>
        <w:ind w:left="0"/>
        <w:jc w:val="both"/>
        <w:rPr>
          <w:rFonts w:ascii="Times New Roman" w:hAnsi="Times New Roman"/>
          <w:bCs/>
          <w:color w:val="000000" w:themeColor="text1"/>
          <w:sz w:val="24"/>
          <w:szCs w:val="24"/>
        </w:rPr>
      </w:pPr>
      <w:r>
        <w:rPr>
          <w:rFonts w:ascii="Times New Roman" w:hAnsi="Times New Roman"/>
          <w:bCs/>
          <w:color w:val="000000" w:themeColor="text1"/>
          <w:sz w:val="24"/>
          <w:szCs w:val="24"/>
        </w:rPr>
        <w:t>597.</w:t>
      </w:r>
      <w:r>
        <w:rPr>
          <w:rFonts w:ascii="Times New Roman" w:hAnsi="Times New Roman"/>
          <w:bCs/>
          <w:color w:val="000000" w:themeColor="text1"/>
          <w:sz w:val="24"/>
          <w:szCs w:val="24"/>
        </w:rPr>
        <w:t xml:space="preserve">All of the following nutrition interventions in emergencies are included in food responses </w:t>
      </w:r>
      <w:r>
        <w:rPr>
          <w:rFonts w:ascii="Times New Roman" w:hAnsi="Times New Roman"/>
          <w:b/>
          <w:bCs/>
          <w:color w:val="000000" w:themeColor="text1"/>
          <w:sz w:val="24"/>
          <w:szCs w:val="24"/>
          <w:u w:val="single"/>
        </w:rPr>
        <w:t>except.</w:t>
      </w:r>
    </w:p>
    <w:p w:rsidR="00F12DF6" w:rsidRDefault="00C436E5">
      <w:pPr>
        <w:pStyle w:val="ListParagraph"/>
        <w:numPr>
          <w:ilvl w:val="0"/>
          <w:numId w:val="192"/>
        </w:numPr>
        <w:autoSpaceDE w:val="0"/>
        <w:autoSpaceDN w:val="0"/>
        <w:adjustRightInd w:val="0"/>
        <w:spacing w:after="0"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General food distribution                                         </w:t>
      </w:r>
    </w:p>
    <w:p w:rsidR="00F12DF6" w:rsidRDefault="00C436E5">
      <w:pPr>
        <w:pStyle w:val="ListParagraph"/>
        <w:numPr>
          <w:ilvl w:val="0"/>
          <w:numId w:val="192"/>
        </w:numPr>
        <w:autoSpaceDE w:val="0"/>
        <w:autoSpaceDN w:val="0"/>
        <w:adjustRightInd w:val="0"/>
        <w:spacing w:after="0"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lastRenderedPageBreak/>
        <w:t xml:space="preserve">Selective feeding programs                </w:t>
      </w:r>
    </w:p>
    <w:p w:rsidR="00F12DF6" w:rsidRDefault="00C436E5">
      <w:pPr>
        <w:pStyle w:val="ListParagraph"/>
        <w:numPr>
          <w:ilvl w:val="0"/>
          <w:numId w:val="192"/>
        </w:numPr>
        <w:autoSpaceDE w:val="0"/>
        <w:autoSpaceDN w:val="0"/>
        <w:adjustRightInd w:val="0"/>
        <w:spacing w:after="0" w:line="360" w:lineRule="auto"/>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Livelihood support/ intervention               </w:t>
      </w:r>
    </w:p>
    <w:p w:rsidR="00F12DF6" w:rsidRDefault="00C436E5">
      <w:pPr>
        <w:pStyle w:val="ListParagraph"/>
        <w:numPr>
          <w:ilvl w:val="0"/>
          <w:numId w:val="192"/>
        </w:numPr>
        <w:autoSpaceDE w:val="0"/>
        <w:autoSpaceDN w:val="0"/>
        <w:adjustRightInd w:val="0"/>
        <w:spacing w:after="0" w:line="360" w:lineRule="auto"/>
        <w:jc w:val="both"/>
        <w:rPr>
          <w:rFonts w:ascii="Times New Roman" w:hAnsi="Times New Roman"/>
          <w:sz w:val="24"/>
          <w:szCs w:val="24"/>
        </w:rPr>
      </w:pPr>
      <w:r>
        <w:rPr>
          <w:rFonts w:ascii="Times New Roman" w:hAnsi="Times New Roman"/>
          <w:bCs/>
          <w:color w:val="000000" w:themeColor="text1"/>
          <w:sz w:val="24"/>
          <w:szCs w:val="24"/>
        </w:rPr>
        <w:t xml:space="preserve">Supplementary feeding programs             </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598.</w:t>
      </w:r>
      <w:r>
        <w:rPr>
          <w:rFonts w:ascii="Times New Roman" w:eastAsia="Times New Roman" w:hAnsi="Times New Roman" w:cs="Times New Roman"/>
          <w:bCs/>
          <w:sz w:val="24"/>
          <w:szCs w:val="24"/>
        </w:rPr>
        <w:t>Which of the following is an anthropometric indicator for assessing acute malnutrition in children?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BMI</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MUAC</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Hemoglobin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Food frequency</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599.</w:t>
      </w:r>
      <w:r>
        <w:rPr>
          <w:rFonts w:ascii="Times New Roman" w:eastAsia="Times New Roman" w:hAnsi="Times New Roman" w:cs="Times New Roman"/>
          <w:bCs/>
          <w:sz w:val="24"/>
          <w:szCs w:val="24"/>
        </w:rPr>
        <w:t>The most appropriate method to assess dietary diversity at household level is: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24-hour recall</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Food diary</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Food weighing</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FFQ (Food Frequency Questionnaire)</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600.</w:t>
      </w:r>
      <w:r>
        <w:rPr>
          <w:rFonts w:ascii="Times New Roman" w:eastAsia="Times New Roman" w:hAnsi="Times New Roman" w:cs="Times New Roman"/>
          <w:bCs/>
          <w:sz w:val="24"/>
          <w:szCs w:val="24"/>
        </w:rPr>
        <w:t>A child with weight-for-height Z-score of −3 SD is classifi</w:t>
      </w:r>
      <w:r>
        <w:rPr>
          <w:rFonts w:ascii="Times New Roman" w:eastAsia="Times New Roman" w:hAnsi="Times New Roman" w:cs="Times New Roman"/>
          <w:bCs/>
          <w:sz w:val="24"/>
          <w:szCs w:val="24"/>
        </w:rPr>
        <w:t>ed as: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Normal</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Moderately wasted</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Severely wasted</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Stunted</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601.</w:t>
      </w:r>
      <w:r>
        <w:rPr>
          <w:rFonts w:ascii="Times New Roman" w:eastAsia="Times New Roman" w:hAnsi="Times New Roman" w:cs="Times New Roman"/>
          <w:bCs/>
          <w:sz w:val="24"/>
          <w:szCs w:val="24"/>
        </w:rPr>
        <w:t>Which biochemical assessment is used to diagnose iron deficiency anemia?</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Serum ferritin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Serum calcium</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Fasting glucose</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Serum sodium</w:t>
      </w:r>
    </w:p>
    <w:p w:rsidR="00F12DF6" w:rsidRDefault="00C436E5">
      <w:pPr>
        <w:pStyle w:val="Heading3"/>
        <w:spacing w:line="360" w:lineRule="auto"/>
        <w:rPr>
          <w:b w:val="0"/>
          <w:sz w:val="24"/>
          <w:szCs w:val="24"/>
        </w:rPr>
      </w:pPr>
      <w:r>
        <w:rPr>
          <w:rStyle w:val="Strong"/>
          <w:bCs/>
          <w:sz w:val="24"/>
          <w:szCs w:val="24"/>
        </w:rPr>
        <w:t>602.</w:t>
      </w:r>
      <w:r>
        <w:rPr>
          <w:rStyle w:val="Strong"/>
          <w:bCs/>
          <w:sz w:val="24"/>
          <w:szCs w:val="24"/>
        </w:rPr>
        <w:t xml:space="preserve">Which pairing shows correct </w:t>
      </w:r>
      <w:r>
        <w:rPr>
          <w:rStyle w:val="Emphasis"/>
          <w:rFonts w:eastAsia="SimSun"/>
          <w:b w:val="0"/>
          <w:sz w:val="24"/>
          <w:szCs w:val="24"/>
        </w:rPr>
        <w:t xml:space="preserve">nutritional </w:t>
      </w:r>
      <w:r>
        <w:rPr>
          <w:rStyle w:val="Emphasis"/>
          <w:rFonts w:eastAsia="SimSun"/>
          <w:b w:val="0"/>
          <w:sz w:val="24"/>
          <w:szCs w:val="24"/>
        </w:rPr>
        <w:t>assessment method and example</w:t>
      </w:r>
      <w:r>
        <w:rPr>
          <w:rStyle w:val="Strong"/>
          <w:bCs/>
          <w:sz w:val="24"/>
          <w:szCs w:val="24"/>
        </w:rPr>
        <w:t>?</w:t>
      </w:r>
    </w:p>
    <w:p w:rsidR="00F12DF6" w:rsidRDefault="00C436E5">
      <w:pPr>
        <w:pStyle w:val="NormalWeb"/>
        <w:spacing w:line="360" w:lineRule="auto"/>
        <w:ind w:left="360"/>
      </w:pPr>
      <w:r>
        <w:t>A.</w:t>
      </w:r>
      <w:r>
        <w:t>Clinical – laboratory machines</w:t>
      </w:r>
    </w:p>
    <w:p w:rsidR="00F12DF6" w:rsidRDefault="00C436E5">
      <w:pPr>
        <w:pStyle w:val="NormalWeb"/>
        <w:spacing w:line="360" w:lineRule="auto"/>
        <w:ind w:left="360"/>
      </w:pPr>
      <w:r>
        <w:t>B.</w:t>
      </w:r>
      <w:r>
        <w:t>Anthropometric – measuring MUAC, weight, height</w:t>
      </w:r>
    </w:p>
    <w:p w:rsidR="00F12DF6" w:rsidRDefault="00C436E5">
      <w:pPr>
        <w:pStyle w:val="NormalWeb"/>
        <w:spacing w:line="360" w:lineRule="auto"/>
        <w:ind w:left="360"/>
      </w:pPr>
      <w:r>
        <w:t>C.</w:t>
      </w:r>
      <w:r>
        <w:t>Biochemical – asking household questions</w:t>
      </w:r>
    </w:p>
    <w:p w:rsidR="00F12DF6" w:rsidRDefault="00C436E5">
      <w:pPr>
        <w:pStyle w:val="NormalWeb"/>
        <w:spacing w:line="360" w:lineRule="auto"/>
        <w:ind w:left="360"/>
      </w:pPr>
      <w:r>
        <w:lastRenderedPageBreak/>
        <w:t>D.</w:t>
      </w:r>
      <w:r>
        <w:t>Dietary – blood test</w:t>
      </w:r>
    </w:p>
    <w:p w:rsidR="00F12DF6" w:rsidRDefault="00C436E5">
      <w:pPr>
        <w:pStyle w:val="Heading3"/>
        <w:spacing w:line="360" w:lineRule="auto"/>
        <w:rPr>
          <w:b w:val="0"/>
          <w:sz w:val="24"/>
          <w:szCs w:val="24"/>
        </w:rPr>
      </w:pPr>
      <w:r>
        <w:rPr>
          <w:rStyle w:val="Strong"/>
          <w:bCs/>
          <w:sz w:val="24"/>
          <w:szCs w:val="24"/>
        </w:rPr>
        <w:t>603.</w:t>
      </w:r>
      <w:r>
        <w:rPr>
          <w:rStyle w:val="Strong"/>
          <w:bCs/>
          <w:sz w:val="24"/>
          <w:szCs w:val="24"/>
        </w:rPr>
        <w:t xml:space="preserve">Which of the following is </w:t>
      </w:r>
      <w:r>
        <w:rPr>
          <w:rStyle w:val="Emphasis"/>
          <w:rFonts w:eastAsia="SimSun"/>
          <w:b w:val="0"/>
          <w:sz w:val="24"/>
          <w:szCs w:val="24"/>
        </w:rPr>
        <w:t xml:space="preserve">another correct method of nutritional </w:t>
      </w:r>
      <w:r>
        <w:rPr>
          <w:rStyle w:val="Emphasis"/>
          <w:rFonts w:eastAsia="SimSun"/>
          <w:b w:val="0"/>
          <w:sz w:val="24"/>
          <w:szCs w:val="24"/>
        </w:rPr>
        <w:t>assessment</w:t>
      </w:r>
      <w:r>
        <w:rPr>
          <w:rStyle w:val="Strong"/>
          <w:bCs/>
          <w:sz w:val="24"/>
          <w:szCs w:val="24"/>
        </w:rPr>
        <w:t>?</w:t>
      </w:r>
    </w:p>
    <w:p w:rsidR="00F12DF6" w:rsidRDefault="00C436E5">
      <w:pPr>
        <w:pStyle w:val="NormalWeb"/>
        <w:spacing w:line="360" w:lineRule="auto"/>
      </w:pPr>
      <w:r>
        <w:t>A.</w:t>
      </w:r>
      <w:r>
        <w:t>Economic assessment</w:t>
      </w:r>
    </w:p>
    <w:p w:rsidR="00F12DF6" w:rsidRDefault="00C436E5">
      <w:pPr>
        <w:pStyle w:val="NormalWeb"/>
        <w:spacing w:line="360" w:lineRule="auto"/>
      </w:pPr>
      <w:r>
        <w:t>B.</w:t>
      </w:r>
      <w:r>
        <w:t xml:space="preserve">Dietary assessment </w:t>
      </w:r>
    </w:p>
    <w:p w:rsidR="00F12DF6" w:rsidRDefault="00C436E5">
      <w:pPr>
        <w:pStyle w:val="NormalWeb"/>
        <w:spacing w:line="360" w:lineRule="auto"/>
      </w:pPr>
      <w:r>
        <w:t>C.</w:t>
      </w:r>
      <w:r>
        <w:t>Geographic mapping</w:t>
      </w:r>
    </w:p>
    <w:p w:rsidR="00F12DF6" w:rsidRDefault="00C436E5">
      <w:pPr>
        <w:pStyle w:val="NormalWeb"/>
        <w:spacing w:line="360" w:lineRule="auto"/>
      </w:pPr>
      <w:r>
        <w:t>D.</w:t>
      </w:r>
      <w:r>
        <w:t>Political assessment</w:t>
      </w:r>
    </w:p>
    <w:p w:rsidR="00F12DF6" w:rsidRDefault="00C436E5">
      <w:pPr>
        <w:pStyle w:val="NormalWeb"/>
        <w:spacing w:line="360" w:lineRule="auto"/>
        <w:rPr>
          <w:bCs/>
        </w:rPr>
      </w:pPr>
      <w:r>
        <w:rPr>
          <w:bCs/>
        </w:rPr>
        <w:t>604.</w:t>
      </w:r>
      <w:r>
        <w:rPr>
          <w:bCs/>
        </w:rPr>
        <w:t>Weight-for-age is used to assess: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Acute malnutrition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Chronic malnutrition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Underweight</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Obesity</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605.</w:t>
      </w:r>
      <w:r>
        <w:rPr>
          <w:rFonts w:ascii="Times New Roman" w:eastAsia="Times New Roman" w:hAnsi="Times New Roman" w:cs="Times New Roman"/>
          <w:bCs/>
          <w:sz w:val="24"/>
          <w:szCs w:val="24"/>
        </w:rPr>
        <w:t xml:space="preserve">Which tool is used to assess edema for SAM </w:t>
      </w:r>
      <w:r>
        <w:rPr>
          <w:rFonts w:ascii="Times New Roman" w:eastAsia="Times New Roman" w:hAnsi="Times New Roman" w:cs="Times New Roman"/>
          <w:bCs/>
          <w:sz w:val="24"/>
          <w:szCs w:val="24"/>
        </w:rPr>
        <w:t>diagnosis?</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Thumb pressure on foot</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MUAC tape</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Blood pressure monitor</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Stadiometer</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606.</w:t>
      </w:r>
      <w:r>
        <w:rPr>
          <w:rFonts w:ascii="Times New Roman" w:eastAsia="Times New Roman" w:hAnsi="Times New Roman" w:cs="Times New Roman"/>
          <w:bCs/>
          <w:sz w:val="24"/>
          <w:szCs w:val="24"/>
        </w:rPr>
        <w:t>The gold standard dietary intake assessment is:</w:t>
      </w:r>
    </w:p>
    <w:p w:rsidR="00F12DF6" w:rsidRDefault="00C436E5">
      <w:pPr>
        <w:pStyle w:val="ListParagraph"/>
        <w:numPr>
          <w:ilvl w:val="0"/>
          <w:numId w:val="19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24-hour recall</w:t>
      </w:r>
    </w:p>
    <w:p w:rsidR="00F12DF6" w:rsidRDefault="00C436E5">
      <w:pPr>
        <w:pStyle w:val="ListParagraph"/>
        <w:numPr>
          <w:ilvl w:val="0"/>
          <w:numId w:val="19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Food frequency questionnaire</w:t>
      </w:r>
    </w:p>
    <w:p w:rsidR="00F12DF6" w:rsidRDefault="00C436E5">
      <w:pPr>
        <w:pStyle w:val="ListParagraph"/>
        <w:numPr>
          <w:ilvl w:val="0"/>
          <w:numId w:val="19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7-day food record</w:t>
      </w:r>
    </w:p>
    <w:p w:rsidR="00F12DF6" w:rsidRDefault="00C436E5">
      <w:pPr>
        <w:pStyle w:val="ListParagraph"/>
        <w:numPr>
          <w:ilvl w:val="0"/>
          <w:numId w:val="19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Food weighing method</w:t>
      </w:r>
    </w:p>
    <w:p w:rsidR="00F12DF6" w:rsidRDefault="00C436E5">
      <w:pPr>
        <w:pStyle w:val="Heading3"/>
        <w:spacing w:line="360" w:lineRule="auto"/>
        <w:rPr>
          <w:b w:val="0"/>
          <w:sz w:val="24"/>
          <w:szCs w:val="24"/>
        </w:rPr>
      </w:pPr>
      <w:r>
        <w:rPr>
          <w:rStyle w:val="Strong"/>
          <w:bCs/>
          <w:sz w:val="24"/>
          <w:szCs w:val="24"/>
        </w:rPr>
        <w:t>607.</w:t>
      </w:r>
      <w:r>
        <w:rPr>
          <w:rStyle w:val="Strong"/>
          <w:bCs/>
          <w:sz w:val="24"/>
          <w:szCs w:val="24"/>
        </w:rPr>
        <w:t xml:space="preserve">During household dietary </w:t>
      </w:r>
      <w:r>
        <w:rPr>
          <w:rStyle w:val="Strong"/>
          <w:bCs/>
          <w:sz w:val="24"/>
          <w:szCs w:val="24"/>
        </w:rPr>
        <w:t>assessment, a nutritionist should:</w:t>
      </w:r>
    </w:p>
    <w:p w:rsidR="00F12DF6" w:rsidRDefault="00C436E5">
      <w:pPr>
        <w:pStyle w:val="NormalWeb"/>
        <w:spacing w:line="360" w:lineRule="auto"/>
      </w:pPr>
      <w:r>
        <w:t>A.</w:t>
      </w:r>
      <w:r>
        <w:t>Judge the family for what they eat</w:t>
      </w:r>
    </w:p>
    <w:p w:rsidR="00F12DF6" w:rsidRDefault="00C436E5">
      <w:pPr>
        <w:pStyle w:val="NormalWeb"/>
        <w:spacing w:line="360" w:lineRule="auto"/>
      </w:pPr>
      <w:r>
        <w:t>B.</w:t>
      </w:r>
      <w:r>
        <w:t>Respect cultural food practices while gathering information</w:t>
      </w:r>
    </w:p>
    <w:p w:rsidR="00F12DF6" w:rsidRDefault="00C436E5">
      <w:pPr>
        <w:pStyle w:val="NormalWeb"/>
        <w:spacing w:line="360" w:lineRule="auto"/>
      </w:pPr>
      <w:r>
        <w:lastRenderedPageBreak/>
        <w:t>C.</w:t>
      </w:r>
      <w:r>
        <w:t>Demand they change their diet immediately</w:t>
      </w:r>
    </w:p>
    <w:p w:rsidR="00F12DF6" w:rsidRDefault="00C436E5">
      <w:pPr>
        <w:pStyle w:val="NormalWeb"/>
        <w:spacing w:line="360" w:lineRule="auto"/>
      </w:pPr>
      <w:r>
        <w:t>D.</w:t>
      </w:r>
      <w:r>
        <w:t>Only interview fathers</w:t>
      </w:r>
    </w:p>
    <w:p w:rsidR="00F12DF6" w:rsidRDefault="00C436E5">
      <w:pPr>
        <w:pStyle w:val="NormalWeb"/>
        <w:spacing w:line="360" w:lineRule="auto"/>
        <w:rPr>
          <w:bCs/>
        </w:rPr>
      </w:pPr>
      <w:r>
        <w:rPr>
          <w:bCs/>
        </w:rPr>
        <w:t>608.</w:t>
      </w:r>
      <w:r>
        <w:rPr>
          <w:bCs/>
        </w:rPr>
        <w:t xml:space="preserve"> Which indicator is used to measure body fat comp</w:t>
      </w:r>
      <w:r>
        <w:rPr>
          <w:bCs/>
        </w:rPr>
        <w:t>osition?</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MUAC</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Triceps skinfold</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BMI</w:t>
      </w:r>
    </w:p>
    <w:p w:rsidR="00F12DF6" w:rsidRDefault="00C436E5">
      <w:pPr>
        <w:pStyle w:val="ListParagraph"/>
        <w:spacing w:before="100" w:beforeAutospacing="1" w:after="100" w:afterAutospacing="1"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Height</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609.</w:t>
      </w:r>
      <w:r>
        <w:rPr>
          <w:rFonts w:ascii="Times New Roman" w:eastAsia="Times New Roman" w:hAnsi="Times New Roman" w:cs="Times New Roman"/>
          <w:bCs/>
          <w:sz w:val="24"/>
          <w:szCs w:val="24"/>
        </w:rPr>
        <w:t>A pregnant woman’s MUAC &lt; 23 cm indicates:</w:t>
      </w:r>
    </w:p>
    <w:p w:rsidR="00F12DF6" w:rsidRDefault="00C436E5">
      <w:pPr>
        <w:pStyle w:val="ListParagraph"/>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Low gestational weight gain</w:t>
      </w:r>
    </w:p>
    <w:p w:rsidR="00F12DF6" w:rsidRDefault="00C436E5">
      <w:pPr>
        <w:pStyle w:val="ListParagraph"/>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Risk of malnutrition</w:t>
      </w:r>
    </w:p>
    <w:p w:rsidR="00F12DF6" w:rsidRDefault="00C436E5">
      <w:pPr>
        <w:pStyle w:val="ListParagraph"/>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Edema</w:t>
      </w:r>
    </w:p>
    <w:p w:rsidR="00F12DF6" w:rsidRDefault="00C436E5">
      <w:pPr>
        <w:pStyle w:val="ListParagraph"/>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Over-nutrition</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610.</w:t>
      </w:r>
      <w:r>
        <w:rPr>
          <w:rFonts w:ascii="Times New Roman" w:eastAsia="Times New Roman" w:hAnsi="Times New Roman" w:cs="Times New Roman"/>
          <w:bCs/>
          <w:sz w:val="24"/>
          <w:szCs w:val="24"/>
        </w:rPr>
        <w:t>Z-scores are preferred over percentiles because they:</w:t>
      </w:r>
    </w:p>
    <w:p w:rsidR="00F12DF6" w:rsidRDefault="00C436E5">
      <w:pPr>
        <w:pStyle w:val="ListParagraph"/>
        <w:numPr>
          <w:ilvl w:val="1"/>
          <w:numId w:val="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 easier to </w:t>
      </w:r>
      <w:r>
        <w:rPr>
          <w:rFonts w:ascii="Times New Roman" w:eastAsia="Times New Roman" w:hAnsi="Times New Roman" w:cs="Times New Roman"/>
          <w:sz w:val="24"/>
          <w:szCs w:val="24"/>
        </w:rPr>
        <w:t>calculate</w:t>
      </w:r>
    </w:p>
    <w:p w:rsidR="00F12DF6" w:rsidRDefault="00C436E5">
      <w:pPr>
        <w:pStyle w:val="ListParagraph"/>
        <w:numPr>
          <w:ilvl w:val="1"/>
          <w:numId w:val="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comparison across ages</w:t>
      </w:r>
    </w:p>
    <w:p w:rsidR="00F12DF6" w:rsidRDefault="00C436E5">
      <w:pPr>
        <w:pStyle w:val="ListParagraph"/>
        <w:numPr>
          <w:ilvl w:val="1"/>
          <w:numId w:val="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require WHO standards</w:t>
      </w:r>
    </w:p>
    <w:p w:rsidR="00F12DF6" w:rsidRDefault="00C436E5">
      <w:pPr>
        <w:pStyle w:val="ListParagraph"/>
        <w:numPr>
          <w:ilvl w:val="1"/>
          <w:numId w:val="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subjective</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611.</w:t>
      </w:r>
      <w:r>
        <w:rPr>
          <w:rFonts w:ascii="Times New Roman" w:eastAsia="Times New Roman" w:hAnsi="Times New Roman" w:cs="Times New Roman"/>
          <w:bCs/>
          <w:sz w:val="24"/>
          <w:szCs w:val="24"/>
        </w:rPr>
        <w:t>Bilateral pitting edema is a sign of:</w:t>
      </w:r>
    </w:p>
    <w:p w:rsidR="00F12DF6" w:rsidRDefault="00C436E5">
      <w:pPr>
        <w:pStyle w:val="ListParagraph"/>
        <w:numPr>
          <w:ilvl w:val="1"/>
          <w:numId w:val="4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Marasmus</w:t>
      </w:r>
    </w:p>
    <w:p w:rsidR="00F12DF6" w:rsidRDefault="00C436E5">
      <w:pPr>
        <w:pStyle w:val="ListParagraph"/>
        <w:numPr>
          <w:ilvl w:val="1"/>
          <w:numId w:val="4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Kwashiorkor</w:t>
      </w:r>
    </w:p>
    <w:p w:rsidR="00F12DF6" w:rsidRDefault="00C436E5">
      <w:pPr>
        <w:pStyle w:val="ListParagraph"/>
        <w:numPr>
          <w:ilvl w:val="1"/>
          <w:numId w:val="4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Stunting</w:t>
      </w:r>
    </w:p>
    <w:p w:rsidR="00F12DF6" w:rsidRDefault="00C436E5">
      <w:pPr>
        <w:pStyle w:val="ListParagraph"/>
        <w:numPr>
          <w:ilvl w:val="1"/>
          <w:numId w:val="4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Vitamin C deficiency</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612.</w:t>
      </w:r>
      <w:r>
        <w:rPr>
          <w:rFonts w:ascii="Times New Roman" w:eastAsia="Times New Roman" w:hAnsi="Times New Roman" w:cs="Times New Roman"/>
          <w:bCs/>
          <w:sz w:val="24"/>
          <w:szCs w:val="24"/>
        </w:rPr>
        <w:t>A skill required during anthropometric assessment is:</w:t>
      </w:r>
    </w:p>
    <w:p w:rsidR="00F12DF6" w:rsidRDefault="00C436E5">
      <w:pPr>
        <w:pStyle w:val="ListParagraph"/>
        <w:numPr>
          <w:ilvl w:val="1"/>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Ethical decision </w:t>
      </w:r>
      <w:r>
        <w:rPr>
          <w:rFonts w:ascii="Times New Roman" w:eastAsia="Times New Roman" w:hAnsi="Times New Roman" w:cs="Times New Roman"/>
          <w:sz w:val="24"/>
          <w:szCs w:val="24"/>
        </w:rPr>
        <w:t>making</w:t>
      </w:r>
    </w:p>
    <w:p w:rsidR="00F12DF6" w:rsidRDefault="00C436E5">
      <w:pPr>
        <w:pStyle w:val="ListParagraph"/>
        <w:numPr>
          <w:ilvl w:val="1"/>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measurement techniques</w:t>
      </w:r>
    </w:p>
    <w:p w:rsidR="00F12DF6" w:rsidRDefault="00C436E5">
      <w:pPr>
        <w:pStyle w:val="ListParagraph"/>
        <w:numPr>
          <w:ilvl w:val="1"/>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interpretation</w:t>
      </w:r>
    </w:p>
    <w:p w:rsidR="00F12DF6" w:rsidRDefault="00C436E5">
      <w:pPr>
        <w:pStyle w:val="ListParagraph"/>
        <w:numPr>
          <w:ilvl w:val="1"/>
          <w:numId w:val="3"/>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clinical judgment</w:t>
      </w:r>
    </w:p>
    <w:p w:rsidR="00F12DF6" w:rsidRDefault="00C436E5">
      <w:pPr>
        <w:pStyle w:val="Heading3"/>
        <w:spacing w:line="360" w:lineRule="auto"/>
        <w:rPr>
          <w:b w:val="0"/>
          <w:sz w:val="24"/>
          <w:szCs w:val="24"/>
        </w:rPr>
      </w:pPr>
      <w:r>
        <w:rPr>
          <w:rStyle w:val="Strong"/>
          <w:bCs/>
          <w:sz w:val="24"/>
          <w:szCs w:val="24"/>
        </w:rPr>
        <w:t>613.</w:t>
      </w:r>
      <w:r>
        <w:rPr>
          <w:rStyle w:val="Strong"/>
          <w:bCs/>
          <w:sz w:val="24"/>
          <w:szCs w:val="24"/>
        </w:rPr>
        <w:t xml:space="preserve">A community nutritionist choosing an assessment method should prioritize: </w:t>
      </w:r>
    </w:p>
    <w:p w:rsidR="00F12DF6" w:rsidRDefault="00C436E5">
      <w:pPr>
        <w:pStyle w:val="NormalWeb"/>
        <w:numPr>
          <w:ilvl w:val="1"/>
          <w:numId w:val="194"/>
        </w:numPr>
        <w:spacing w:line="360" w:lineRule="auto"/>
      </w:pPr>
      <w:r>
        <w:lastRenderedPageBreak/>
        <w:t>The most expensive method</w:t>
      </w:r>
    </w:p>
    <w:p w:rsidR="00F12DF6" w:rsidRDefault="00C436E5">
      <w:pPr>
        <w:pStyle w:val="NormalWeb"/>
        <w:numPr>
          <w:ilvl w:val="1"/>
          <w:numId w:val="194"/>
        </w:numPr>
        <w:spacing w:line="360" w:lineRule="auto"/>
      </w:pPr>
      <w:r>
        <w:t>Methods that fit community culture and available resources</w:t>
      </w:r>
    </w:p>
    <w:p w:rsidR="00F12DF6" w:rsidRDefault="00C436E5">
      <w:pPr>
        <w:pStyle w:val="NormalWeb"/>
        <w:numPr>
          <w:ilvl w:val="1"/>
          <w:numId w:val="194"/>
        </w:numPr>
        <w:spacing w:line="360" w:lineRule="auto"/>
      </w:pPr>
      <w:r>
        <w:t xml:space="preserve">The </w:t>
      </w:r>
      <w:r>
        <w:t>method used in another country</w:t>
      </w:r>
    </w:p>
    <w:p w:rsidR="00F12DF6" w:rsidRDefault="00C436E5">
      <w:pPr>
        <w:pStyle w:val="NormalWeb"/>
        <w:numPr>
          <w:ilvl w:val="1"/>
          <w:numId w:val="194"/>
        </w:numPr>
        <w:spacing w:line="360" w:lineRule="auto"/>
      </w:pPr>
      <w:r>
        <w:t>A method the community dislikes</w:t>
      </w:r>
    </w:p>
    <w:p w:rsidR="00F12DF6" w:rsidRDefault="00C436E5">
      <w:pPr>
        <w:pStyle w:val="Heading3"/>
        <w:spacing w:line="360" w:lineRule="auto"/>
        <w:jc w:val="both"/>
        <w:rPr>
          <w:b w:val="0"/>
          <w:sz w:val="24"/>
          <w:szCs w:val="24"/>
        </w:rPr>
      </w:pPr>
      <w:r>
        <w:rPr>
          <w:rStyle w:val="Strong"/>
          <w:bCs/>
          <w:sz w:val="24"/>
          <w:szCs w:val="24"/>
        </w:rPr>
        <w:t>614.</w:t>
      </w:r>
      <w:r>
        <w:rPr>
          <w:rStyle w:val="Strong"/>
          <w:bCs/>
          <w:sz w:val="24"/>
          <w:szCs w:val="24"/>
        </w:rPr>
        <w:t>After completing a five-year emergency nutrition project in Harar under UNICEF, what is the MOST professional attitude before leaving the position?</w:t>
      </w:r>
    </w:p>
    <w:p w:rsidR="00F12DF6" w:rsidRDefault="00C436E5">
      <w:pPr>
        <w:pStyle w:val="NormalWeb"/>
        <w:numPr>
          <w:ilvl w:val="1"/>
          <w:numId w:val="25"/>
        </w:numPr>
        <w:spacing w:line="360" w:lineRule="auto"/>
      </w:pPr>
      <w:r>
        <w:t>Leave immediately after finishing activit</w:t>
      </w:r>
      <w:r>
        <w:t>ies</w:t>
      </w:r>
    </w:p>
    <w:p w:rsidR="00F12DF6" w:rsidRDefault="00C436E5">
      <w:pPr>
        <w:pStyle w:val="NormalWeb"/>
        <w:numPr>
          <w:ilvl w:val="1"/>
          <w:numId w:val="25"/>
        </w:numPr>
        <w:spacing w:line="360" w:lineRule="auto"/>
      </w:pPr>
      <w:r>
        <w:t>Share experiences, document lessons learned, and communicate with government, community, and donors</w:t>
      </w:r>
    </w:p>
    <w:p w:rsidR="00F12DF6" w:rsidRDefault="00C436E5">
      <w:pPr>
        <w:pStyle w:val="NormalWeb"/>
        <w:numPr>
          <w:ilvl w:val="1"/>
          <w:numId w:val="25"/>
        </w:numPr>
        <w:spacing w:line="360" w:lineRule="auto"/>
      </w:pPr>
      <w:r>
        <w:t>Keep project information confidential</w:t>
      </w:r>
    </w:p>
    <w:p w:rsidR="00F12DF6" w:rsidRDefault="00C436E5">
      <w:pPr>
        <w:pStyle w:val="NormalWeb"/>
        <w:numPr>
          <w:ilvl w:val="1"/>
          <w:numId w:val="25"/>
        </w:numPr>
        <w:spacing w:line="360" w:lineRule="auto"/>
      </w:pPr>
      <w:r>
        <w:t>Focus only on receiving a recommendation letter</w:t>
      </w:r>
    </w:p>
    <w:p w:rsidR="00F12DF6" w:rsidRDefault="00C436E5">
      <w:pPr>
        <w:pStyle w:val="NormalWeb"/>
        <w:spacing w:line="360" w:lineRule="auto"/>
      </w:pPr>
      <w:r>
        <w:t xml:space="preserve">              </w:t>
      </w:r>
      <w:r>
        <w:rPr>
          <w:rStyle w:val="Strong"/>
          <w:b w:val="0"/>
        </w:rPr>
        <w:t>615.</w:t>
      </w:r>
      <w:r>
        <w:rPr>
          <w:rStyle w:val="Strong"/>
          <w:b w:val="0"/>
        </w:rPr>
        <w:t xml:space="preserve">Which of the following attitudes is appropriate </w:t>
      </w:r>
      <w:r>
        <w:rPr>
          <w:rStyle w:val="Strong"/>
          <w:b w:val="0"/>
        </w:rPr>
        <w:t>when gathering community nutrition data?</w:t>
      </w:r>
    </w:p>
    <w:p w:rsidR="00F12DF6" w:rsidRDefault="00C436E5">
      <w:pPr>
        <w:pStyle w:val="NormalWeb"/>
        <w:spacing w:line="360" w:lineRule="auto"/>
        <w:jc w:val="both"/>
      </w:pPr>
      <w:r>
        <w:t>A.</w:t>
      </w:r>
      <w:r>
        <w:t>Judging the community negatively</w:t>
      </w:r>
    </w:p>
    <w:p w:rsidR="00F12DF6" w:rsidRDefault="00C436E5">
      <w:pPr>
        <w:pStyle w:val="NormalWeb"/>
        <w:spacing w:line="360" w:lineRule="auto"/>
        <w:jc w:val="both"/>
      </w:pPr>
      <w:r>
        <w:t>B.</w:t>
      </w:r>
      <w:r>
        <w:t>Maintaining confidentiality and respect</w:t>
      </w:r>
    </w:p>
    <w:p w:rsidR="00F12DF6" w:rsidRDefault="00C436E5">
      <w:pPr>
        <w:pStyle w:val="NormalWeb"/>
        <w:spacing w:line="360" w:lineRule="auto"/>
        <w:jc w:val="both"/>
      </w:pPr>
      <w:r>
        <w:t>C.</w:t>
      </w:r>
      <w:r>
        <w:t>Forcing households to answer questions</w:t>
      </w:r>
    </w:p>
    <w:p w:rsidR="00F12DF6" w:rsidRDefault="00C436E5">
      <w:pPr>
        <w:pStyle w:val="NormalWeb"/>
        <w:spacing w:line="360" w:lineRule="auto"/>
        <w:jc w:val="both"/>
      </w:pPr>
      <w:r>
        <w:t>D.</w:t>
      </w:r>
      <w:r>
        <w:t>Ignoring local leaders</w:t>
      </w:r>
    </w:p>
    <w:p w:rsidR="00F12DF6" w:rsidRDefault="00C436E5">
      <w:pPr>
        <w:pStyle w:val="Heading3"/>
        <w:spacing w:line="360" w:lineRule="auto"/>
        <w:rPr>
          <w:b w:val="0"/>
          <w:sz w:val="24"/>
          <w:szCs w:val="24"/>
        </w:rPr>
      </w:pPr>
      <w:r>
        <w:rPr>
          <w:rStyle w:val="Strong"/>
          <w:bCs/>
          <w:sz w:val="24"/>
          <w:szCs w:val="24"/>
        </w:rPr>
        <w:t>616.</w:t>
      </w:r>
      <w:r>
        <w:rPr>
          <w:rStyle w:val="Strong"/>
          <w:bCs/>
          <w:sz w:val="24"/>
          <w:szCs w:val="24"/>
        </w:rPr>
        <w:t xml:space="preserve">Which group best represents </w:t>
      </w:r>
      <w:r>
        <w:rPr>
          <w:rStyle w:val="Emphasis"/>
          <w:rFonts w:eastAsia="SimSun"/>
          <w:b w:val="0"/>
          <w:sz w:val="24"/>
          <w:szCs w:val="24"/>
        </w:rPr>
        <w:t xml:space="preserve">categories of data collected at </w:t>
      </w:r>
      <w:r>
        <w:rPr>
          <w:rStyle w:val="Emphasis"/>
          <w:rFonts w:eastAsia="SimSun"/>
          <w:b w:val="0"/>
          <w:sz w:val="24"/>
          <w:szCs w:val="24"/>
        </w:rPr>
        <w:t>community level</w:t>
      </w:r>
      <w:r>
        <w:rPr>
          <w:rStyle w:val="Strong"/>
          <w:bCs/>
          <w:sz w:val="24"/>
          <w:szCs w:val="24"/>
        </w:rPr>
        <w:t>?</w:t>
      </w:r>
    </w:p>
    <w:p w:rsidR="00F12DF6" w:rsidRDefault="00C436E5">
      <w:pPr>
        <w:pStyle w:val="NormalWeb"/>
        <w:spacing w:line="360" w:lineRule="auto"/>
        <w:ind w:left="992"/>
      </w:pPr>
      <w:r>
        <w:t>A.</w:t>
      </w:r>
      <w:r>
        <w:t>Population, rainfall, forest density</w:t>
      </w:r>
    </w:p>
    <w:p w:rsidR="00F12DF6" w:rsidRDefault="00C436E5">
      <w:pPr>
        <w:pStyle w:val="NormalWeb"/>
        <w:spacing w:line="360" w:lineRule="auto"/>
        <w:ind w:left="992"/>
      </w:pPr>
      <w:r>
        <w:t>B.</w:t>
      </w:r>
      <w:r>
        <w:t>Demographic, socioeconomic, and health/nutrition data</w:t>
      </w:r>
    </w:p>
    <w:p w:rsidR="00F12DF6" w:rsidRDefault="00C436E5">
      <w:pPr>
        <w:pStyle w:val="NormalWeb"/>
        <w:spacing w:line="360" w:lineRule="auto"/>
        <w:ind w:left="992"/>
      </w:pPr>
      <w:r>
        <w:t>C.</w:t>
      </w:r>
      <w:r>
        <w:t>Only age of children</w:t>
      </w:r>
    </w:p>
    <w:p w:rsidR="00F12DF6" w:rsidRDefault="00C436E5">
      <w:pPr>
        <w:pStyle w:val="NormalWeb"/>
        <w:spacing w:line="360" w:lineRule="auto"/>
        <w:ind w:left="992"/>
      </w:pPr>
      <w:r>
        <w:t>D.</w:t>
      </w:r>
      <w:r>
        <w:t>Climate and geography</w:t>
      </w:r>
    </w:p>
    <w:p w:rsidR="00F12DF6" w:rsidRDefault="00C436E5">
      <w:pPr>
        <w:pStyle w:val="Heading3"/>
        <w:spacing w:line="360" w:lineRule="auto"/>
        <w:rPr>
          <w:b w:val="0"/>
          <w:sz w:val="24"/>
          <w:szCs w:val="24"/>
        </w:rPr>
      </w:pPr>
      <w:r>
        <w:rPr>
          <w:rStyle w:val="Strong"/>
          <w:bCs/>
          <w:sz w:val="24"/>
          <w:szCs w:val="24"/>
        </w:rPr>
        <w:t>617.</w:t>
      </w:r>
      <w:r>
        <w:rPr>
          <w:rStyle w:val="Strong"/>
          <w:bCs/>
          <w:sz w:val="24"/>
          <w:szCs w:val="24"/>
        </w:rPr>
        <w:t xml:space="preserve">Which of the following demonstrates a </w:t>
      </w:r>
      <w:r>
        <w:rPr>
          <w:rStyle w:val="Emphasis"/>
          <w:rFonts w:eastAsia="SimSun"/>
          <w:b w:val="0"/>
          <w:sz w:val="24"/>
          <w:szCs w:val="24"/>
        </w:rPr>
        <w:t>key characteristic of a community</w:t>
      </w:r>
      <w:r>
        <w:rPr>
          <w:rStyle w:val="Strong"/>
          <w:bCs/>
          <w:sz w:val="24"/>
          <w:szCs w:val="24"/>
        </w:rPr>
        <w:t>?</w:t>
      </w:r>
    </w:p>
    <w:p w:rsidR="00F12DF6" w:rsidRDefault="00C436E5">
      <w:pPr>
        <w:pStyle w:val="NormalWeb"/>
        <w:spacing w:line="360" w:lineRule="auto"/>
        <w:ind w:left="1080"/>
      </w:pPr>
      <w:r>
        <w:lastRenderedPageBreak/>
        <w:t>A.</w:t>
      </w:r>
      <w:r>
        <w:t>Lack of shared ide</w:t>
      </w:r>
      <w:r>
        <w:t>ntity</w:t>
      </w:r>
    </w:p>
    <w:p w:rsidR="00F12DF6" w:rsidRDefault="00C436E5">
      <w:pPr>
        <w:pStyle w:val="NormalWeb"/>
        <w:spacing w:line="360" w:lineRule="auto"/>
        <w:ind w:left="1080"/>
      </w:pPr>
      <w:r>
        <w:t>B.</w:t>
      </w:r>
      <w:r>
        <w:t>People living separately without interaction</w:t>
      </w:r>
    </w:p>
    <w:p w:rsidR="00F12DF6" w:rsidRDefault="00C436E5">
      <w:pPr>
        <w:pStyle w:val="NormalWeb"/>
        <w:spacing w:line="360" w:lineRule="auto"/>
        <w:ind w:left="1080"/>
      </w:pPr>
      <w:r>
        <w:t>C.</w:t>
      </w:r>
      <w:r>
        <w:t>Shared norms, values, and mutual relationships</w:t>
      </w:r>
    </w:p>
    <w:p w:rsidR="00F12DF6" w:rsidRDefault="00C436E5">
      <w:pPr>
        <w:pStyle w:val="NormalWeb"/>
        <w:spacing w:line="360" w:lineRule="auto"/>
        <w:ind w:left="1080"/>
      </w:pPr>
      <w:r>
        <w:t>D.</w:t>
      </w:r>
      <w:r>
        <w:t>Individual behavior without influence</w:t>
      </w:r>
    </w:p>
    <w:p w:rsidR="00F12DF6" w:rsidRDefault="00C436E5">
      <w:pPr>
        <w:pStyle w:val="NormalWeb"/>
        <w:spacing w:line="360" w:lineRule="auto"/>
        <w:rPr>
          <w:lang w:eastAsia="en-GB"/>
        </w:rPr>
      </w:pPr>
      <w:r>
        <w:t xml:space="preserve"> </w:t>
      </w:r>
      <w:r>
        <w:rPr>
          <w:lang w:eastAsia="en-GB"/>
        </w:rPr>
        <w:t>618.</w:t>
      </w:r>
      <w:r>
        <w:rPr>
          <w:lang w:eastAsia="en-GB"/>
        </w:rPr>
        <w:t xml:space="preserve">___________ is a collection of activities aimed at solving the nutrition problems of a community. </w:t>
      </w:r>
    </w:p>
    <w:p w:rsidR="00F12DF6" w:rsidRDefault="00C436E5">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A.</w:t>
      </w:r>
      <w:r>
        <w:rPr>
          <w:rFonts w:ascii="Times New Roman" w:eastAsia="Times New Roman" w:hAnsi="Times New Roman" w:cs="Times New Roman"/>
          <w:bCs/>
          <w:sz w:val="24"/>
          <w:szCs w:val="24"/>
          <w:lang w:eastAsia="en-GB"/>
        </w:rPr>
        <w:t>Community Nutrition Programs</w:t>
      </w:r>
      <w:r>
        <w:rPr>
          <w:rFonts w:ascii="Times New Roman" w:eastAsia="Times New Roman" w:hAnsi="Times New Roman" w:cs="Times New Roman"/>
          <w:sz w:val="24"/>
          <w:szCs w:val="24"/>
          <w:lang w:eastAsia="en-GB"/>
        </w:rPr>
        <w:t xml:space="preserve"> (CNP)</w:t>
      </w:r>
    </w:p>
    <w:p w:rsidR="00F12DF6" w:rsidRDefault="00C436E5">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B.</w:t>
      </w:r>
      <w:r>
        <w:rPr>
          <w:rFonts w:ascii="Times New Roman" w:eastAsia="Times New Roman" w:hAnsi="Times New Roman" w:cs="Times New Roman"/>
          <w:bCs/>
          <w:sz w:val="24"/>
          <w:szCs w:val="24"/>
          <w:lang w:eastAsia="en-GB"/>
        </w:rPr>
        <w:t>Community Nutrition (CN)</w:t>
      </w:r>
    </w:p>
    <w:p w:rsidR="00F12DF6" w:rsidRDefault="00C436E5">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C.</w:t>
      </w:r>
      <w:r>
        <w:rPr>
          <w:rFonts w:ascii="Times New Roman" w:eastAsia="Times New Roman" w:hAnsi="Times New Roman" w:cs="Times New Roman"/>
          <w:bCs/>
          <w:sz w:val="24"/>
          <w:szCs w:val="24"/>
          <w:lang w:eastAsia="en-GB"/>
        </w:rPr>
        <w:t>Public Health Nutrition (PHN)</w:t>
      </w:r>
    </w:p>
    <w:p w:rsidR="00F12DF6" w:rsidRDefault="00C436E5">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D.</w:t>
      </w:r>
      <w:r>
        <w:rPr>
          <w:rFonts w:ascii="Times New Roman" w:eastAsia="Times New Roman" w:hAnsi="Times New Roman" w:cs="Times New Roman"/>
          <w:bCs/>
          <w:sz w:val="24"/>
          <w:szCs w:val="24"/>
          <w:lang w:eastAsia="en-GB"/>
        </w:rPr>
        <w:t>Community Nutrition Interventions (CNI)</w:t>
      </w:r>
    </w:p>
    <w:p w:rsidR="00F12DF6" w:rsidRDefault="00C436E5">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619.</w:t>
      </w:r>
      <w:r>
        <w:rPr>
          <w:rFonts w:ascii="Times New Roman" w:eastAsia="Times New Roman" w:hAnsi="Times New Roman" w:cs="Times New Roman"/>
          <w:sz w:val="24"/>
          <w:szCs w:val="24"/>
          <w:lang w:eastAsia="en-GB"/>
        </w:rPr>
        <w:t>Among of the following Community Nutrition Programs, it is not done f</w:t>
      </w:r>
      <w:r>
        <w:rPr>
          <w:rFonts w:ascii="Times New Roman" w:eastAsia="Times New Roman" w:hAnsi="Times New Roman" w:cs="Times New Roman"/>
          <w:bCs/>
          <w:sz w:val="24"/>
          <w:szCs w:val="24"/>
          <w:lang w:eastAsia="en-GB"/>
        </w:rPr>
        <w:t xml:space="preserve">or young children? </w:t>
      </w:r>
    </w:p>
    <w:p w:rsidR="00F12DF6" w:rsidRDefault="00C436E5">
      <w:pPr>
        <w:pStyle w:val="ListParagraph"/>
        <w:spacing w:after="16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w:t>
      </w:r>
      <w:r>
        <w:rPr>
          <w:rFonts w:ascii="Times New Roman" w:eastAsia="Times New Roman" w:hAnsi="Times New Roman" w:cs="Times New Roman"/>
          <w:sz w:val="24"/>
          <w:szCs w:val="24"/>
          <w:lang w:eastAsia="en-GB"/>
        </w:rPr>
        <w:t xml:space="preserve">Growth Monitoring </w:t>
      </w:r>
      <w:r>
        <w:rPr>
          <w:rFonts w:ascii="Times New Roman" w:eastAsia="Times New Roman" w:hAnsi="Times New Roman" w:cs="Times New Roman"/>
          <w:sz w:val="24"/>
          <w:szCs w:val="24"/>
          <w:lang w:eastAsia="en-GB"/>
        </w:rPr>
        <w:t xml:space="preserve">And Promotion, </w:t>
      </w:r>
    </w:p>
    <w:p w:rsidR="00F12DF6" w:rsidRDefault="00C436E5">
      <w:pPr>
        <w:pStyle w:val="ListParagraph"/>
        <w:spacing w:after="16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w:t>
      </w:r>
      <w:r>
        <w:rPr>
          <w:rFonts w:ascii="Times New Roman" w:eastAsia="Times New Roman" w:hAnsi="Times New Roman" w:cs="Times New Roman"/>
          <w:sz w:val="24"/>
          <w:szCs w:val="24"/>
          <w:lang w:eastAsia="en-GB"/>
        </w:rPr>
        <w:t xml:space="preserve">Promotion Of Breastfeeding And Appropriate Complementary Feeding Practices, </w:t>
      </w:r>
    </w:p>
    <w:p w:rsidR="00F12DF6" w:rsidRDefault="00C436E5">
      <w:pPr>
        <w:pStyle w:val="ListParagraph"/>
        <w:spacing w:after="16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w:t>
      </w:r>
      <w:r>
        <w:rPr>
          <w:rFonts w:ascii="Times New Roman" w:eastAsia="Times New Roman" w:hAnsi="Times New Roman" w:cs="Times New Roman"/>
          <w:sz w:val="24"/>
          <w:szCs w:val="24"/>
          <w:lang w:eastAsia="en-GB"/>
        </w:rPr>
        <w:t>Deworming, and possibly targeted food supplementation.</w:t>
      </w:r>
    </w:p>
    <w:p w:rsidR="00F12DF6" w:rsidRDefault="00C436E5">
      <w:pPr>
        <w:pStyle w:val="ListParagraph"/>
        <w:spacing w:after="16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w:t>
      </w:r>
      <w:r>
        <w:rPr>
          <w:rFonts w:ascii="Times New Roman" w:eastAsia="Times New Roman" w:hAnsi="Times New Roman" w:cs="Times New Roman"/>
          <w:sz w:val="24"/>
          <w:szCs w:val="24"/>
          <w:lang w:eastAsia="en-GB"/>
        </w:rPr>
        <w:t>ANC and PNC</w:t>
      </w:r>
    </w:p>
    <w:p w:rsidR="00F12DF6" w:rsidRDefault="00C436E5">
      <w:pPr>
        <w:spacing w:after="16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620.</w:t>
      </w:r>
      <w:r>
        <w:rPr>
          <w:rFonts w:ascii="Times New Roman" w:eastAsia="Times New Roman" w:hAnsi="Times New Roman" w:cs="Times New Roman"/>
          <w:sz w:val="24"/>
          <w:szCs w:val="24"/>
          <w:lang w:eastAsia="en-GB"/>
        </w:rPr>
        <w:t xml:space="preserve">One of the following is the limitation of Face-to-face or interpersonal </w:t>
      </w:r>
      <w:r>
        <w:rPr>
          <w:rFonts w:ascii="Times New Roman" w:eastAsia="Times New Roman" w:hAnsi="Times New Roman" w:cs="Times New Roman"/>
          <w:sz w:val="24"/>
          <w:szCs w:val="24"/>
          <w:lang w:eastAsia="en-GB"/>
        </w:rPr>
        <w:t>communication.</w:t>
      </w:r>
    </w:p>
    <w:p w:rsidR="00F12DF6" w:rsidRDefault="00C436E5">
      <w:pPr>
        <w:pStyle w:val="ListParagraph"/>
        <w:spacing w:after="0" w:line="360" w:lineRule="auto"/>
        <w:ind w:left="3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w:t>
      </w:r>
      <w:r>
        <w:rPr>
          <w:rFonts w:ascii="Times New Roman" w:eastAsia="Times New Roman" w:hAnsi="Times New Roman" w:cs="Times New Roman"/>
          <w:sz w:val="24"/>
          <w:szCs w:val="24"/>
          <w:lang w:eastAsia="en-GB"/>
        </w:rPr>
        <w:t xml:space="preserve">It is most effective to improve awareness of nutrition </w:t>
      </w:r>
    </w:p>
    <w:p w:rsidR="00F12DF6" w:rsidRDefault="00C436E5">
      <w:pPr>
        <w:pStyle w:val="ListParagraph"/>
        <w:numPr>
          <w:ilvl w:val="0"/>
          <w:numId w:val="57"/>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It is good for targeting specific small groups (school children, parents of malnourished children, etc.)</w:t>
      </w:r>
    </w:p>
    <w:p w:rsidR="00F12DF6" w:rsidRDefault="00C436E5">
      <w:pPr>
        <w:pStyle w:val="ListParagraph"/>
        <w:numPr>
          <w:ilvl w:val="0"/>
          <w:numId w:val="57"/>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It is made more effective by the use of printed materials and practical demons</w:t>
      </w:r>
      <w:r>
        <w:rPr>
          <w:rFonts w:ascii="Times New Roman" w:eastAsia="Times New Roman" w:hAnsi="Times New Roman" w:cs="Times New Roman"/>
          <w:sz w:val="24"/>
          <w:szCs w:val="24"/>
          <w:lang w:eastAsia="en-GB"/>
        </w:rPr>
        <w:t>trations</w:t>
      </w:r>
    </w:p>
    <w:p w:rsidR="00F12DF6" w:rsidRDefault="00C436E5">
      <w:pPr>
        <w:pStyle w:val="ListParagraph"/>
        <w:numPr>
          <w:ilvl w:val="0"/>
          <w:numId w:val="57"/>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Only reaches a low number of people</w:t>
      </w:r>
    </w:p>
    <w:p w:rsidR="00F12DF6" w:rsidRDefault="00C436E5">
      <w:pPr>
        <w:pStyle w:val="NormalWeb"/>
        <w:spacing w:line="360" w:lineRule="auto"/>
        <w:rPr>
          <w:bCs/>
        </w:rPr>
      </w:pPr>
      <w:r>
        <w:t xml:space="preserve"> </w:t>
      </w:r>
      <w:r>
        <w:rPr>
          <w:bCs/>
        </w:rPr>
        <w:t>621.</w:t>
      </w:r>
      <w:r>
        <w:rPr>
          <w:bCs/>
        </w:rPr>
        <w:t>Nutrition-sensitive agriculture focuses on:</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Cash crops only</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Increasing micronutrient-rich crops</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Livestock for export</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Irrigation only</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622.</w:t>
      </w:r>
      <w:r>
        <w:rPr>
          <w:rFonts w:ascii="Times New Roman" w:eastAsia="Times New Roman" w:hAnsi="Times New Roman" w:cs="Times New Roman"/>
          <w:bCs/>
          <w:sz w:val="24"/>
          <w:szCs w:val="24"/>
        </w:rPr>
        <w:t>The best long-term solution for food insecurity is:</w:t>
      </w:r>
    </w:p>
    <w:p w:rsidR="00F12DF6" w:rsidRDefault="00C436E5">
      <w:pPr>
        <w:pStyle w:val="ListParagraph"/>
        <w:numPr>
          <w:ilvl w:val="1"/>
          <w:numId w:val="1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Food aid</w:t>
      </w:r>
    </w:p>
    <w:p w:rsidR="00F12DF6" w:rsidRDefault="00C436E5">
      <w:pPr>
        <w:pStyle w:val="ListParagraph"/>
        <w:numPr>
          <w:ilvl w:val="1"/>
          <w:numId w:val="1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Asset building and resilience</w:t>
      </w:r>
    </w:p>
    <w:p w:rsidR="00F12DF6" w:rsidRDefault="00C436E5">
      <w:pPr>
        <w:pStyle w:val="ListParagraph"/>
        <w:numPr>
          <w:ilvl w:val="1"/>
          <w:numId w:val="1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feeding alone</w:t>
      </w:r>
    </w:p>
    <w:p w:rsidR="00F12DF6" w:rsidRDefault="00C436E5">
      <w:pPr>
        <w:pStyle w:val="ListParagraph"/>
        <w:numPr>
          <w:ilvl w:val="1"/>
          <w:numId w:val="1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relief</w:t>
      </w:r>
    </w:p>
    <w:p w:rsidR="00F12DF6" w:rsidRDefault="00C436E5">
      <w:pPr>
        <w:pStyle w:val="Heading2"/>
        <w:spacing w:line="360" w:lineRule="auto"/>
        <w:rPr>
          <w:rFonts w:ascii="Times New Roman" w:hAnsi="Times New Roman" w:cs="Times New Roman"/>
          <w:b w:val="0"/>
          <w:color w:val="auto"/>
          <w:sz w:val="24"/>
          <w:szCs w:val="24"/>
        </w:rPr>
      </w:pPr>
      <w:r>
        <w:rPr>
          <w:rStyle w:val="Strong"/>
          <w:rFonts w:ascii="Times New Roman" w:hAnsi="Times New Roman" w:cs="Times New Roman"/>
          <w:bCs/>
          <w:color w:val="auto"/>
          <w:sz w:val="24"/>
          <w:szCs w:val="24"/>
        </w:rPr>
        <w:t>623.</w:t>
      </w:r>
      <w:r>
        <w:rPr>
          <w:rStyle w:val="Strong"/>
          <w:rFonts w:ascii="Times New Roman" w:hAnsi="Times New Roman" w:cs="Times New Roman"/>
          <w:bCs/>
          <w:color w:val="auto"/>
          <w:sz w:val="24"/>
          <w:szCs w:val="24"/>
        </w:rPr>
        <w:t xml:space="preserve">Case: Monitoring Food Security Program: </w:t>
      </w:r>
      <w:r>
        <w:rPr>
          <w:rFonts w:ascii="Times New Roman" w:hAnsi="Times New Roman" w:cs="Times New Roman"/>
          <w:b w:val="0"/>
          <w:color w:val="auto"/>
          <w:sz w:val="24"/>
          <w:szCs w:val="24"/>
        </w:rPr>
        <w:t xml:space="preserve">You must select a tool that measures </w:t>
      </w:r>
      <w:r>
        <w:rPr>
          <w:rStyle w:val="Strong"/>
          <w:rFonts w:ascii="Times New Roman" w:hAnsi="Times New Roman" w:cs="Times New Roman"/>
          <w:color w:val="auto"/>
          <w:sz w:val="24"/>
          <w:szCs w:val="24"/>
        </w:rPr>
        <w:t>only dietary diversity within 24 hours</w:t>
      </w:r>
      <w:r>
        <w:rPr>
          <w:rFonts w:ascii="Times New Roman" w:hAnsi="Times New Roman" w:cs="Times New Roman"/>
          <w:b w:val="0"/>
          <w:color w:val="auto"/>
          <w:sz w:val="24"/>
          <w:szCs w:val="24"/>
        </w:rPr>
        <w:t>. Which indicator should you choose?</w:t>
      </w:r>
    </w:p>
    <w:p w:rsidR="00F12DF6" w:rsidRDefault="00C436E5">
      <w:pPr>
        <w:pStyle w:val="NormalWeb"/>
        <w:spacing w:line="360" w:lineRule="auto"/>
        <w:ind w:left="360"/>
      </w:pPr>
      <w:r>
        <w:t>A.</w:t>
      </w:r>
      <w:r>
        <w:t>FCS</w:t>
      </w:r>
    </w:p>
    <w:p w:rsidR="00F12DF6" w:rsidRDefault="00C436E5">
      <w:pPr>
        <w:pStyle w:val="NormalWeb"/>
        <w:spacing w:line="360" w:lineRule="auto"/>
        <w:ind w:left="360"/>
      </w:pPr>
      <w:r>
        <w:t>B.</w:t>
      </w:r>
      <w:r>
        <w:t>HDDS</w:t>
      </w:r>
    </w:p>
    <w:p w:rsidR="00F12DF6" w:rsidRDefault="00C436E5">
      <w:pPr>
        <w:pStyle w:val="NormalWeb"/>
        <w:numPr>
          <w:ilvl w:val="0"/>
          <w:numId w:val="40"/>
        </w:numPr>
        <w:spacing w:line="360" w:lineRule="auto"/>
      </w:pPr>
      <w:r>
        <w:t>HHS</w:t>
      </w:r>
    </w:p>
    <w:p w:rsidR="00F12DF6" w:rsidRDefault="00C436E5">
      <w:pPr>
        <w:pStyle w:val="NormalWeb"/>
        <w:numPr>
          <w:ilvl w:val="0"/>
          <w:numId w:val="40"/>
        </w:numPr>
        <w:spacing w:line="360" w:lineRule="auto"/>
      </w:pPr>
      <w:r>
        <w:t>CSI</w:t>
      </w:r>
    </w:p>
    <w:p w:rsidR="00F12DF6" w:rsidRDefault="00C436E5">
      <w:pPr>
        <w:pStyle w:val="NormalWeb"/>
        <w:spacing w:line="360" w:lineRule="auto"/>
      </w:pPr>
      <w:r>
        <w:rPr>
          <w:rStyle w:val="Strong"/>
          <w:b w:val="0"/>
        </w:rPr>
        <w:t xml:space="preserve">   </w:t>
      </w:r>
      <w:r>
        <w:rPr>
          <w:rStyle w:val="Strong"/>
          <w:b w:val="0"/>
        </w:rPr>
        <w:t>624.</w:t>
      </w:r>
      <w:r>
        <w:rPr>
          <w:rStyle w:val="Strong"/>
          <w:b w:val="0"/>
        </w:rPr>
        <w:t>Which of the following is an example of secondary data?</w:t>
      </w:r>
    </w:p>
    <w:p w:rsidR="00F12DF6" w:rsidRDefault="00C436E5">
      <w:pPr>
        <w:pStyle w:val="NormalWeb"/>
        <w:spacing w:line="360" w:lineRule="auto"/>
        <w:ind w:left="720"/>
      </w:pPr>
      <w:r>
        <w:t>A.</w:t>
      </w:r>
      <w:r>
        <w:t>Survey results</w:t>
      </w:r>
    </w:p>
    <w:p w:rsidR="00F12DF6" w:rsidRDefault="00C436E5">
      <w:pPr>
        <w:pStyle w:val="NormalWeb"/>
        <w:spacing w:line="360" w:lineRule="auto"/>
        <w:ind w:left="720"/>
      </w:pPr>
      <w:r>
        <w:t>B.</w:t>
      </w:r>
      <w:r>
        <w:t>Laboratory experiment data</w:t>
      </w:r>
    </w:p>
    <w:p w:rsidR="00F12DF6" w:rsidRDefault="00C436E5">
      <w:pPr>
        <w:pStyle w:val="NormalWeb"/>
        <w:spacing w:line="360" w:lineRule="auto"/>
        <w:ind w:left="720"/>
      </w:pPr>
      <w:r>
        <w:t>C.</w:t>
      </w:r>
      <w:r>
        <w:t>Existing research literature</w:t>
      </w:r>
    </w:p>
    <w:p w:rsidR="00F12DF6" w:rsidRDefault="00C436E5">
      <w:pPr>
        <w:pStyle w:val="NormalWeb"/>
        <w:spacing w:line="360" w:lineRule="auto"/>
        <w:ind w:left="720"/>
        <w:rPr>
          <w:rStyle w:val="Strong"/>
          <w:b w:val="0"/>
        </w:rPr>
      </w:pPr>
      <w:r>
        <w:t>D.</w:t>
      </w:r>
      <w:r>
        <w:t>Anthropometric measurements taken in the field</w:t>
      </w:r>
    </w:p>
    <w:p w:rsidR="00F12DF6" w:rsidRDefault="00C436E5">
      <w:pPr>
        <w:pStyle w:val="NormalWeb"/>
        <w:spacing w:line="360" w:lineRule="auto"/>
        <w:ind w:left="720"/>
      </w:pPr>
      <w:r>
        <w:rPr>
          <w:rStyle w:val="Strong"/>
          <w:b w:val="0"/>
        </w:rPr>
        <w:t>625.</w:t>
      </w:r>
      <w:r>
        <w:rPr>
          <w:rStyle w:val="Strong"/>
          <w:b w:val="0"/>
        </w:rPr>
        <w:t>The Food Consumption Score (FCS) is based on:</w:t>
      </w:r>
    </w:p>
    <w:p w:rsidR="00F12DF6" w:rsidRDefault="00C436E5">
      <w:pPr>
        <w:pStyle w:val="NormalWeb"/>
        <w:numPr>
          <w:ilvl w:val="1"/>
          <w:numId w:val="82"/>
        </w:numPr>
        <w:spacing w:line="360" w:lineRule="auto"/>
      </w:pPr>
      <w:r>
        <w:t>Dietary diversity only</w:t>
      </w:r>
    </w:p>
    <w:p w:rsidR="00F12DF6" w:rsidRDefault="00C436E5">
      <w:pPr>
        <w:pStyle w:val="NormalWeb"/>
        <w:numPr>
          <w:ilvl w:val="1"/>
          <w:numId w:val="82"/>
        </w:numPr>
        <w:spacing w:line="360" w:lineRule="auto"/>
      </w:pPr>
      <w:r>
        <w:t>F</w:t>
      </w:r>
      <w:r>
        <w:t>ood frequency only</w:t>
      </w:r>
    </w:p>
    <w:p w:rsidR="00F12DF6" w:rsidRDefault="00C436E5">
      <w:pPr>
        <w:pStyle w:val="NormalWeb"/>
        <w:numPr>
          <w:ilvl w:val="1"/>
          <w:numId w:val="82"/>
        </w:numPr>
        <w:spacing w:line="360" w:lineRule="auto"/>
      </w:pPr>
      <w:r>
        <w:t>Dietary diversity, food frequency, and nutritional importance of foods</w:t>
      </w:r>
    </w:p>
    <w:p w:rsidR="00F12DF6" w:rsidRDefault="00C436E5">
      <w:pPr>
        <w:pStyle w:val="NormalWeb"/>
        <w:numPr>
          <w:ilvl w:val="1"/>
          <w:numId w:val="82"/>
        </w:numPr>
        <w:spacing w:line="360" w:lineRule="auto"/>
        <w:rPr>
          <w:rStyle w:val="Strong"/>
          <w:b w:val="0"/>
          <w:bCs w:val="0"/>
        </w:rPr>
      </w:pPr>
      <w:r>
        <w:t>Income and expenditure</w:t>
      </w:r>
    </w:p>
    <w:p w:rsidR="00F12DF6" w:rsidRDefault="00C436E5">
      <w:pPr>
        <w:pStyle w:val="Heading3"/>
        <w:spacing w:line="360" w:lineRule="auto"/>
        <w:rPr>
          <w:b w:val="0"/>
          <w:sz w:val="24"/>
          <w:szCs w:val="24"/>
        </w:rPr>
      </w:pPr>
      <w:r>
        <w:rPr>
          <w:rStyle w:val="Strong"/>
          <w:bCs/>
          <w:sz w:val="24"/>
          <w:szCs w:val="24"/>
        </w:rPr>
        <w:t>626.</w:t>
      </w:r>
      <w:r>
        <w:rPr>
          <w:rStyle w:val="Strong"/>
          <w:bCs/>
          <w:sz w:val="24"/>
          <w:szCs w:val="24"/>
        </w:rPr>
        <w:t>Which of the following is an example of secondary data?</w:t>
      </w:r>
    </w:p>
    <w:p w:rsidR="00F12DF6" w:rsidRDefault="00C436E5">
      <w:pPr>
        <w:pStyle w:val="NormalWeb"/>
        <w:numPr>
          <w:ilvl w:val="1"/>
          <w:numId w:val="50"/>
        </w:numPr>
        <w:spacing w:line="360" w:lineRule="auto"/>
      </w:pPr>
      <w:r>
        <w:t>Survey results</w:t>
      </w:r>
    </w:p>
    <w:p w:rsidR="00F12DF6" w:rsidRDefault="00C436E5">
      <w:pPr>
        <w:pStyle w:val="NormalWeb"/>
        <w:numPr>
          <w:ilvl w:val="1"/>
          <w:numId w:val="50"/>
        </w:numPr>
        <w:spacing w:line="360" w:lineRule="auto"/>
      </w:pPr>
      <w:r>
        <w:lastRenderedPageBreak/>
        <w:t>Laboratory experiment data</w:t>
      </w:r>
    </w:p>
    <w:p w:rsidR="00F12DF6" w:rsidRDefault="00C436E5">
      <w:pPr>
        <w:pStyle w:val="NormalWeb"/>
        <w:numPr>
          <w:ilvl w:val="1"/>
          <w:numId w:val="50"/>
        </w:numPr>
        <w:spacing w:line="360" w:lineRule="auto"/>
      </w:pPr>
      <w:r>
        <w:t>Existing research literature</w:t>
      </w:r>
    </w:p>
    <w:p w:rsidR="00F12DF6" w:rsidRDefault="00C436E5">
      <w:pPr>
        <w:pStyle w:val="NormalWeb"/>
        <w:numPr>
          <w:ilvl w:val="1"/>
          <w:numId w:val="50"/>
        </w:numPr>
        <w:spacing w:line="360" w:lineRule="auto"/>
      </w:pPr>
      <w:r>
        <w:t>Anthropometr</w:t>
      </w:r>
      <w:r>
        <w:t>ic measurements taken in the field</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627.</w:t>
      </w:r>
      <w:r>
        <w:rPr>
          <w:rFonts w:ascii="Times New Roman" w:eastAsia="Times New Roman" w:hAnsi="Times New Roman" w:cs="Times New Roman"/>
          <w:bCs/>
          <w:sz w:val="24"/>
          <w:szCs w:val="24"/>
        </w:rPr>
        <w:t>The first step in emergency nutrition assessment is:</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Anthropometry</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Population estimation</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Rapid needs assessment</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Distribution of food aid</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628.</w:t>
      </w:r>
      <w:r>
        <w:rPr>
          <w:rFonts w:ascii="Times New Roman" w:eastAsia="Times New Roman" w:hAnsi="Times New Roman" w:cs="Times New Roman"/>
          <w:bCs/>
          <w:sz w:val="24"/>
          <w:szCs w:val="24"/>
        </w:rPr>
        <w:t>The main indicator for emergency nutrition surveillance is:</w:t>
      </w:r>
    </w:p>
    <w:p w:rsidR="00F12DF6" w:rsidRDefault="00C436E5">
      <w:pPr>
        <w:pStyle w:val="ListParagraph"/>
        <w:numPr>
          <w:ilvl w:val="1"/>
          <w:numId w:val="19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Wasting</w:t>
      </w:r>
    </w:p>
    <w:p w:rsidR="00F12DF6" w:rsidRDefault="00C436E5">
      <w:pPr>
        <w:pStyle w:val="ListParagraph"/>
        <w:numPr>
          <w:ilvl w:val="1"/>
          <w:numId w:val="19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Stunting</w:t>
      </w:r>
    </w:p>
    <w:p w:rsidR="00F12DF6" w:rsidRDefault="00C436E5">
      <w:pPr>
        <w:pStyle w:val="ListParagraph"/>
        <w:numPr>
          <w:ilvl w:val="1"/>
          <w:numId w:val="19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Dental health</w:t>
      </w:r>
    </w:p>
    <w:p w:rsidR="00F12DF6" w:rsidRDefault="00C436E5">
      <w:pPr>
        <w:pStyle w:val="ListParagraph"/>
        <w:numPr>
          <w:ilvl w:val="1"/>
          <w:numId w:val="19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Overweight</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629.</w:t>
      </w:r>
      <w:r>
        <w:rPr>
          <w:rFonts w:ascii="Times New Roman" w:eastAsia="Times New Roman" w:hAnsi="Times New Roman" w:cs="Times New Roman"/>
          <w:bCs/>
          <w:sz w:val="24"/>
          <w:szCs w:val="24"/>
        </w:rPr>
        <w:t>MAM stands for:</w:t>
      </w:r>
    </w:p>
    <w:p w:rsidR="00F12DF6" w:rsidRDefault="00C436E5">
      <w:pPr>
        <w:pStyle w:val="ListParagraph"/>
        <w:spacing w:before="100" w:beforeAutospacing="1" w:after="100" w:afterAutospacing="1" w:line="360" w:lineRule="auto"/>
        <w:ind w:left="1530"/>
        <w:rPr>
          <w:rFonts w:ascii="Times New Roman" w:eastAsia="Times New Roman" w:hAnsi="Times New Roman" w:cs="Times New Roman"/>
          <w:sz w:val="24"/>
          <w:szCs w:val="24"/>
        </w:rPr>
      </w:pPr>
      <w:r>
        <w:rPr>
          <w:rFonts w:ascii="Times New Roman" w:eastAsia="Times New Roman" w:hAnsi="Times New Roman" w:cs="Times New Roman"/>
          <w:sz w:val="24"/>
          <w:szCs w:val="24"/>
        </w:rPr>
        <w:t>A. Community Management of Acute Malnutrition</w:t>
      </w:r>
      <w:r>
        <w:rPr>
          <w:rFonts w:ascii="Times New Roman" w:eastAsia="Times New Roman" w:hAnsi="Times New Roman" w:cs="Times New Roman"/>
          <w:sz w:val="24"/>
          <w:szCs w:val="24"/>
        </w:rPr>
        <w:br/>
        <w:t>B. Clinical Management of Acute Malnutrition</w:t>
      </w:r>
      <w:r>
        <w:rPr>
          <w:rFonts w:ascii="Times New Roman" w:eastAsia="Times New Roman" w:hAnsi="Times New Roman" w:cs="Times New Roman"/>
          <w:sz w:val="24"/>
          <w:szCs w:val="24"/>
        </w:rPr>
        <w:br/>
        <w:t>C. Community Monitoring for Agriculture</w:t>
      </w:r>
      <w:r>
        <w:rPr>
          <w:rFonts w:ascii="Times New Roman" w:eastAsia="Times New Roman" w:hAnsi="Times New Roman" w:cs="Times New Roman"/>
          <w:sz w:val="24"/>
          <w:szCs w:val="24"/>
        </w:rPr>
        <w:br/>
        <w:t>D. Child Malnutrition Assessment Method</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630.M</w:t>
      </w:r>
      <w:r>
        <w:rPr>
          <w:rFonts w:ascii="Times New Roman" w:eastAsia="Times New Roman" w:hAnsi="Times New Roman" w:cs="Times New Roman"/>
          <w:bCs/>
          <w:sz w:val="24"/>
          <w:szCs w:val="24"/>
        </w:rPr>
        <w:t>ain therapeutic food for S</w:t>
      </w:r>
      <w:r>
        <w:rPr>
          <w:rFonts w:ascii="Times New Roman" w:eastAsia="Times New Roman" w:hAnsi="Times New Roman" w:cs="Times New Roman"/>
          <w:bCs/>
          <w:sz w:val="24"/>
          <w:szCs w:val="24"/>
        </w:rPr>
        <w:t>AM is:</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F-75 only</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RUTF</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Dry ration</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Fortified flour</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631.</w:t>
      </w:r>
      <w:r>
        <w:rPr>
          <w:rFonts w:ascii="Times New Roman" w:eastAsia="Times New Roman" w:hAnsi="Times New Roman" w:cs="Times New Roman"/>
          <w:bCs/>
          <w:sz w:val="24"/>
          <w:szCs w:val="24"/>
        </w:rPr>
        <w:t>F-75 is formulated for:</w:t>
      </w:r>
    </w:p>
    <w:p w:rsidR="00F12DF6" w:rsidRDefault="00C436E5">
      <w:pPr>
        <w:pStyle w:val="ListParagraph"/>
        <w:spacing w:before="100" w:beforeAutospacing="1" w:after="100" w:afterAutospacing="1" w:line="360" w:lineRule="auto"/>
        <w:ind w:left="900"/>
        <w:rPr>
          <w:rFonts w:ascii="Times New Roman" w:eastAsia="Times New Roman" w:hAnsi="Times New Roman" w:cs="Times New Roman"/>
          <w:bCs/>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Rehabilitation phase</w:t>
      </w:r>
    </w:p>
    <w:p w:rsidR="00F12DF6" w:rsidRDefault="00C436E5">
      <w:pPr>
        <w:pStyle w:val="ListParagraph"/>
        <w:spacing w:before="100" w:beforeAutospacing="1" w:after="100" w:afterAutospacing="1" w:line="360" w:lineRule="auto"/>
        <w:ind w:left="900"/>
        <w:rPr>
          <w:rFonts w:ascii="Times New Roman" w:eastAsia="Times New Roman" w:hAnsi="Times New Roman" w:cs="Times New Roman"/>
          <w:bCs/>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Stabilization phase</w:t>
      </w:r>
    </w:p>
    <w:p w:rsidR="00F12DF6" w:rsidRDefault="00C436E5">
      <w:pPr>
        <w:pStyle w:val="ListParagraph"/>
        <w:spacing w:before="100" w:beforeAutospacing="1" w:after="100" w:afterAutospacing="1" w:line="360" w:lineRule="auto"/>
        <w:ind w:left="900"/>
        <w:rPr>
          <w:rFonts w:ascii="Times New Roman" w:eastAsia="Times New Roman" w:hAnsi="Times New Roman" w:cs="Times New Roman"/>
          <w:bCs/>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Growth monitoring</w:t>
      </w:r>
    </w:p>
    <w:p w:rsidR="00F12DF6" w:rsidRDefault="00C436E5">
      <w:pPr>
        <w:pStyle w:val="ListParagraph"/>
        <w:spacing w:before="100" w:beforeAutospacing="1" w:after="100" w:afterAutospacing="1" w:line="360" w:lineRule="auto"/>
        <w:ind w:left="900"/>
        <w:rPr>
          <w:rFonts w:ascii="Times New Roman" w:eastAsia="Times New Roman" w:hAnsi="Times New Roman" w:cs="Times New Roman"/>
          <w:bCs/>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Pregnant mothers</w:t>
      </w:r>
    </w:p>
    <w:p w:rsidR="00F12DF6" w:rsidRDefault="00C436E5">
      <w:pPr>
        <w:pStyle w:val="Heading3"/>
        <w:spacing w:line="360" w:lineRule="auto"/>
        <w:rPr>
          <w:b w:val="0"/>
          <w:sz w:val="24"/>
          <w:szCs w:val="24"/>
        </w:rPr>
      </w:pPr>
      <w:r>
        <w:rPr>
          <w:rStyle w:val="Strong"/>
          <w:bCs/>
          <w:sz w:val="24"/>
          <w:szCs w:val="24"/>
        </w:rPr>
        <w:t>632.</w:t>
      </w:r>
      <w:r>
        <w:rPr>
          <w:rStyle w:val="Strong"/>
          <w:bCs/>
          <w:sz w:val="24"/>
          <w:szCs w:val="24"/>
        </w:rPr>
        <w:t>In an emergency, the most important professional attitude is:</w:t>
      </w:r>
    </w:p>
    <w:p w:rsidR="00F12DF6" w:rsidRDefault="00C436E5">
      <w:pPr>
        <w:pStyle w:val="NormalWeb"/>
        <w:numPr>
          <w:ilvl w:val="1"/>
          <w:numId w:val="15"/>
        </w:numPr>
        <w:spacing w:line="360" w:lineRule="auto"/>
      </w:pPr>
      <w:r>
        <w:t xml:space="preserve">Working without </w:t>
      </w:r>
      <w:r>
        <w:t>coordination</w:t>
      </w:r>
    </w:p>
    <w:p w:rsidR="00F12DF6" w:rsidRDefault="00C436E5">
      <w:pPr>
        <w:pStyle w:val="NormalWeb"/>
        <w:numPr>
          <w:ilvl w:val="1"/>
          <w:numId w:val="15"/>
        </w:numPr>
        <w:spacing w:line="360" w:lineRule="auto"/>
      </w:pPr>
      <w:r>
        <w:lastRenderedPageBreak/>
        <w:t>Responding quickly using standard protocols</w:t>
      </w:r>
    </w:p>
    <w:p w:rsidR="00F12DF6" w:rsidRDefault="00C436E5">
      <w:pPr>
        <w:pStyle w:val="NormalWeb"/>
        <w:numPr>
          <w:ilvl w:val="1"/>
          <w:numId w:val="15"/>
        </w:numPr>
        <w:spacing w:line="360" w:lineRule="auto"/>
      </w:pPr>
      <w:r>
        <w:t>Waiting for others</w:t>
      </w:r>
    </w:p>
    <w:p w:rsidR="00F12DF6" w:rsidRDefault="00C436E5">
      <w:pPr>
        <w:pStyle w:val="NormalWeb"/>
        <w:numPr>
          <w:ilvl w:val="1"/>
          <w:numId w:val="15"/>
        </w:numPr>
        <w:spacing w:line="360" w:lineRule="auto"/>
      </w:pPr>
      <w:r>
        <w:t>Focusing only on paperwork</w:t>
      </w:r>
    </w:p>
    <w:p w:rsidR="00F12DF6" w:rsidRDefault="00C436E5">
      <w:pPr>
        <w:pStyle w:val="NormalWeb"/>
        <w:spacing w:line="360" w:lineRule="auto"/>
      </w:pPr>
      <w:r>
        <w:rPr>
          <w:rFonts w:eastAsia="MS Gothic"/>
        </w:rPr>
        <w:t xml:space="preserve">    </w:t>
      </w:r>
      <w:r>
        <w:rPr>
          <w:rStyle w:val="Strong"/>
          <w:b w:val="0"/>
        </w:rPr>
        <w:t>633.</w:t>
      </w:r>
      <w:r>
        <w:rPr>
          <w:rStyle w:val="Strong"/>
          <w:b w:val="0"/>
        </w:rPr>
        <w:t>When a child presents with SAM in an emergency, the correct action is:</w:t>
      </w:r>
    </w:p>
    <w:p w:rsidR="00F12DF6" w:rsidRDefault="00C436E5">
      <w:pPr>
        <w:pStyle w:val="NormalWeb"/>
        <w:numPr>
          <w:ilvl w:val="1"/>
          <w:numId w:val="196"/>
        </w:numPr>
        <w:spacing w:line="360" w:lineRule="auto"/>
      </w:pPr>
      <w:r>
        <w:t>Delay treatment</w:t>
      </w:r>
    </w:p>
    <w:p w:rsidR="00F12DF6" w:rsidRDefault="00C436E5">
      <w:pPr>
        <w:pStyle w:val="NormalWeb"/>
        <w:numPr>
          <w:ilvl w:val="1"/>
          <w:numId w:val="196"/>
        </w:numPr>
        <w:spacing w:line="360" w:lineRule="auto"/>
      </w:pPr>
      <w:r>
        <w:t>Immediately refer or start therapeutic feeding</w:t>
      </w:r>
    </w:p>
    <w:p w:rsidR="00F12DF6" w:rsidRDefault="00C436E5">
      <w:pPr>
        <w:pStyle w:val="NormalWeb"/>
        <w:numPr>
          <w:ilvl w:val="1"/>
          <w:numId w:val="196"/>
        </w:numPr>
        <w:spacing w:line="360" w:lineRule="auto"/>
      </w:pPr>
      <w:r>
        <w:t>Ask them to</w:t>
      </w:r>
      <w:r>
        <w:t xml:space="preserve"> come next week</w:t>
      </w:r>
    </w:p>
    <w:p w:rsidR="00F12DF6" w:rsidRDefault="00C436E5">
      <w:pPr>
        <w:pStyle w:val="NormalWeb"/>
        <w:numPr>
          <w:ilvl w:val="1"/>
          <w:numId w:val="196"/>
        </w:numPr>
        <w:spacing w:line="360" w:lineRule="auto"/>
      </w:pPr>
      <w:r>
        <w:t>Fill forms first</w:t>
      </w:r>
    </w:p>
    <w:p w:rsidR="00F12DF6" w:rsidRDefault="00C436E5">
      <w:pPr>
        <w:pStyle w:val="Heading3"/>
        <w:spacing w:line="360" w:lineRule="auto"/>
        <w:rPr>
          <w:b w:val="0"/>
          <w:bCs w:val="0"/>
          <w:sz w:val="24"/>
          <w:szCs w:val="24"/>
        </w:rPr>
      </w:pPr>
      <w:r>
        <w:rPr>
          <w:b w:val="0"/>
          <w:bCs w:val="0"/>
          <w:sz w:val="24"/>
          <w:szCs w:val="24"/>
        </w:rPr>
        <w:t>634.</w:t>
      </w:r>
      <w:r>
        <w:rPr>
          <w:b w:val="0"/>
          <w:bCs w:val="0"/>
          <w:sz w:val="24"/>
          <w:szCs w:val="24"/>
        </w:rPr>
        <w:t xml:space="preserve">A 27-month-old child weighs </w:t>
      </w:r>
      <w:r>
        <w:rPr>
          <w:rStyle w:val="Strong"/>
          <w:sz w:val="24"/>
          <w:szCs w:val="24"/>
        </w:rPr>
        <w:t>6.5 kg</w:t>
      </w:r>
      <w:r>
        <w:rPr>
          <w:b w:val="0"/>
          <w:bCs w:val="0"/>
          <w:sz w:val="24"/>
          <w:szCs w:val="24"/>
        </w:rPr>
        <w:t xml:space="preserve"> and is </w:t>
      </w:r>
      <w:r>
        <w:rPr>
          <w:rStyle w:val="Strong"/>
          <w:sz w:val="24"/>
          <w:szCs w:val="24"/>
        </w:rPr>
        <w:t>78 cm</w:t>
      </w:r>
      <w:r>
        <w:rPr>
          <w:b w:val="0"/>
          <w:bCs w:val="0"/>
          <w:sz w:val="24"/>
          <w:szCs w:val="24"/>
        </w:rPr>
        <w:t xml:space="preserve"> tall. The MUAC is </w:t>
      </w:r>
      <w:r>
        <w:rPr>
          <w:rStyle w:val="Strong"/>
          <w:sz w:val="24"/>
          <w:szCs w:val="24"/>
        </w:rPr>
        <w:t>10.8 cm</w:t>
      </w:r>
      <w:r>
        <w:rPr>
          <w:b w:val="0"/>
          <w:bCs w:val="0"/>
          <w:sz w:val="24"/>
          <w:szCs w:val="24"/>
        </w:rPr>
        <w:t>.</w:t>
      </w:r>
      <w:r>
        <w:rPr>
          <w:b w:val="0"/>
          <w:bCs w:val="0"/>
          <w:sz w:val="24"/>
          <w:szCs w:val="24"/>
        </w:rPr>
        <w:br/>
        <w:t>Based on WHO standards, what is the child’s nutritional status?</w:t>
      </w:r>
    </w:p>
    <w:p w:rsidR="00F12DF6" w:rsidRDefault="00C436E5">
      <w:pPr>
        <w:pStyle w:val="NormalWeb"/>
        <w:numPr>
          <w:ilvl w:val="1"/>
          <w:numId w:val="34"/>
        </w:numPr>
        <w:spacing w:line="360" w:lineRule="auto"/>
      </w:pPr>
      <w:r>
        <w:t>Normal</w:t>
      </w:r>
    </w:p>
    <w:p w:rsidR="00F12DF6" w:rsidRDefault="00C436E5">
      <w:pPr>
        <w:pStyle w:val="NormalWeb"/>
        <w:numPr>
          <w:ilvl w:val="1"/>
          <w:numId w:val="34"/>
        </w:numPr>
        <w:spacing w:line="360" w:lineRule="auto"/>
      </w:pPr>
      <w:r>
        <w:t>Moderate Acute Malnutrition</w:t>
      </w:r>
    </w:p>
    <w:p w:rsidR="00F12DF6" w:rsidRDefault="00C436E5">
      <w:pPr>
        <w:pStyle w:val="NormalWeb"/>
        <w:numPr>
          <w:ilvl w:val="1"/>
          <w:numId w:val="34"/>
        </w:numPr>
        <w:spacing w:line="360" w:lineRule="auto"/>
      </w:pPr>
      <w:r>
        <w:t xml:space="preserve"> Severe Acute Malnutrition</w:t>
      </w:r>
    </w:p>
    <w:p w:rsidR="00F12DF6" w:rsidRDefault="00C436E5">
      <w:pPr>
        <w:pStyle w:val="NormalWeb"/>
        <w:numPr>
          <w:ilvl w:val="1"/>
          <w:numId w:val="34"/>
        </w:numPr>
        <w:spacing w:line="360" w:lineRule="auto"/>
      </w:pPr>
      <w:r>
        <w:t>Underweight but no</w:t>
      </w:r>
      <w:r>
        <w:t>t acute malnutrition</w:t>
      </w:r>
    </w:p>
    <w:p w:rsidR="00F12DF6" w:rsidRDefault="00C436E5">
      <w:pPr>
        <w:pStyle w:val="NormalWeb"/>
        <w:spacing w:line="360" w:lineRule="auto"/>
      </w:pPr>
      <w:r>
        <w:rPr>
          <w:rStyle w:val="Strong"/>
          <w:b w:val="0"/>
        </w:rPr>
        <w:t xml:space="preserve">  </w:t>
      </w:r>
      <w:r>
        <w:rPr>
          <w:rStyle w:val="Strong"/>
          <w:b w:val="0"/>
        </w:rPr>
        <w:t>635.</w:t>
      </w:r>
      <w:r>
        <w:rPr>
          <w:rStyle w:val="Strong"/>
          <w:b w:val="0"/>
        </w:rPr>
        <w:t xml:space="preserve">Which of the following </w:t>
      </w:r>
      <w:r>
        <w:rPr>
          <w:rStyle w:val="Emphasis"/>
        </w:rPr>
        <w:t>best describes</w:t>
      </w:r>
      <w:r>
        <w:rPr>
          <w:rStyle w:val="Strong"/>
          <w:b w:val="0"/>
        </w:rPr>
        <w:t xml:space="preserve"> the purpose of anthropometry in the field?</w:t>
      </w:r>
    </w:p>
    <w:p w:rsidR="00F12DF6" w:rsidRDefault="00C436E5">
      <w:pPr>
        <w:pStyle w:val="NormalWeb"/>
        <w:numPr>
          <w:ilvl w:val="1"/>
          <w:numId w:val="197"/>
        </w:numPr>
        <w:spacing w:line="360" w:lineRule="auto"/>
      </w:pPr>
      <w:r>
        <w:t>To describe food preference</w:t>
      </w:r>
    </w:p>
    <w:p w:rsidR="00F12DF6" w:rsidRDefault="00C436E5">
      <w:pPr>
        <w:pStyle w:val="NormalWeb"/>
        <w:numPr>
          <w:ilvl w:val="1"/>
          <w:numId w:val="197"/>
        </w:numPr>
        <w:spacing w:line="360" w:lineRule="auto"/>
      </w:pPr>
      <w:r>
        <w:t>To quantify nutritional status using body measurements</w:t>
      </w:r>
    </w:p>
    <w:p w:rsidR="00F12DF6" w:rsidRDefault="00C436E5">
      <w:pPr>
        <w:pStyle w:val="NormalWeb"/>
        <w:numPr>
          <w:ilvl w:val="1"/>
          <w:numId w:val="197"/>
        </w:numPr>
        <w:spacing w:line="360" w:lineRule="auto"/>
      </w:pPr>
      <w:r>
        <w:t>To assess economic condition</w:t>
      </w:r>
    </w:p>
    <w:p w:rsidR="00F12DF6" w:rsidRDefault="00C436E5">
      <w:pPr>
        <w:pStyle w:val="NormalWeb"/>
        <w:numPr>
          <w:ilvl w:val="1"/>
          <w:numId w:val="197"/>
        </w:numPr>
        <w:spacing w:line="360" w:lineRule="auto"/>
      </w:pPr>
      <w:r>
        <w:t xml:space="preserve">To measure micronutrient </w:t>
      </w:r>
      <w:r>
        <w:t>deficiencies</w:t>
      </w:r>
    </w:p>
    <w:p w:rsidR="00F12DF6" w:rsidRDefault="00C436E5">
      <w:pPr>
        <w:pStyle w:val="Heading3"/>
        <w:spacing w:line="360" w:lineRule="auto"/>
        <w:rPr>
          <w:b w:val="0"/>
          <w:sz w:val="24"/>
          <w:szCs w:val="24"/>
        </w:rPr>
      </w:pPr>
      <w:r>
        <w:rPr>
          <w:rStyle w:val="Strong"/>
          <w:bCs/>
          <w:sz w:val="24"/>
          <w:szCs w:val="24"/>
        </w:rPr>
        <w:t>636.</w:t>
      </w:r>
      <w:r>
        <w:rPr>
          <w:rStyle w:val="Strong"/>
          <w:bCs/>
          <w:sz w:val="24"/>
          <w:szCs w:val="24"/>
        </w:rPr>
        <w:t xml:space="preserve">Case Study: </w:t>
      </w:r>
      <w:r>
        <w:rPr>
          <w:b w:val="0"/>
          <w:sz w:val="24"/>
          <w:szCs w:val="24"/>
        </w:rPr>
        <w:t xml:space="preserve">Ato Z weighs </w:t>
      </w:r>
      <w:r>
        <w:rPr>
          <w:rStyle w:val="Strong"/>
          <w:b/>
          <w:sz w:val="24"/>
          <w:szCs w:val="24"/>
        </w:rPr>
        <w:t>70 kg</w:t>
      </w:r>
      <w:r>
        <w:rPr>
          <w:b w:val="0"/>
          <w:sz w:val="24"/>
          <w:szCs w:val="24"/>
        </w:rPr>
        <w:t xml:space="preserve"> and his height is</w:t>
      </w:r>
      <w:r>
        <w:rPr>
          <w:sz w:val="24"/>
          <w:szCs w:val="24"/>
        </w:rPr>
        <w:t xml:space="preserve"> </w:t>
      </w:r>
      <w:r>
        <w:rPr>
          <w:rStyle w:val="Strong"/>
          <w:sz w:val="24"/>
          <w:szCs w:val="24"/>
        </w:rPr>
        <w:t>1.60 m</w:t>
      </w:r>
      <w:r>
        <w:rPr>
          <w:sz w:val="24"/>
          <w:szCs w:val="24"/>
        </w:rPr>
        <w:t>.</w:t>
      </w:r>
      <w:r>
        <w:rPr>
          <w:sz w:val="24"/>
          <w:szCs w:val="24"/>
        </w:rPr>
        <w:t xml:space="preserve"> </w:t>
      </w:r>
      <w:r>
        <w:rPr>
          <w:b w:val="0"/>
          <w:sz w:val="24"/>
          <w:szCs w:val="24"/>
        </w:rPr>
        <w:t>Calculate his BMI and classify his nutritional status.</w:t>
      </w:r>
    </w:p>
    <w:p w:rsidR="00F12DF6" w:rsidRDefault="00C436E5">
      <w:pPr>
        <w:pStyle w:val="NormalWeb"/>
        <w:numPr>
          <w:ilvl w:val="1"/>
          <w:numId w:val="7"/>
        </w:numPr>
        <w:spacing w:line="360" w:lineRule="auto"/>
      </w:pPr>
      <w:r>
        <w:t>BMI = 22, Healthy</w:t>
      </w:r>
    </w:p>
    <w:p w:rsidR="00F12DF6" w:rsidRDefault="00C436E5">
      <w:pPr>
        <w:pStyle w:val="NormalWeb"/>
        <w:numPr>
          <w:ilvl w:val="1"/>
          <w:numId w:val="7"/>
        </w:numPr>
        <w:spacing w:line="360" w:lineRule="auto"/>
      </w:pPr>
      <w:r>
        <w:t>BMI = 27.3, Overweight</w:t>
      </w:r>
    </w:p>
    <w:p w:rsidR="00F12DF6" w:rsidRDefault="00C436E5">
      <w:pPr>
        <w:pStyle w:val="NormalWeb"/>
        <w:numPr>
          <w:ilvl w:val="1"/>
          <w:numId w:val="7"/>
        </w:numPr>
        <w:spacing w:line="360" w:lineRule="auto"/>
      </w:pPr>
      <w:r>
        <w:t>BMI = 32, Obese</w:t>
      </w:r>
    </w:p>
    <w:p w:rsidR="00F12DF6" w:rsidRDefault="00C436E5">
      <w:pPr>
        <w:pStyle w:val="NormalWeb"/>
        <w:numPr>
          <w:ilvl w:val="1"/>
          <w:numId w:val="7"/>
        </w:numPr>
        <w:spacing w:line="360" w:lineRule="auto"/>
      </w:pPr>
      <w:r>
        <w:t>BMI = 18.5, Normal</w:t>
      </w:r>
    </w:p>
    <w:p w:rsidR="00F12DF6" w:rsidRDefault="00C436E5">
      <w:pPr>
        <w:pStyle w:val="Heading3"/>
        <w:spacing w:line="360" w:lineRule="auto"/>
        <w:rPr>
          <w:b w:val="0"/>
          <w:sz w:val="24"/>
          <w:szCs w:val="24"/>
        </w:rPr>
      </w:pPr>
      <w:r>
        <w:rPr>
          <w:rStyle w:val="Strong"/>
          <w:bCs/>
          <w:sz w:val="24"/>
          <w:szCs w:val="24"/>
        </w:rPr>
        <w:lastRenderedPageBreak/>
        <w:t>637.</w:t>
      </w:r>
      <w:r>
        <w:rPr>
          <w:rStyle w:val="Strong"/>
          <w:bCs/>
          <w:sz w:val="24"/>
          <w:szCs w:val="24"/>
        </w:rPr>
        <w:t xml:space="preserve">Which index is best for detecting </w:t>
      </w:r>
      <w:r>
        <w:rPr>
          <w:rStyle w:val="Emphasis"/>
          <w:b w:val="0"/>
          <w:sz w:val="24"/>
          <w:szCs w:val="24"/>
        </w:rPr>
        <w:t xml:space="preserve">chronic </w:t>
      </w:r>
      <w:r>
        <w:rPr>
          <w:rStyle w:val="Emphasis"/>
          <w:b w:val="0"/>
          <w:sz w:val="24"/>
          <w:szCs w:val="24"/>
        </w:rPr>
        <w:t>malnutrition</w:t>
      </w:r>
      <w:r>
        <w:rPr>
          <w:rStyle w:val="Strong"/>
          <w:bCs/>
          <w:sz w:val="24"/>
          <w:szCs w:val="24"/>
        </w:rPr>
        <w:t xml:space="preserve"> in children?</w:t>
      </w:r>
    </w:p>
    <w:p w:rsidR="00F12DF6" w:rsidRDefault="00C436E5">
      <w:pPr>
        <w:pStyle w:val="NormalWeb"/>
        <w:spacing w:line="360" w:lineRule="auto"/>
        <w:ind w:left="720"/>
      </w:pPr>
      <w:r>
        <w:t>A.</w:t>
      </w:r>
      <w:r>
        <w:t>Weight-for-Height</w:t>
      </w:r>
    </w:p>
    <w:p w:rsidR="00F12DF6" w:rsidRDefault="00C436E5">
      <w:pPr>
        <w:pStyle w:val="NormalWeb"/>
        <w:spacing w:line="360" w:lineRule="auto"/>
        <w:ind w:left="720"/>
      </w:pPr>
      <w:r>
        <w:t>B.</w:t>
      </w:r>
      <w:r>
        <w:t>Height-for-Age</w:t>
      </w:r>
    </w:p>
    <w:p w:rsidR="00F12DF6" w:rsidRDefault="00C436E5">
      <w:pPr>
        <w:pStyle w:val="NormalWeb"/>
        <w:spacing w:line="360" w:lineRule="auto"/>
        <w:ind w:left="720"/>
      </w:pPr>
      <w:r>
        <w:t>C.</w:t>
      </w:r>
      <w:r>
        <w:t>MUAC</w:t>
      </w:r>
    </w:p>
    <w:p w:rsidR="00F12DF6" w:rsidRDefault="00C436E5">
      <w:pPr>
        <w:pStyle w:val="NormalWeb"/>
        <w:spacing w:line="360" w:lineRule="auto"/>
        <w:ind w:left="720"/>
      </w:pPr>
      <w:r>
        <w:t>D.</w:t>
      </w:r>
      <w:r>
        <w:t>BMI-for-age</w:t>
      </w:r>
    </w:p>
    <w:p w:rsidR="00F12DF6" w:rsidRDefault="00C436E5">
      <w:pPr>
        <w:pStyle w:val="NormalWeb"/>
        <w:spacing w:line="360" w:lineRule="auto"/>
        <w:rPr>
          <w:bCs/>
        </w:rPr>
      </w:pPr>
      <w:r>
        <w:rPr>
          <w:rStyle w:val="Strong"/>
          <w:b w:val="0"/>
        </w:rPr>
        <w:t xml:space="preserve">    </w:t>
      </w:r>
      <w:r>
        <w:rPr>
          <w:bCs/>
        </w:rPr>
        <w:t>638.</w:t>
      </w:r>
      <w:r>
        <w:rPr>
          <w:bCs/>
        </w:rPr>
        <w:t>The main route of food contamination is:</w:t>
      </w:r>
    </w:p>
    <w:p w:rsidR="00F12DF6" w:rsidRDefault="00C436E5">
      <w:pPr>
        <w:pStyle w:val="ListParagraph"/>
        <w:numPr>
          <w:ilvl w:val="1"/>
          <w:numId w:val="30"/>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w:t>
      </w:r>
    </w:p>
    <w:p w:rsidR="00F12DF6" w:rsidRDefault="00C436E5">
      <w:pPr>
        <w:pStyle w:val="ListParagraph"/>
        <w:numPr>
          <w:ilvl w:val="1"/>
          <w:numId w:val="30"/>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w:t>
      </w:r>
    </w:p>
    <w:p w:rsidR="00F12DF6" w:rsidRDefault="00C436E5">
      <w:pPr>
        <w:pStyle w:val="ListParagraph"/>
        <w:numPr>
          <w:ilvl w:val="1"/>
          <w:numId w:val="30"/>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w:t>
      </w:r>
    </w:p>
    <w:p w:rsidR="00F12DF6" w:rsidRDefault="00C436E5">
      <w:pPr>
        <w:pStyle w:val="ListParagraph"/>
        <w:numPr>
          <w:ilvl w:val="1"/>
          <w:numId w:val="30"/>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Soil</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639.</w:t>
      </w:r>
      <w:r>
        <w:rPr>
          <w:rFonts w:ascii="Times New Roman" w:eastAsia="Times New Roman" w:hAnsi="Times New Roman" w:cs="Times New Roman"/>
          <w:bCs/>
          <w:sz w:val="24"/>
          <w:szCs w:val="24"/>
        </w:rPr>
        <w:t>The “danger zone” temperature for bacterial growth is:</w:t>
      </w:r>
    </w:p>
    <w:p w:rsidR="00F12DF6" w:rsidRDefault="00C436E5">
      <w:pPr>
        <w:pStyle w:val="ListParagraph"/>
        <w:numPr>
          <w:ilvl w:val="1"/>
          <w:numId w:val="19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0–5°C</w:t>
      </w:r>
    </w:p>
    <w:p w:rsidR="00F12DF6" w:rsidRDefault="00C436E5">
      <w:pPr>
        <w:pStyle w:val="ListParagraph"/>
        <w:numPr>
          <w:ilvl w:val="1"/>
          <w:numId w:val="19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5–60°C</w:t>
      </w:r>
    </w:p>
    <w:p w:rsidR="00F12DF6" w:rsidRDefault="00C436E5">
      <w:pPr>
        <w:pStyle w:val="ListParagraph"/>
        <w:numPr>
          <w:ilvl w:val="1"/>
          <w:numId w:val="19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60–100°C</w:t>
      </w:r>
    </w:p>
    <w:p w:rsidR="00F12DF6" w:rsidRDefault="00C436E5">
      <w:pPr>
        <w:pStyle w:val="ListParagraph"/>
        <w:numPr>
          <w:ilvl w:val="1"/>
          <w:numId w:val="19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100°C+</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640.</w:t>
      </w:r>
      <w:r>
        <w:rPr>
          <w:rFonts w:ascii="Times New Roman" w:eastAsia="Times New Roman" w:hAnsi="Times New Roman" w:cs="Times New Roman"/>
          <w:bCs/>
          <w:sz w:val="24"/>
          <w:szCs w:val="24"/>
        </w:rPr>
        <w:t xml:space="preserve">Proper </w:t>
      </w:r>
      <w:r>
        <w:rPr>
          <w:rFonts w:ascii="Times New Roman" w:eastAsia="Times New Roman" w:hAnsi="Times New Roman" w:cs="Times New Roman"/>
          <w:bCs/>
          <w:sz w:val="24"/>
          <w:szCs w:val="24"/>
        </w:rPr>
        <w:t>hand washing requires at least:</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3 seconds</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5 seconds</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20 seconds</w:t>
      </w:r>
    </w:p>
    <w:p w:rsidR="00F12DF6" w:rsidRDefault="00C436E5">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2 minutes</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641.</w:t>
      </w:r>
      <w:r>
        <w:rPr>
          <w:rFonts w:ascii="Times New Roman" w:eastAsia="Times New Roman" w:hAnsi="Times New Roman" w:cs="Times New Roman"/>
          <w:bCs/>
          <w:sz w:val="24"/>
          <w:szCs w:val="24"/>
        </w:rPr>
        <w:t>Cross-contamination occurs when:</w:t>
      </w:r>
    </w:p>
    <w:p w:rsidR="00F12DF6" w:rsidRDefault="00C436E5">
      <w:pPr>
        <w:pStyle w:val="ListParagraph"/>
        <w:numPr>
          <w:ilvl w:val="1"/>
          <w:numId w:val="4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and cooked food mix</w:t>
      </w:r>
    </w:p>
    <w:p w:rsidR="00F12DF6" w:rsidRDefault="00C436E5">
      <w:pPr>
        <w:pStyle w:val="ListParagraph"/>
        <w:numPr>
          <w:ilvl w:val="1"/>
          <w:numId w:val="4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Washing hands</w:t>
      </w:r>
    </w:p>
    <w:p w:rsidR="00F12DF6" w:rsidRDefault="00C436E5">
      <w:pPr>
        <w:pStyle w:val="ListParagraph"/>
        <w:numPr>
          <w:ilvl w:val="1"/>
          <w:numId w:val="4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clean utensils</w:t>
      </w:r>
    </w:p>
    <w:p w:rsidR="00F12DF6" w:rsidRDefault="00C436E5">
      <w:pPr>
        <w:pStyle w:val="ListParagraph"/>
        <w:numPr>
          <w:ilvl w:val="1"/>
          <w:numId w:val="4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Reheating food</w:t>
      </w:r>
    </w:p>
    <w:p w:rsidR="00F12DF6" w:rsidRDefault="00F12DF6">
      <w:pPr>
        <w:pStyle w:val="ListParagraph"/>
        <w:spacing w:before="100" w:beforeAutospacing="1" w:after="100" w:afterAutospacing="1" w:line="360" w:lineRule="auto"/>
        <w:ind w:left="1440"/>
        <w:rPr>
          <w:rFonts w:ascii="Times New Roman" w:eastAsia="Times New Roman" w:hAnsi="Times New Roman" w:cs="Times New Roman"/>
          <w:sz w:val="24"/>
          <w:szCs w:val="24"/>
        </w:rPr>
      </w:pP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642.</w:t>
      </w:r>
      <w:r>
        <w:rPr>
          <w:rFonts w:ascii="Times New Roman" w:eastAsia="Times New Roman" w:hAnsi="Times New Roman" w:cs="Times New Roman"/>
          <w:bCs/>
          <w:sz w:val="24"/>
          <w:szCs w:val="24"/>
        </w:rPr>
        <w:t>HACCP stands for:</w:t>
      </w:r>
    </w:p>
    <w:p w:rsidR="00F12DF6" w:rsidRDefault="00C436E5">
      <w:pPr>
        <w:pStyle w:val="ListParagraph"/>
        <w:numPr>
          <w:ilvl w:val="1"/>
          <w:numId w:val="8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Hazard Analysis and Critical Control Poin</w:t>
      </w:r>
      <w:r>
        <w:rPr>
          <w:rFonts w:ascii="Times New Roman" w:eastAsia="Times New Roman" w:hAnsi="Times New Roman" w:cs="Times New Roman"/>
          <w:sz w:val="24"/>
          <w:szCs w:val="24"/>
        </w:rPr>
        <w:t>ts</w:t>
      </w:r>
    </w:p>
    <w:p w:rsidR="00F12DF6" w:rsidRDefault="00C436E5">
      <w:pPr>
        <w:pStyle w:val="ListParagraph"/>
        <w:numPr>
          <w:ilvl w:val="1"/>
          <w:numId w:val="8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Health and Control of Cooked Products</w:t>
      </w:r>
    </w:p>
    <w:p w:rsidR="00F12DF6" w:rsidRDefault="00C436E5">
      <w:pPr>
        <w:pStyle w:val="ListParagraph"/>
        <w:numPr>
          <w:ilvl w:val="1"/>
          <w:numId w:val="8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Assessment of Clean Production</w:t>
      </w:r>
    </w:p>
    <w:p w:rsidR="00F12DF6" w:rsidRDefault="00C436E5">
      <w:pPr>
        <w:pStyle w:val="ListParagraph"/>
        <w:numPr>
          <w:ilvl w:val="1"/>
          <w:numId w:val="8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Hazard and Chemical Prevention Plan</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643.</w:t>
      </w:r>
      <w:r>
        <w:rPr>
          <w:rFonts w:ascii="Times New Roman" w:eastAsia="Times New Roman" w:hAnsi="Times New Roman" w:cs="Times New Roman"/>
          <w:bCs/>
          <w:sz w:val="24"/>
          <w:szCs w:val="24"/>
        </w:rPr>
        <w:t>Foodborne diseases are mainly caused by:</w:t>
      </w:r>
    </w:p>
    <w:p w:rsidR="00F12DF6" w:rsidRDefault="00C436E5">
      <w:pPr>
        <w:pStyle w:val="ListParagraph"/>
        <w:numPr>
          <w:ilvl w:val="1"/>
          <w:numId w:val="1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nutrition</w:t>
      </w:r>
    </w:p>
    <w:p w:rsidR="00F12DF6" w:rsidRDefault="00C436E5">
      <w:pPr>
        <w:pStyle w:val="ListParagraph"/>
        <w:numPr>
          <w:ilvl w:val="1"/>
          <w:numId w:val="1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Contaminated food</w:t>
      </w:r>
    </w:p>
    <w:p w:rsidR="00F12DF6" w:rsidRDefault="00C436E5">
      <w:pPr>
        <w:pStyle w:val="ListParagraph"/>
        <w:numPr>
          <w:ilvl w:val="1"/>
          <w:numId w:val="1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Protein deficiency</w:t>
      </w:r>
    </w:p>
    <w:p w:rsidR="00F12DF6" w:rsidRDefault="00C436E5">
      <w:pPr>
        <w:pStyle w:val="ListParagraph"/>
        <w:numPr>
          <w:ilvl w:val="1"/>
          <w:numId w:val="1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Stres</w:t>
      </w:r>
      <w:r>
        <w:rPr>
          <w:rFonts w:ascii="Times New Roman" w:eastAsia="Times New Roman" w:hAnsi="Times New Roman" w:cs="Times New Roman"/>
          <w:sz w:val="24"/>
          <w:szCs w:val="24"/>
        </w:rPr>
        <w:t>s</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644.</w:t>
      </w:r>
      <w:r>
        <w:rPr>
          <w:rFonts w:ascii="Times New Roman" w:eastAsia="Times New Roman" w:hAnsi="Times New Roman" w:cs="Times New Roman"/>
          <w:bCs/>
          <w:sz w:val="24"/>
          <w:szCs w:val="24"/>
        </w:rPr>
        <w:t xml:space="preserve">Personal hygiene in food handling </w:t>
      </w:r>
      <w:r>
        <w:rPr>
          <w:rFonts w:ascii="Times New Roman" w:eastAsia="Times New Roman" w:hAnsi="Times New Roman" w:cs="Times New Roman"/>
          <w:bCs/>
          <w:sz w:val="24"/>
          <w:szCs w:val="24"/>
        </w:rPr>
        <w:t>includes:</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Wearing jewelry</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Clean clothing</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Eating while cooking</w:t>
      </w:r>
    </w:p>
    <w:p w:rsidR="00F12DF6" w:rsidRDefault="00C436E5">
      <w:pPr>
        <w:pStyle w:val="ListParagraph"/>
        <w:spacing w:before="100" w:beforeAutospacing="1" w:after="100" w:afterAutospacing="1"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Long nails</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645.</w:t>
      </w:r>
      <w:r>
        <w:rPr>
          <w:rFonts w:ascii="Times New Roman" w:eastAsia="Times New Roman" w:hAnsi="Times New Roman" w:cs="Times New Roman"/>
          <w:bCs/>
          <w:sz w:val="24"/>
          <w:szCs w:val="24"/>
        </w:rPr>
        <w:t>The best way to kill bacteria in food is:</w:t>
      </w:r>
    </w:p>
    <w:p w:rsidR="00F12DF6" w:rsidRDefault="00C436E5">
      <w:pPr>
        <w:pStyle w:val="ListParagraph"/>
        <w:numPr>
          <w:ilvl w:val="1"/>
          <w:numId w:val="32"/>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Cooling</w:t>
      </w:r>
    </w:p>
    <w:p w:rsidR="00F12DF6" w:rsidRDefault="00C436E5">
      <w:pPr>
        <w:pStyle w:val="ListParagraph"/>
        <w:numPr>
          <w:ilvl w:val="1"/>
          <w:numId w:val="32"/>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Freezing</w:t>
      </w:r>
    </w:p>
    <w:p w:rsidR="00F12DF6" w:rsidRDefault="00C436E5">
      <w:pPr>
        <w:pStyle w:val="ListParagraph"/>
        <w:numPr>
          <w:ilvl w:val="1"/>
          <w:numId w:val="32"/>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p w:rsidR="00F12DF6" w:rsidRDefault="00C436E5">
      <w:pPr>
        <w:pStyle w:val="ListParagraph"/>
        <w:numPr>
          <w:ilvl w:val="1"/>
          <w:numId w:val="32"/>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 cooking</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646.</w:t>
      </w:r>
      <w:r>
        <w:rPr>
          <w:rFonts w:ascii="Times New Roman" w:eastAsia="Times New Roman" w:hAnsi="Times New Roman" w:cs="Times New Roman"/>
          <w:bCs/>
          <w:sz w:val="24"/>
          <w:szCs w:val="24"/>
        </w:rPr>
        <w:t>The most common food poisoning bacteria is:</w:t>
      </w:r>
    </w:p>
    <w:p w:rsidR="00F12DF6" w:rsidRDefault="00C436E5">
      <w:pPr>
        <w:pStyle w:val="ListParagraph"/>
        <w:numPr>
          <w:ilvl w:val="1"/>
          <w:numId w:val="1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Salmonella</w:t>
      </w:r>
    </w:p>
    <w:p w:rsidR="00F12DF6" w:rsidRDefault="00C436E5">
      <w:pPr>
        <w:pStyle w:val="ListParagraph"/>
        <w:numPr>
          <w:ilvl w:val="1"/>
          <w:numId w:val="1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coli</w:t>
      </w:r>
    </w:p>
    <w:p w:rsidR="00F12DF6" w:rsidRDefault="00C436E5">
      <w:pPr>
        <w:pStyle w:val="ListParagraph"/>
        <w:numPr>
          <w:ilvl w:val="1"/>
          <w:numId w:val="1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Streptococcus</w:t>
      </w:r>
    </w:p>
    <w:p w:rsidR="00F12DF6" w:rsidRDefault="00C436E5">
      <w:pPr>
        <w:pStyle w:val="ListParagraph"/>
        <w:numPr>
          <w:ilvl w:val="1"/>
          <w:numId w:val="19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Pneumoc</w:t>
      </w:r>
      <w:r>
        <w:rPr>
          <w:rFonts w:ascii="Times New Roman" w:eastAsia="Times New Roman" w:hAnsi="Times New Roman" w:cs="Times New Roman"/>
          <w:sz w:val="24"/>
          <w:szCs w:val="24"/>
        </w:rPr>
        <w:t>occus</w:t>
      </w:r>
    </w:p>
    <w:p w:rsidR="00F12DF6" w:rsidRDefault="00C436E5">
      <w:pPr>
        <w:pStyle w:val="ListParagraph"/>
        <w:spacing w:before="100" w:beforeAutospacing="1" w:after="100" w:afterAutospacing="1" w:line="360" w:lineRule="auto"/>
        <w:ind w:left="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647.</w:t>
      </w:r>
      <w:r>
        <w:rPr>
          <w:rFonts w:ascii="Times New Roman" w:eastAsia="Times New Roman" w:hAnsi="Times New Roman" w:cs="Times New Roman"/>
          <w:bCs/>
          <w:sz w:val="24"/>
          <w:szCs w:val="24"/>
        </w:rPr>
        <w:t>Ready-to-eat foods should be stored at:</w:t>
      </w:r>
    </w:p>
    <w:p w:rsidR="00F12DF6" w:rsidRDefault="00C436E5">
      <w:pPr>
        <w:pStyle w:val="ListParagraph"/>
        <w:numPr>
          <w:ilvl w:val="1"/>
          <w:numId w:val="3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 temperature</w:t>
      </w:r>
    </w:p>
    <w:p w:rsidR="00F12DF6" w:rsidRDefault="00C436E5">
      <w:pPr>
        <w:pStyle w:val="ListParagraph"/>
        <w:numPr>
          <w:ilvl w:val="1"/>
          <w:numId w:val="3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Freezer temperature</w:t>
      </w:r>
    </w:p>
    <w:p w:rsidR="00F12DF6" w:rsidRDefault="00C436E5">
      <w:pPr>
        <w:pStyle w:val="ListParagraph"/>
        <w:numPr>
          <w:ilvl w:val="1"/>
          <w:numId w:val="3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Refrigerator temperature</w:t>
      </w:r>
    </w:p>
    <w:p w:rsidR="00F12DF6" w:rsidRDefault="00C436E5">
      <w:pPr>
        <w:pStyle w:val="ListParagraph"/>
        <w:numPr>
          <w:ilvl w:val="1"/>
          <w:numId w:val="3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heat</w:t>
      </w:r>
    </w:p>
    <w:p w:rsidR="00F12DF6" w:rsidRDefault="00C436E5">
      <w:pPr>
        <w:pStyle w:val="Heading3"/>
        <w:spacing w:line="360" w:lineRule="auto"/>
        <w:rPr>
          <w:b w:val="0"/>
          <w:sz w:val="24"/>
          <w:szCs w:val="24"/>
        </w:rPr>
      </w:pPr>
      <w:r>
        <w:rPr>
          <w:rStyle w:val="Strong"/>
          <w:bCs/>
          <w:sz w:val="24"/>
          <w:szCs w:val="24"/>
        </w:rPr>
        <w:t>648.</w:t>
      </w:r>
      <w:r>
        <w:rPr>
          <w:rStyle w:val="Strong"/>
          <w:bCs/>
          <w:sz w:val="24"/>
          <w:szCs w:val="24"/>
        </w:rPr>
        <w:t>Which of the following best defines Public Health Nutrition?</w:t>
      </w:r>
    </w:p>
    <w:p w:rsidR="00F12DF6" w:rsidRDefault="00C436E5">
      <w:pPr>
        <w:pStyle w:val="NormalWeb"/>
        <w:spacing w:line="360" w:lineRule="auto"/>
      </w:pPr>
      <w:r>
        <w:t>A.</w:t>
      </w:r>
      <w:r>
        <w:t>Treating individual patients with diet</w:t>
      </w:r>
    </w:p>
    <w:p w:rsidR="00F12DF6" w:rsidRDefault="00C436E5">
      <w:pPr>
        <w:pStyle w:val="NormalWeb"/>
        <w:spacing w:line="360" w:lineRule="auto"/>
      </w:pPr>
      <w:r>
        <w:lastRenderedPageBreak/>
        <w:t>B.</w:t>
      </w:r>
      <w:r>
        <w:t xml:space="preserve">Improving population </w:t>
      </w:r>
      <w:r>
        <w:t>nutritional status through policies and programs</w:t>
      </w:r>
    </w:p>
    <w:p w:rsidR="00F12DF6" w:rsidRDefault="00C436E5">
      <w:pPr>
        <w:pStyle w:val="NormalWeb"/>
        <w:spacing w:line="360" w:lineRule="auto"/>
      </w:pPr>
      <w:r>
        <w:t>C.</w:t>
      </w:r>
      <w:r>
        <w:t>Providing supplements to sick individuals</w:t>
      </w:r>
    </w:p>
    <w:p w:rsidR="00F12DF6" w:rsidRDefault="00C436E5">
      <w:pPr>
        <w:pStyle w:val="NormalWeb"/>
        <w:spacing w:line="360" w:lineRule="auto"/>
      </w:pPr>
      <w:r>
        <w:t>D.</w:t>
      </w:r>
      <w:r>
        <w:t>Teaching cooking skills to households</w:t>
      </w:r>
    </w:p>
    <w:p w:rsidR="00F12DF6" w:rsidRDefault="00C436E5">
      <w:pPr>
        <w:pStyle w:val="Heading3"/>
        <w:spacing w:line="360" w:lineRule="auto"/>
        <w:rPr>
          <w:b w:val="0"/>
          <w:sz w:val="24"/>
          <w:szCs w:val="24"/>
        </w:rPr>
      </w:pPr>
      <w:r>
        <w:rPr>
          <w:rStyle w:val="Strong"/>
          <w:bCs/>
          <w:sz w:val="24"/>
          <w:szCs w:val="24"/>
        </w:rPr>
        <w:t xml:space="preserve">649. </w:t>
      </w:r>
      <w:r>
        <w:rPr>
          <w:rStyle w:val="Strong"/>
          <w:bCs/>
          <w:sz w:val="24"/>
          <w:szCs w:val="24"/>
        </w:rPr>
        <w:t>The most common indicator used to assess chronic malnutrition in children is:</w:t>
      </w:r>
    </w:p>
    <w:p w:rsidR="00F12DF6" w:rsidRDefault="00C436E5">
      <w:pPr>
        <w:pStyle w:val="NormalWeb"/>
        <w:spacing w:line="360" w:lineRule="auto"/>
      </w:pPr>
      <w:r>
        <w:t>A.</w:t>
      </w:r>
      <w:r>
        <w:t>Wasting</w:t>
      </w:r>
    </w:p>
    <w:p w:rsidR="00F12DF6" w:rsidRDefault="00C436E5">
      <w:pPr>
        <w:pStyle w:val="NormalWeb"/>
        <w:spacing w:line="360" w:lineRule="auto"/>
      </w:pPr>
      <w:r>
        <w:t>B.</w:t>
      </w:r>
      <w:r>
        <w:t>Stunting</w:t>
      </w:r>
    </w:p>
    <w:p w:rsidR="00F12DF6" w:rsidRDefault="00C436E5">
      <w:pPr>
        <w:pStyle w:val="NormalWeb"/>
        <w:spacing w:line="360" w:lineRule="auto"/>
      </w:pPr>
      <w:r>
        <w:t>C.</w:t>
      </w:r>
      <w:r>
        <w:t>Underweight</w:t>
      </w:r>
    </w:p>
    <w:p w:rsidR="00F12DF6" w:rsidRDefault="00C436E5">
      <w:pPr>
        <w:pStyle w:val="NormalWeb"/>
        <w:spacing w:line="360" w:lineRule="auto"/>
      </w:pPr>
      <w:r>
        <w:t>D.</w:t>
      </w:r>
      <w:r>
        <w:t>MUA</w:t>
      </w:r>
      <w:r>
        <w:t>C</w:t>
      </w:r>
    </w:p>
    <w:p w:rsidR="00F12DF6" w:rsidRDefault="00C436E5">
      <w:pPr>
        <w:pStyle w:val="Heading3"/>
        <w:spacing w:line="360" w:lineRule="auto"/>
        <w:rPr>
          <w:b w:val="0"/>
          <w:sz w:val="24"/>
          <w:szCs w:val="24"/>
        </w:rPr>
      </w:pPr>
      <w:r>
        <w:rPr>
          <w:rStyle w:val="Strong"/>
          <w:bCs/>
          <w:sz w:val="24"/>
          <w:szCs w:val="24"/>
        </w:rPr>
        <w:t>650.</w:t>
      </w:r>
      <w:r>
        <w:rPr>
          <w:rStyle w:val="Strong"/>
          <w:bCs/>
          <w:sz w:val="24"/>
          <w:szCs w:val="24"/>
        </w:rPr>
        <w:t>Fortification of iodized salt is an example of:</w:t>
      </w:r>
    </w:p>
    <w:p w:rsidR="00F12DF6" w:rsidRDefault="00C436E5">
      <w:pPr>
        <w:pStyle w:val="NormalWeb"/>
        <w:numPr>
          <w:ilvl w:val="1"/>
          <w:numId w:val="19"/>
        </w:numPr>
        <w:spacing w:line="360" w:lineRule="auto"/>
      </w:pPr>
      <w:r>
        <w:t>Supplementation</w:t>
      </w:r>
    </w:p>
    <w:p w:rsidR="00F12DF6" w:rsidRDefault="00C436E5">
      <w:pPr>
        <w:pStyle w:val="NormalWeb"/>
        <w:numPr>
          <w:ilvl w:val="1"/>
          <w:numId w:val="19"/>
        </w:numPr>
        <w:spacing w:line="360" w:lineRule="auto"/>
      </w:pPr>
      <w:r>
        <w:t xml:space="preserve"> Food diversification</w:t>
      </w:r>
    </w:p>
    <w:p w:rsidR="00F12DF6" w:rsidRDefault="00C436E5">
      <w:pPr>
        <w:pStyle w:val="NormalWeb"/>
        <w:numPr>
          <w:ilvl w:val="1"/>
          <w:numId w:val="19"/>
        </w:numPr>
        <w:spacing w:line="360" w:lineRule="auto"/>
      </w:pPr>
      <w:r>
        <w:t>Food fortification</w:t>
      </w:r>
    </w:p>
    <w:p w:rsidR="00F12DF6" w:rsidRDefault="00C436E5">
      <w:pPr>
        <w:pStyle w:val="NormalWeb"/>
        <w:numPr>
          <w:ilvl w:val="1"/>
          <w:numId w:val="19"/>
        </w:numPr>
        <w:spacing w:line="360" w:lineRule="auto"/>
      </w:pPr>
      <w:r>
        <w:t>Nutrition counseling</w:t>
      </w:r>
    </w:p>
    <w:p w:rsidR="00F12DF6" w:rsidRDefault="00C436E5">
      <w:pPr>
        <w:pStyle w:val="Heading3"/>
        <w:spacing w:line="360" w:lineRule="auto"/>
        <w:rPr>
          <w:b w:val="0"/>
          <w:sz w:val="24"/>
          <w:szCs w:val="24"/>
        </w:rPr>
      </w:pPr>
      <w:r>
        <w:rPr>
          <w:rStyle w:val="Strong"/>
          <w:bCs/>
          <w:sz w:val="24"/>
          <w:szCs w:val="24"/>
        </w:rPr>
        <w:t>651.</w:t>
      </w:r>
      <w:r>
        <w:rPr>
          <w:rStyle w:val="Strong"/>
          <w:bCs/>
          <w:sz w:val="24"/>
          <w:szCs w:val="24"/>
        </w:rPr>
        <w:t>Which age group is most vulnerable to Vitamin A deficiency?</w:t>
      </w:r>
    </w:p>
    <w:p w:rsidR="00F12DF6" w:rsidRDefault="00C436E5">
      <w:pPr>
        <w:pStyle w:val="NormalWeb"/>
        <w:numPr>
          <w:ilvl w:val="1"/>
          <w:numId w:val="200"/>
        </w:numPr>
        <w:spacing w:line="360" w:lineRule="auto"/>
      </w:pPr>
      <w:r>
        <w:t>0–5 months</w:t>
      </w:r>
    </w:p>
    <w:p w:rsidR="00F12DF6" w:rsidRDefault="00C436E5">
      <w:pPr>
        <w:pStyle w:val="NormalWeb"/>
        <w:numPr>
          <w:ilvl w:val="1"/>
          <w:numId w:val="200"/>
        </w:numPr>
        <w:spacing w:line="360" w:lineRule="auto"/>
      </w:pPr>
      <w:r>
        <w:t>6–59 months</w:t>
      </w:r>
    </w:p>
    <w:p w:rsidR="00F12DF6" w:rsidRDefault="00C436E5">
      <w:pPr>
        <w:pStyle w:val="NormalWeb"/>
        <w:numPr>
          <w:ilvl w:val="1"/>
          <w:numId w:val="200"/>
        </w:numPr>
        <w:spacing w:line="360" w:lineRule="auto"/>
      </w:pPr>
      <w:r>
        <w:t xml:space="preserve"> Adults</w:t>
      </w:r>
    </w:p>
    <w:p w:rsidR="00F12DF6" w:rsidRDefault="00C436E5">
      <w:pPr>
        <w:pStyle w:val="NormalWeb"/>
        <w:numPr>
          <w:ilvl w:val="1"/>
          <w:numId w:val="200"/>
        </w:numPr>
        <w:spacing w:line="360" w:lineRule="auto"/>
      </w:pPr>
      <w:r>
        <w:t>Elderly</w:t>
      </w:r>
    </w:p>
    <w:p w:rsidR="00F12DF6" w:rsidRDefault="00C436E5">
      <w:pPr>
        <w:pStyle w:val="Heading3"/>
        <w:spacing w:line="360" w:lineRule="auto"/>
        <w:rPr>
          <w:b w:val="0"/>
          <w:sz w:val="24"/>
          <w:szCs w:val="24"/>
        </w:rPr>
      </w:pPr>
      <w:r>
        <w:rPr>
          <w:rStyle w:val="Strong"/>
          <w:bCs/>
          <w:sz w:val="24"/>
          <w:szCs w:val="24"/>
        </w:rPr>
        <w:t>652.</w:t>
      </w:r>
      <w:r>
        <w:rPr>
          <w:rStyle w:val="Strong"/>
          <w:bCs/>
          <w:sz w:val="24"/>
          <w:szCs w:val="24"/>
        </w:rPr>
        <w:t>A skill necessary</w:t>
      </w:r>
      <w:r>
        <w:rPr>
          <w:rStyle w:val="Strong"/>
          <w:bCs/>
          <w:sz w:val="24"/>
          <w:szCs w:val="24"/>
        </w:rPr>
        <w:t xml:space="preserve"> for community nutrition workers to counsel mothers effectively is:</w:t>
      </w:r>
    </w:p>
    <w:p w:rsidR="00F12DF6" w:rsidRDefault="00C436E5">
      <w:pPr>
        <w:pStyle w:val="NormalWeb"/>
        <w:numPr>
          <w:ilvl w:val="1"/>
          <w:numId w:val="54"/>
        </w:numPr>
        <w:spacing w:line="360" w:lineRule="auto"/>
      </w:pPr>
      <w:r>
        <w:t>Lecture-based teaching</w:t>
      </w:r>
    </w:p>
    <w:p w:rsidR="00F12DF6" w:rsidRDefault="00C436E5">
      <w:pPr>
        <w:pStyle w:val="NormalWeb"/>
        <w:numPr>
          <w:ilvl w:val="1"/>
          <w:numId w:val="54"/>
        </w:numPr>
        <w:spacing w:line="360" w:lineRule="auto"/>
      </w:pPr>
      <w:r>
        <w:t>Active listening</w:t>
      </w:r>
    </w:p>
    <w:p w:rsidR="00F12DF6" w:rsidRDefault="00C436E5">
      <w:pPr>
        <w:pStyle w:val="NormalWeb"/>
        <w:numPr>
          <w:ilvl w:val="1"/>
          <w:numId w:val="54"/>
        </w:numPr>
        <w:spacing w:line="360" w:lineRule="auto"/>
      </w:pPr>
      <w:r>
        <w:t>Aggressive persuasion</w:t>
      </w:r>
    </w:p>
    <w:p w:rsidR="00F12DF6" w:rsidRDefault="00C436E5">
      <w:pPr>
        <w:pStyle w:val="NormalWeb"/>
        <w:numPr>
          <w:ilvl w:val="1"/>
          <w:numId w:val="54"/>
        </w:numPr>
        <w:spacing w:line="360" w:lineRule="auto"/>
      </w:pPr>
      <w:r>
        <w:t>Speaking loudly</w:t>
      </w:r>
    </w:p>
    <w:p w:rsidR="00F12DF6" w:rsidRDefault="00C436E5">
      <w:pPr>
        <w:pStyle w:val="Heading3"/>
        <w:spacing w:line="360" w:lineRule="auto"/>
        <w:rPr>
          <w:b w:val="0"/>
          <w:sz w:val="24"/>
          <w:szCs w:val="24"/>
        </w:rPr>
      </w:pPr>
      <w:r>
        <w:rPr>
          <w:rStyle w:val="Strong"/>
          <w:bCs/>
          <w:sz w:val="24"/>
          <w:szCs w:val="24"/>
        </w:rPr>
        <w:lastRenderedPageBreak/>
        <w:t>653.</w:t>
      </w:r>
      <w:r>
        <w:rPr>
          <w:rStyle w:val="Strong"/>
          <w:bCs/>
          <w:sz w:val="24"/>
          <w:szCs w:val="24"/>
        </w:rPr>
        <w:t xml:space="preserve">The </w:t>
      </w:r>
      <w:r>
        <w:rPr>
          <w:rStyle w:val="Emphasis"/>
          <w:rFonts w:eastAsia="SimSun"/>
          <w:b w:val="0"/>
          <w:sz w:val="24"/>
          <w:szCs w:val="24"/>
        </w:rPr>
        <w:t>first</w:t>
      </w:r>
      <w:r>
        <w:rPr>
          <w:rStyle w:val="Strong"/>
          <w:bCs/>
          <w:sz w:val="24"/>
          <w:szCs w:val="24"/>
        </w:rPr>
        <w:t xml:space="preserve"> step in community nutrition assessment is:</w:t>
      </w:r>
    </w:p>
    <w:p w:rsidR="00F12DF6" w:rsidRDefault="00C436E5">
      <w:pPr>
        <w:pStyle w:val="NormalWeb"/>
        <w:spacing w:line="360" w:lineRule="auto"/>
      </w:pPr>
      <w:r>
        <w:t>A.</w:t>
      </w:r>
      <w:r>
        <w:t>Plan intervention</w:t>
      </w:r>
    </w:p>
    <w:p w:rsidR="00F12DF6" w:rsidRDefault="00C436E5">
      <w:pPr>
        <w:pStyle w:val="NormalWeb"/>
        <w:spacing w:line="360" w:lineRule="auto"/>
      </w:pPr>
      <w:r>
        <w:t>B.</w:t>
      </w:r>
      <w:r>
        <w:t>Collect data</w:t>
      </w:r>
    </w:p>
    <w:p w:rsidR="00F12DF6" w:rsidRDefault="00C436E5">
      <w:pPr>
        <w:pStyle w:val="NormalWeb"/>
        <w:spacing w:line="360" w:lineRule="auto"/>
      </w:pPr>
      <w:r>
        <w:t>C.</w:t>
      </w:r>
      <w:r>
        <w:t>Identify the pro</w:t>
      </w:r>
      <w:r>
        <w:t>blem</w:t>
      </w:r>
    </w:p>
    <w:p w:rsidR="00F12DF6" w:rsidRDefault="00C436E5">
      <w:pPr>
        <w:pStyle w:val="NormalWeb"/>
        <w:spacing w:line="360" w:lineRule="auto"/>
      </w:pPr>
      <w:r>
        <w:t>D.</w:t>
      </w:r>
      <w:r>
        <w:t>Evaluate the program</w:t>
      </w:r>
    </w:p>
    <w:p w:rsidR="00F12DF6" w:rsidRDefault="00C436E5">
      <w:pPr>
        <w:pStyle w:val="Heading3"/>
        <w:spacing w:line="360" w:lineRule="auto"/>
        <w:rPr>
          <w:b w:val="0"/>
          <w:sz w:val="24"/>
          <w:szCs w:val="24"/>
        </w:rPr>
      </w:pPr>
      <w:r>
        <w:rPr>
          <w:rStyle w:val="Strong"/>
          <w:bCs/>
          <w:sz w:val="24"/>
          <w:szCs w:val="24"/>
        </w:rPr>
        <w:t>654.</w:t>
      </w:r>
      <w:r>
        <w:rPr>
          <w:rStyle w:val="Strong"/>
          <w:bCs/>
          <w:sz w:val="24"/>
          <w:szCs w:val="24"/>
        </w:rPr>
        <w:t>Which food is the richest source of heme iron?</w:t>
      </w:r>
    </w:p>
    <w:p w:rsidR="00F12DF6" w:rsidRDefault="00C436E5">
      <w:pPr>
        <w:pStyle w:val="NormalWeb"/>
        <w:numPr>
          <w:ilvl w:val="1"/>
          <w:numId w:val="201"/>
        </w:numPr>
        <w:spacing w:line="360" w:lineRule="auto"/>
      </w:pPr>
      <w:r>
        <w:t>Spinach</w:t>
      </w:r>
    </w:p>
    <w:p w:rsidR="00F12DF6" w:rsidRDefault="00C436E5">
      <w:pPr>
        <w:pStyle w:val="NormalWeb"/>
        <w:numPr>
          <w:ilvl w:val="1"/>
          <w:numId w:val="201"/>
        </w:numPr>
        <w:spacing w:line="360" w:lineRule="auto"/>
      </w:pPr>
      <w:r>
        <w:t>Milk</w:t>
      </w:r>
    </w:p>
    <w:p w:rsidR="00F12DF6" w:rsidRDefault="00C436E5">
      <w:pPr>
        <w:pStyle w:val="NormalWeb"/>
        <w:numPr>
          <w:ilvl w:val="1"/>
          <w:numId w:val="201"/>
        </w:numPr>
        <w:spacing w:line="360" w:lineRule="auto"/>
      </w:pPr>
      <w:r>
        <w:t>Beef</w:t>
      </w:r>
    </w:p>
    <w:p w:rsidR="00F12DF6" w:rsidRDefault="00C436E5">
      <w:pPr>
        <w:pStyle w:val="NormalWeb"/>
        <w:numPr>
          <w:ilvl w:val="1"/>
          <w:numId w:val="201"/>
        </w:numPr>
        <w:spacing w:line="360" w:lineRule="auto"/>
      </w:pPr>
      <w:r>
        <w:t>Beans</w:t>
      </w:r>
    </w:p>
    <w:p w:rsidR="00F12DF6" w:rsidRDefault="00C436E5">
      <w:pPr>
        <w:pStyle w:val="Heading3"/>
        <w:spacing w:line="360" w:lineRule="auto"/>
        <w:rPr>
          <w:b w:val="0"/>
          <w:sz w:val="24"/>
          <w:szCs w:val="24"/>
        </w:rPr>
      </w:pPr>
      <w:r>
        <w:rPr>
          <w:rStyle w:val="Strong"/>
          <w:bCs/>
          <w:sz w:val="24"/>
          <w:szCs w:val="24"/>
        </w:rPr>
        <w:t>655.</w:t>
      </w:r>
      <w:r>
        <w:rPr>
          <w:rStyle w:val="Strong"/>
          <w:bCs/>
          <w:sz w:val="24"/>
          <w:szCs w:val="24"/>
        </w:rPr>
        <w:t>The attitude expected from a Public Health Nutrition professional when working in communities is:</w:t>
      </w:r>
    </w:p>
    <w:p w:rsidR="00F12DF6" w:rsidRDefault="00C436E5">
      <w:pPr>
        <w:pStyle w:val="NormalWeb"/>
        <w:numPr>
          <w:ilvl w:val="1"/>
          <w:numId w:val="100"/>
        </w:numPr>
        <w:spacing w:line="360" w:lineRule="auto"/>
      </w:pPr>
      <w:r>
        <w:t>Judgmental approach</w:t>
      </w:r>
    </w:p>
    <w:p w:rsidR="00F12DF6" w:rsidRDefault="00C436E5">
      <w:pPr>
        <w:pStyle w:val="NormalWeb"/>
        <w:numPr>
          <w:ilvl w:val="1"/>
          <w:numId w:val="100"/>
        </w:numPr>
        <w:spacing w:line="360" w:lineRule="auto"/>
      </w:pPr>
      <w:r>
        <w:t xml:space="preserve">Cultural sensitivity and </w:t>
      </w:r>
      <w:r>
        <w:t>respect</w:t>
      </w:r>
    </w:p>
    <w:p w:rsidR="00F12DF6" w:rsidRDefault="00C436E5">
      <w:pPr>
        <w:pStyle w:val="NormalWeb"/>
        <w:numPr>
          <w:ilvl w:val="1"/>
          <w:numId w:val="100"/>
        </w:numPr>
        <w:spacing w:line="360" w:lineRule="auto"/>
      </w:pPr>
      <w:r>
        <w:t>Blaming mothers for malnutrition</w:t>
      </w:r>
    </w:p>
    <w:p w:rsidR="00F12DF6" w:rsidRDefault="00C436E5">
      <w:pPr>
        <w:pStyle w:val="NormalWeb"/>
        <w:numPr>
          <w:ilvl w:val="1"/>
          <w:numId w:val="100"/>
        </w:numPr>
        <w:spacing w:line="360" w:lineRule="auto"/>
      </w:pPr>
      <w:r>
        <w:t>Forcing dietary changes</w:t>
      </w:r>
    </w:p>
    <w:p w:rsidR="00F12DF6" w:rsidRDefault="00C436E5">
      <w:pPr>
        <w:pStyle w:val="Heading3"/>
        <w:spacing w:line="360" w:lineRule="auto"/>
        <w:rPr>
          <w:b w:val="0"/>
          <w:sz w:val="24"/>
          <w:szCs w:val="24"/>
        </w:rPr>
      </w:pPr>
      <w:r>
        <w:rPr>
          <w:rStyle w:val="Strong"/>
          <w:bCs/>
          <w:sz w:val="24"/>
          <w:szCs w:val="24"/>
        </w:rPr>
        <w:t>656.</w:t>
      </w:r>
      <w:r>
        <w:rPr>
          <w:rStyle w:val="Strong"/>
          <w:bCs/>
          <w:sz w:val="24"/>
          <w:szCs w:val="24"/>
        </w:rPr>
        <w:t>The most sustainable strategy to improve nutrition at household level is:</w:t>
      </w:r>
    </w:p>
    <w:p w:rsidR="00F12DF6" w:rsidRDefault="00C436E5">
      <w:pPr>
        <w:pStyle w:val="NormalWeb"/>
        <w:numPr>
          <w:ilvl w:val="1"/>
          <w:numId w:val="84"/>
        </w:numPr>
        <w:spacing w:line="360" w:lineRule="auto"/>
      </w:pPr>
      <w:r>
        <w:t>Emergency feeding</w:t>
      </w:r>
    </w:p>
    <w:p w:rsidR="00F12DF6" w:rsidRDefault="00C436E5">
      <w:pPr>
        <w:pStyle w:val="NormalWeb"/>
        <w:numPr>
          <w:ilvl w:val="1"/>
          <w:numId w:val="84"/>
        </w:numPr>
        <w:spacing w:line="360" w:lineRule="auto"/>
      </w:pPr>
      <w:r>
        <w:t>Therapeutic feeding</w:t>
      </w:r>
    </w:p>
    <w:p w:rsidR="00F12DF6" w:rsidRDefault="00C436E5">
      <w:pPr>
        <w:pStyle w:val="NormalWeb"/>
        <w:numPr>
          <w:ilvl w:val="1"/>
          <w:numId w:val="84"/>
        </w:numPr>
        <w:spacing w:line="360" w:lineRule="auto"/>
      </w:pPr>
      <w:r>
        <w:t>Home gardening</w:t>
      </w:r>
    </w:p>
    <w:p w:rsidR="00F12DF6" w:rsidRDefault="00C436E5">
      <w:pPr>
        <w:pStyle w:val="NormalWeb"/>
        <w:numPr>
          <w:ilvl w:val="1"/>
          <w:numId w:val="84"/>
        </w:numPr>
        <w:spacing w:line="360" w:lineRule="auto"/>
      </w:pPr>
      <w:r>
        <w:t>Food rationing</w:t>
      </w:r>
    </w:p>
    <w:p w:rsidR="00F12DF6" w:rsidRDefault="00C436E5">
      <w:pPr>
        <w:pStyle w:val="Heading3"/>
        <w:spacing w:line="360" w:lineRule="auto"/>
        <w:rPr>
          <w:b w:val="0"/>
          <w:sz w:val="24"/>
          <w:szCs w:val="24"/>
        </w:rPr>
      </w:pPr>
      <w:r>
        <w:rPr>
          <w:rStyle w:val="Strong"/>
          <w:bCs/>
          <w:sz w:val="24"/>
          <w:szCs w:val="24"/>
        </w:rPr>
        <w:t>657.</w:t>
      </w:r>
      <w:r>
        <w:rPr>
          <w:rStyle w:val="Strong"/>
          <w:bCs/>
          <w:sz w:val="24"/>
          <w:szCs w:val="24"/>
        </w:rPr>
        <w:t xml:space="preserve">Exclusive breastfeeding should be </w:t>
      </w:r>
      <w:r>
        <w:rPr>
          <w:rStyle w:val="Strong"/>
          <w:bCs/>
          <w:sz w:val="24"/>
          <w:szCs w:val="24"/>
        </w:rPr>
        <w:t>practiced for:</w:t>
      </w:r>
    </w:p>
    <w:p w:rsidR="00F12DF6" w:rsidRDefault="00C436E5">
      <w:pPr>
        <w:pStyle w:val="NormalWeb"/>
        <w:spacing w:line="360" w:lineRule="auto"/>
      </w:pPr>
      <w:r>
        <w:t>A.</w:t>
      </w:r>
      <w:r>
        <w:t>2 months</w:t>
      </w:r>
    </w:p>
    <w:p w:rsidR="00F12DF6" w:rsidRDefault="00C436E5">
      <w:pPr>
        <w:pStyle w:val="NormalWeb"/>
        <w:spacing w:line="360" w:lineRule="auto"/>
      </w:pPr>
      <w:r>
        <w:lastRenderedPageBreak/>
        <w:t>B.</w:t>
      </w:r>
      <w:r>
        <w:t>4 months</w:t>
      </w:r>
    </w:p>
    <w:p w:rsidR="00F12DF6" w:rsidRDefault="00C436E5">
      <w:pPr>
        <w:pStyle w:val="NormalWeb"/>
        <w:spacing w:line="360" w:lineRule="auto"/>
      </w:pPr>
      <w:r>
        <w:t>C.</w:t>
      </w:r>
      <w:r>
        <w:t>6 month</w:t>
      </w:r>
    </w:p>
    <w:p w:rsidR="00F12DF6" w:rsidRDefault="00C436E5">
      <w:pPr>
        <w:pStyle w:val="NormalWeb"/>
        <w:spacing w:line="360" w:lineRule="auto"/>
      </w:pPr>
      <w:r>
        <w:t>D.</w:t>
      </w:r>
      <w:r>
        <w:t>12 months</w:t>
      </w:r>
    </w:p>
    <w:p w:rsidR="00F12DF6" w:rsidRDefault="00C436E5">
      <w:pPr>
        <w:pStyle w:val="Heading3"/>
        <w:spacing w:line="360" w:lineRule="auto"/>
        <w:rPr>
          <w:b w:val="0"/>
          <w:sz w:val="24"/>
          <w:szCs w:val="24"/>
        </w:rPr>
      </w:pPr>
      <w:r>
        <w:rPr>
          <w:rStyle w:val="Strong"/>
          <w:bCs/>
          <w:sz w:val="24"/>
          <w:szCs w:val="24"/>
        </w:rPr>
        <w:t>658.</w:t>
      </w:r>
      <w:r>
        <w:rPr>
          <w:rStyle w:val="Strong"/>
          <w:bCs/>
          <w:sz w:val="24"/>
          <w:szCs w:val="24"/>
        </w:rPr>
        <w:t>The recommended minimum dietary diversity for children 6–23 months is:</w:t>
      </w:r>
    </w:p>
    <w:p w:rsidR="00F12DF6" w:rsidRDefault="00C436E5">
      <w:pPr>
        <w:pStyle w:val="NormalWeb"/>
        <w:numPr>
          <w:ilvl w:val="1"/>
          <w:numId w:val="202"/>
        </w:numPr>
        <w:spacing w:line="360" w:lineRule="auto"/>
      </w:pPr>
      <w:r>
        <w:t>2 food groups</w:t>
      </w:r>
    </w:p>
    <w:p w:rsidR="00F12DF6" w:rsidRDefault="00C436E5">
      <w:pPr>
        <w:pStyle w:val="NormalWeb"/>
        <w:numPr>
          <w:ilvl w:val="1"/>
          <w:numId w:val="202"/>
        </w:numPr>
        <w:spacing w:line="360" w:lineRule="auto"/>
      </w:pPr>
      <w:r>
        <w:t>4 food groups</w:t>
      </w:r>
    </w:p>
    <w:p w:rsidR="00F12DF6" w:rsidRDefault="00C436E5">
      <w:pPr>
        <w:pStyle w:val="NormalWeb"/>
        <w:numPr>
          <w:ilvl w:val="1"/>
          <w:numId w:val="202"/>
        </w:numPr>
        <w:spacing w:line="360" w:lineRule="auto"/>
      </w:pPr>
      <w:r>
        <w:t>5 food groups</w:t>
      </w:r>
    </w:p>
    <w:p w:rsidR="00F12DF6" w:rsidRDefault="00C436E5">
      <w:pPr>
        <w:pStyle w:val="NormalWeb"/>
        <w:numPr>
          <w:ilvl w:val="1"/>
          <w:numId w:val="202"/>
        </w:numPr>
        <w:spacing w:line="360" w:lineRule="auto"/>
      </w:pPr>
      <w:r>
        <w:t>7 food group</w:t>
      </w:r>
      <w:r>
        <w:t>s</w:t>
      </w:r>
    </w:p>
    <w:p w:rsidR="00F12DF6" w:rsidRDefault="00C436E5">
      <w:pPr>
        <w:pStyle w:val="Heading3"/>
        <w:spacing w:line="360" w:lineRule="auto"/>
        <w:rPr>
          <w:b w:val="0"/>
          <w:sz w:val="24"/>
          <w:szCs w:val="24"/>
        </w:rPr>
      </w:pPr>
      <w:r>
        <w:rPr>
          <w:rStyle w:val="Strong"/>
          <w:bCs/>
          <w:sz w:val="24"/>
          <w:szCs w:val="24"/>
        </w:rPr>
        <w:t>659.</w:t>
      </w:r>
      <w:r>
        <w:rPr>
          <w:rStyle w:val="Strong"/>
          <w:bCs/>
          <w:sz w:val="24"/>
          <w:szCs w:val="24"/>
        </w:rPr>
        <w:t>Zinc supplementation during diarrhea helps because it:</w:t>
      </w:r>
    </w:p>
    <w:p w:rsidR="00F12DF6" w:rsidRDefault="00C436E5">
      <w:pPr>
        <w:pStyle w:val="NormalWeb"/>
        <w:spacing w:line="360" w:lineRule="auto"/>
        <w:ind w:left="900"/>
      </w:pPr>
      <w:r>
        <w:t>A.</w:t>
      </w:r>
      <w:r>
        <w:t>Stops</w:t>
      </w:r>
      <w:r>
        <w:t xml:space="preserve"> vomiting</w:t>
      </w:r>
    </w:p>
    <w:p w:rsidR="00F12DF6" w:rsidRDefault="00C436E5">
      <w:pPr>
        <w:pStyle w:val="NormalWeb"/>
        <w:spacing w:line="360" w:lineRule="auto"/>
        <w:ind w:left="900"/>
      </w:pPr>
      <w:r>
        <w:t>B.</w:t>
      </w:r>
      <w:r>
        <w:t>Prevents dehydration</w:t>
      </w:r>
    </w:p>
    <w:p w:rsidR="00F12DF6" w:rsidRDefault="00C436E5">
      <w:pPr>
        <w:pStyle w:val="NormalWeb"/>
        <w:spacing w:line="360" w:lineRule="auto"/>
        <w:ind w:left="900"/>
      </w:pPr>
      <w:r>
        <w:t>C.</w:t>
      </w:r>
      <w:r>
        <w:t xml:space="preserve"> Supports intestinal repair and immunity</w:t>
      </w:r>
    </w:p>
    <w:p w:rsidR="00F12DF6" w:rsidRDefault="00C436E5">
      <w:pPr>
        <w:pStyle w:val="NormalWeb"/>
        <w:spacing w:line="360" w:lineRule="auto"/>
        <w:ind w:left="900"/>
      </w:pPr>
      <w:r>
        <w:t>D.</w:t>
      </w:r>
      <w:r>
        <w:t>Replaces sodium</w:t>
      </w:r>
    </w:p>
    <w:p w:rsidR="00F12DF6" w:rsidRDefault="00C436E5">
      <w:pPr>
        <w:pStyle w:val="Heading3"/>
        <w:spacing w:line="360" w:lineRule="auto"/>
        <w:rPr>
          <w:b w:val="0"/>
          <w:sz w:val="24"/>
          <w:szCs w:val="24"/>
        </w:rPr>
      </w:pPr>
      <w:r>
        <w:rPr>
          <w:rStyle w:val="Strong"/>
          <w:bCs/>
          <w:sz w:val="24"/>
          <w:szCs w:val="24"/>
        </w:rPr>
        <w:t>660.</w:t>
      </w:r>
      <w:r>
        <w:rPr>
          <w:rStyle w:val="Strong"/>
          <w:bCs/>
          <w:sz w:val="24"/>
          <w:szCs w:val="24"/>
        </w:rPr>
        <w:t>The best way to prevent Non-Communicable Diseases (NCDs) in communities is:</w:t>
      </w:r>
    </w:p>
    <w:p w:rsidR="00F12DF6" w:rsidRDefault="00C436E5">
      <w:pPr>
        <w:pStyle w:val="NormalWeb"/>
        <w:numPr>
          <w:ilvl w:val="1"/>
          <w:numId w:val="83"/>
        </w:numPr>
        <w:spacing w:line="360" w:lineRule="auto"/>
      </w:pPr>
      <w:r>
        <w:t>Eating more salt</w:t>
      </w:r>
    </w:p>
    <w:p w:rsidR="00F12DF6" w:rsidRDefault="00C436E5">
      <w:pPr>
        <w:pStyle w:val="NormalWeb"/>
        <w:numPr>
          <w:ilvl w:val="1"/>
          <w:numId w:val="83"/>
        </w:numPr>
        <w:spacing w:line="360" w:lineRule="auto"/>
      </w:pPr>
      <w:r>
        <w:t>Increasing sugar intake</w:t>
      </w:r>
    </w:p>
    <w:p w:rsidR="00F12DF6" w:rsidRDefault="00C436E5">
      <w:pPr>
        <w:pStyle w:val="NormalWeb"/>
        <w:numPr>
          <w:ilvl w:val="1"/>
          <w:numId w:val="83"/>
        </w:numPr>
        <w:spacing w:line="360" w:lineRule="auto"/>
      </w:pPr>
      <w:r>
        <w:t>Promoting physical activity and healthy d</w:t>
      </w:r>
      <w:r>
        <w:t>iets</w:t>
      </w:r>
    </w:p>
    <w:p w:rsidR="00F12DF6" w:rsidRDefault="00C436E5">
      <w:pPr>
        <w:pStyle w:val="NormalWeb"/>
        <w:numPr>
          <w:ilvl w:val="1"/>
          <w:numId w:val="83"/>
        </w:numPr>
        <w:spacing w:line="360" w:lineRule="auto"/>
      </w:pPr>
      <w:r>
        <w:t>Avoiding fruits</w:t>
      </w:r>
    </w:p>
    <w:p w:rsidR="00F12DF6" w:rsidRDefault="00C436E5">
      <w:pPr>
        <w:pStyle w:val="Heading3"/>
        <w:spacing w:line="360" w:lineRule="auto"/>
        <w:rPr>
          <w:b w:val="0"/>
          <w:sz w:val="24"/>
          <w:szCs w:val="24"/>
        </w:rPr>
      </w:pPr>
      <w:r>
        <w:rPr>
          <w:rStyle w:val="Strong"/>
          <w:bCs/>
          <w:sz w:val="24"/>
          <w:szCs w:val="24"/>
        </w:rPr>
        <w:t>661.</w:t>
      </w:r>
      <w:r>
        <w:rPr>
          <w:rStyle w:val="Strong"/>
          <w:bCs/>
          <w:sz w:val="24"/>
          <w:szCs w:val="24"/>
        </w:rPr>
        <w:t>A public health approach that targets the whole population rather than individuals is called:</w:t>
      </w:r>
    </w:p>
    <w:p w:rsidR="00F12DF6" w:rsidRDefault="00C436E5">
      <w:pPr>
        <w:pStyle w:val="NormalWeb"/>
        <w:spacing w:line="360" w:lineRule="auto"/>
      </w:pPr>
      <w:r>
        <w:t>A.</w:t>
      </w:r>
      <w:r>
        <w:t>Clinical intervention</w:t>
      </w:r>
    </w:p>
    <w:p w:rsidR="00F12DF6" w:rsidRDefault="00C436E5">
      <w:pPr>
        <w:pStyle w:val="NormalWeb"/>
        <w:spacing w:line="360" w:lineRule="auto"/>
      </w:pPr>
      <w:r>
        <w:t>B.</w:t>
      </w:r>
      <w:r>
        <w:t>Risk screening</w:t>
      </w:r>
    </w:p>
    <w:p w:rsidR="00F12DF6" w:rsidRDefault="00C436E5">
      <w:pPr>
        <w:pStyle w:val="NormalWeb"/>
        <w:spacing w:line="360" w:lineRule="auto"/>
      </w:pPr>
      <w:r>
        <w:lastRenderedPageBreak/>
        <w:t>C.</w:t>
      </w:r>
      <w:r>
        <w:t>Population-based strategy</w:t>
      </w:r>
    </w:p>
    <w:p w:rsidR="00F12DF6" w:rsidRDefault="00C436E5">
      <w:pPr>
        <w:pStyle w:val="NormalWeb"/>
        <w:spacing w:line="360" w:lineRule="auto"/>
      </w:pPr>
      <w:r>
        <w:t>D.</w:t>
      </w:r>
      <w:r>
        <w:t>Dietary recall</w:t>
      </w:r>
    </w:p>
    <w:p w:rsidR="00F12DF6" w:rsidRDefault="00C436E5">
      <w:pPr>
        <w:pStyle w:val="Heading3"/>
        <w:spacing w:line="360" w:lineRule="auto"/>
        <w:rPr>
          <w:b w:val="0"/>
          <w:sz w:val="24"/>
          <w:szCs w:val="24"/>
        </w:rPr>
      </w:pPr>
      <w:r>
        <w:rPr>
          <w:rStyle w:val="Strong"/>
          <w:bCs/>
          <w:sz w:val="24"/>
          <w:szCs w:val="24"/>
        </w:rPr>
        <w:t>662.</w:t>
      </w:r>
      <w:r>
        <w:rPr>
          <w:rStyle w:val="Strong"/>
          <w:bCs/>
          <w:sz w:val="24"/>
          <w:szCs w:val="24"/>
        </w:rPr>
        <w:t xml:space="preserve"> Which of the following is a sign of positive professional attitude?</w:t>
      </w:r>
    </w:p>
    <w:p w:rsidR="00F12DF6" w:rsidRDefault="00C436E5">
      <w:pPr>
        <w:pStyle w:val="NormalWeb"/>
        <w:numPr>
          <w:ilvl w:val="1"/>
          <w:numId w:val="203"/>
        </w:numPr>
        <w:spacing w:line="360" w:lineRule="auto"/>
      </w:pPr>
      <w:r>
        <w:t>Misleading clients</w:t>
      </w:r>
    </w:p>
    <w:p w:rsidR="00F12DF6" w:rsidRDefault="00C436E5">
      <w:pPr>
        <w:pStyle w:val="NormalWeb"/>
        <w:numPr>
          <w:ilvl w:val="1"/>
          <w:numId w:val="203"/>
        </w:numPr>
        <w:spacing w:line="360" w:lineRule="auto"/>
      </w:pPr>
      <w:r>
        <w:t>Confidentiality and empathy</w:t>
      </w:r>
    </w:p>
    <w:p w:rsidR="00F12DF6" w:rsidRDefault="00C436E5">
      <w:pPr>
        <w:pStyle w:val="NormalWeb"/>
        <w:numPr>
          <w:ilvl w:val="1"/>
          <w:numId w:val="203"/>
        </w:numPr>
        <w:spacing w:line="360" w:lineRule="auto"/>
      </w:pPr>
      <w:r>
        <w:t>Discrimination</w:t>
      </w:r>
    </w:p>
    <w:p w:rsidR="00F12DF6" w:rsidRDefault="00C436E5">
      <w:pPr>
        <w:pStyle w:val="NormalWeb"/>
        <w:numPr>
          <w:ilvl w:val="1"/>
          <w:numId w:val="203"/>
        </w:numPr>
        <w:spacing w:line="360" w:lineRule="auto"/>
      </w:pPr>
      <w:r>
        <w:t>Blaming patients</w:t>
      </w:r>
    </w:p>
    <w:p w:rsidR="00F12DF6" w:rsidRDefault="00C436E5">
      <w:pPr>
        <w:pStyle w:val="Heading3"/>
        <w:spacing w:line="360" w:lineRule="auto"/>
        <w:rPr>
          <w:b w:val="0"/>
          <w:sz w:val="24"/>
          <w:szCs w:val="24"/>
        </w:rPr>
      </w:pPr>
      <w:r>
        <w:rPr>
          <w:rStyle w:val="Strong"/>
          <w:bCs/>
          <w:sz w:val="24"/>
          <w:szCs w:val="24"/>
        </w:rPr>
        <w:t>663.</w:t>
      </w:r>
      <w:r>
        <w:rPr>
          <w:rStyle w:val="Strong"/>
          <w:bCs/>
          <w:sz w:val="24"/>
          <w:szCs w:val="24"/>
        </w:rPr>
        <w:t>Diet therapy is defined as:</w:t>
      </w:r>
    </w:p>
    <w:p w:rsidR="00F12DF6" w:rsidRDefault="00C436E5">
      <w:pPr>
        <w:pStyle w:val="NormalWeb"/>
        <w:spacing w:line="360" w:lineRule="auto"/>
      </w:pPr>
      <w:r>
        <w:t>A.</w:t>
      </w:r>
      <w:r>
        <w:t>Using diet to prevent and treat diseases</w:t>
      </w:r>
    </w:p>
    <w:p w:rsidR="00F12DF6" w:rsidRDefault="00C436E5">
      <w:pPr>
        <w:pStyle w:val="NormalWeb"/>
        <w:spacing w:line="360" w:lineRule="auto"/>
      </w:pPr>
      <w:r>
        <w:t>B.</w:t>
      </w:r>
      <w:r>
        <w:t>Teaching culinary arts</w:t>
      </w:r>
    </w:p>
    <w:p w:rsidR="00F12DF6" w:rsidRDefault="00C436E5">
      <w:pPr>
        <w:pStyle w:val="NormalWeb"/>
        <w:spacing w:line="360" w:lineRule="auto"/>
      </w:pPr>
      <w:r>
        <w:t>C.</w:t>
      </w:r>
      <w:r>
        <w:t>Increa</w:t>
      </w:r>
      <w:r>
        <w:t>sing food production</w:t>
      </w:r>
    </w:p>
    <w:p w:rsidR="00F12DF6" w:rsidRDefault="00C436E5">
      <w:pPr>
        <w:pStyle w:val="NormalWeb"/>
        <w:spacing w:line="360" w:lineRule="auto"/>
      </w:pPr>
      <w:r>
        <w:t>D.</w:t>
      </w:r>
      <w:r>
        <w:t>Adding spices to food</w:t>
      </w:r>
    </w:p>
    <w:p w:rsidR="00F12DF6" w:rsidRDefault="00C436E5">
      <w:pPr>
        <w:pStyle w:val="Heading3"/>
        <w:spacing w:line="360" w:lineRule="auto"/>
        <w:rPr>
          <w:b w:val="0"/>
          <w:sz w:val="24"/>
          <w:szCs w:val="24"/>
        </w:rPr>
      </w:pPr>
      <w:r>
        <w:rPr>
          <w:rStyle w:val="Strong"/>
          <w:bCs/>
          <w:sz w:val="24"/>
          <w:szCs w:val="24"/>
        </w:rPr>
        <w:t>664.</w:t>
      </w:r>
      <w:r>
        <w:rPr>
          <w:rStyle w:val="Strong"/>
          <w:bCs/>
          <w:sz w:val="24"/>
          <w:szCs w:val="24"/>
        </w:rPr>
        <w:t>A patient with hypertension should be advised to:</w:t>
      </w:r>
    </w:p>
    <w:p w:rsidR="00F12DF6" w:rsidRDefault="00C436E5">
      <w:pPr>
        <w:pStyle w:val="NormalWeb"/>
        <w:numPr>
          <w:ilvl w:val="1"/>
          <w:numId w:val="204"/>
        </w:numPr>
        <w:spacing w:line="360" w:lineRule="auto"/>
      </w:pPr>
      <w:r>
        <w:t>Eat salty foods</w:t>
      </w:r>
    </w:p>
    <w:p w:rsidR="00F12DF6" w:rsidRDefault="00C436E5">
      <w:pPr>
        <w:pStyle w:val="NormalWeb"/>
        <w:numPr>
          <w:ilvl w:val="1"/>
          <w:numId w:val="204"/>
        </w:numPr>
        <w:spacing w:line="360" w:lineRule="auto"/>
      </w:pPr>
      <w:r>
        <w:t>Follow a low-sodium DASH diet</w:t>
      </w:r>
    </w:p>
    <w:p w:rsidR="00F12DF6" w:rsidRDefault="00C436E5">
      <w:pPr>
        <w:pStyle w:val="NormalWeb"/>
        <w:numPr>
          <w:ilvl w:val="1"/>
          <w:numId w:val="204"/>
        </w:numPr>
        <w:spacing w:line="360" w:lineRule="auto"/>
      </w:pPr>
      <w:r>
        <w:t>Increase saturated fats</w:t>
      </w:r>
    </w:p>
    <w:p w:rsidR="00F12DF6" w:rsidRDefault="00C436E5">
      <w:pPr>
        <w:pStyle w:val="NormalWeb"/>
        <w:numPr>
          <w:ilvl w:val="1"/>
          <w:numId w:val="204"/>
        </w:numPr>
        <w:spacing w:line="360" w:lineRule="auto"/>
      </w:pPr>
      <w:r>
        <w:t>Avoid fruits</w:t>
      </w:r>
    </w:p>
    <w:p w:rsidR="00F12DF6" w:rsidRDefault="00C436E5">
      <w:pPr>
        <w:pStyle w:val="Heading3"/>
        <w:spacing w:line="360" w:lineRule="auto"/>
        <w:rPr>
          <w:b w:val="0"/>
          <w:sz w:val="24"/>
          <w:szCs w:val="24"/>
        </w:rPr>
      </w:pPr>
      <w:r>
        <w:rPr>
          <w:rStyle w:val="Strong"/>
          <w:bCs/>
          <w:sz w:val="24"/>
          <w:szCs w:val="24"/>
        </w:rPr>
        <w:t>665.</w:t>
      </w:r>
      <w:r>
        <w:rPr>
          <w:rStyle w:val="Strong"/>
          <w:bCs/>
          <w:sz w:val="24"/>
          <w:szCs w:val="24"/>
        </w:rPr>
        <w:t>The most important nutrient to restrict in renal failure is:</w:t>
      </w:r>
    </w:p>
    <w:p w:rsidR="00F12DF6" w:rsidRDefault="00C436E5">
      <w:pPr>
        <w:pStyle w:val="NormalWeb"/>
        <w:spacing w:line="360" w:lineRule="auto"/>
        <w:ind w:left="1080"/>
      </w:pPr>
      <w:r>
        <w:t>A.</w:t>
      </w:r>
      <w:r>
        <w:t>Carbohy</w:t>
      </w:r>
      <w:r>
        <w:t>drates</w:t>
      </w:r>
    </w:p>
    <w:p w:rsidR="00F12DF6" w:rsidRDefault="00C436E5">
      <w:pPr>
        <w:pStyle w:val="NormalWeb"/>
        <w:spacing w:line="360" w:lineRule="auto"/>
        <w:ind w:left="1080"/>
      </w:pPr>
      <w:r>
        <w:t>B.</w:t>
      </w:r>
      <w:r>
        <w:t>Protein</w:t>
      </w:r>
    </w:p>
    <w:p w:rsidR="00F12DF6" w:rsidRDefault="00C436E5">
      <w:pPr>
        <w:pStyle w:val="NormalWeb"/>
        <w:spacing w:line="360" w:lineRule="auto"/>
        <w:ind w:left="1080"/>
      </w:pPr>
      <w:r>
        <w:t>C.</w:t>
      </w:r>
      <w:r>
        <w:t>Vitamin C</w:t>
      </w:r>
    </w:p>
    <w:p w:rsidR="00F12DF6" w:rsidRDefault="00C436E5">
      <w:pPr>
        <w:pStyle w:val="NormalWeb"/>
        <w:spacing w:line="360" w:lineRule="auto"/>
        <w:ind w:left="1080"/>
      </w:pPr>
      <w:r>
        <w:lastRenderedPageBreak/>
        <w:t>D.</w:t>
      </w:r>
      <w:r>
        <w:t>Fats</w:t>
      </w:r>
    </w:p>
    <w:p w:rsidR="00F12DF6" w:rsidRDefault="00C436E5">
      <w:pPr>
        <w:pStyle w:val="Heading3"/>
        <w:spacing w:line="360" w:lineRule="auto"/>
        <w:rPr>
          <w:b w:val="0"/>
          <w:sz w:val="24"/>
          <w:szCs w:val="24"/>
        </w:rPr>
      </w:pPr>
      <w:r>
        <w:rPr>
          <w:rStyle w:val="Strong"/>
          <w:bCs/>
          <w:sz w:val="24"/>
          <w:szCs w:val="24"/>
        </w:rPr>
        <w:t>666.</w:t>
      </w:r>
      <w:r>
        <w:rPr>
          <w:rStyle w:val="Strong"/>
          <w:bCs/>
          <w:sz w:val="24"/>
          <w:szCs w:val="24"/>
        </w:rPr>
        <w:t>A diabetic patient should mainly focus on:</w:t>
      </w:r>
    </w:p>
    <w:p w:rsidR="00F12DF6" w:rsidRDefault="00C436E5">
      <w:pPr>
        <w:pStyle w:val="NormalWeb"/>
        <w:spacing w:line="360" w:lineRule="auto"/>
        <w:ind w:left="720"/>
      </w:pPr>
      <w:r>
        <w:t>A.</w:t>
      </w:r>
      <w:r>
        <w:t>Reducing carbohydrate quality</w:t>
      </w:r>
    </w:p>
    <w:p w:rsidR="00F12DF6" w:rsidRDefault="00C436E5">
      <w:pPr>
        <w:pStyle w:val="NormalWeb"/>
        <w:spacing w:line="360" w:lineRule="auto"/>
        <w:ind w:left="720"/>
      </w:pPr>
      <w:r>
        <w:t>B.</w:t>
      </w:r>
      <w:r>
        <w:t>Controlling carbohydrate quantity</w:t>
      </w:r>
    </w:p>
    <w:p w:rsidR="00F12DF6" w:rsidRDefault="00C436E5">
      <w:pPr>
        <w:pStyle w:val="NormalWeb"/>
        <w:spacing w:line="360" w:lineRule="auto"/>
        <w:ind w:left="720"/>
      </w:pPr>
      <w:r>
        <w:t>C.</w:t>
      </w:r>
      <w:r>
        <w:t>Avoiding all fruits</w:t>
      </w:r>
    </w:p>
    <w:p w:rsidR="00F12DF6" w:rsidRDefault="00C436E5">
      <w:pPr>
        <w:pStyle w:val="NormalWeb"/>
        <w:spacing w:line="360" w:lineRule="auto"/>
        <w:ind w:left="720"/>
      </w:pPr>
      <w:r>
        <w:t>D.</w:t>
      </w:r>
      <w:r>
        <w:t>Eating large meals</w:t>
      </w:r>
    </w:p>
    <w:p w:rsidR="00F12DF6" w:rsidRDefault="00C436E5">
      <w:pPr>
        <w:pStyle w:val="Heading3"/>
        <w:spacing w:line="360" w:lineRule="auto"/>
        <w:rPr>
          <w:b w:val="0"/>
          <w:sz w:val="24"/>
          <w:szCs w:val="24"/>
        </w:rPr>
      </w:pPr>
      <w:r>
        <w:rPr>
          <w:rStyle w:val="Strong"/>
          <w:bCs/>
          <w:sz w:val="24"/>
          <w:szCs w:val="24"/>
        </w:rPr>
        <w:t>667.</w:t>
      </w:r>
      <w:r>
        <w:rPr>
          <w:rStyle w:val="Strong"/>
          <w:bCs/>
          <w:sz w:val="24"/>
          <w:szCs w:val="24"/>
        </w:rPr>
        <w:t xml:space="preserve">The best route of feeding when the GI tract is functional </w:t>
      </w:r>
      <w:r>
        <w:rPr>
          <w:rStyle w:val="Strong"/>
          <w:bCs/>
          <w:sz w:val="24"/>
          <w:szCs w:val="24"/>
        </w:rPr>
        <w:t>but oral intake is inadequate is:</w:t>
      </w:r>
    </w:p>
    <w:p w:rsidR="00F12DF6" w:rsidRDefault="00C436E5">
      <w:pPr>
        <w:pStyle w:val="NormalWeb"/>
        <w:numPr>
          <w:ilvl w:val="1"/>
          <w:numId w:val="205"/>
        </w:numPr>
        <w:spacing w:line="360" w:lineRule="auto"/>
      </w:pPr>
      <w:r>
        <w:t>Parenteral nutrition</w:t>
      </w:r>
    </w:p>
    <w:p w:rsidR="00F12DF6" w:rsidRDefault="00C436E5">
      <w:pPr>
        <w:pStyle w:val="NormalWeb"/>
        <w:numPr>
          <w:ilvl w:val="1"/>
          <w:numId w:val="205"/>
        </w:numPr>
        <w:spacing w:line="360" w:lineRule="auto"/>
      </w:pPr>
      <w:r>
        <w:t>Enteral nutrition</w:t>
      </w:r>
    </w:p>
    <w:p w:rsidR="00F12DF6" w:rsidRDefault="00C436E5">
      <w:pPr>
        <w:pStyle w:val="NormalWeb"/>
        <w:numPr>
          <w:ilvl w:val="1"/>
          <w:numId w:val="205"/>
        </w:numPr>
        <w:spacing w:line="360" w:lineRule="auto"/>
      </w:pPr>
      <w:r>
        <w:t>Intravenous fluid</w:t>
      </w:r>
    </w:p>
    <w:p w:rsidR="00F12DF6" w:rsidRDefault="00C436E5">
      <w:pPr>
        <w:pStyle w:val="NormalWeb"/>
        <w:numPr>
          <w:ilvl w:val="1"/>
          <w:numId w:val="205"/>
        </w:numPr>
        <w:spacing w:line="360" w:lineRule="auto"/>
      </w:pPr>
      <w:r>
        <w:t>Complete fasting</w:t>
      </w:r>
    </w:p>
    <w:p w:rsidR="00F12DF6" w:rsidRDefault="00C436E5">
      <w:pPr>
        <w:pStyle w:val="Heading3"/>
        <w:spacing w:line="360" w:lineRule="auto"/>
        <w:rPr>
          <w:b w:val="0"/>
          <w:sz w:val="24"/>
          <w:szCs w:val="24"/>
        </w:rPr>
      </w:pPr>
      <w:r>
        <w:rPr>
          <w:rStyle w:val="Strong"/>
          <w:bCs/>
          <w:sz w:val="24"/>
          <w:szCs w:val="24"/>
        </w:rPr>
        <w:t>668.</w:t>
      </w:r>
      <w:r>
        <w:rPr>
          <w:rStyle w:val="Strong"/>
          <w:bCs/>
          <w:sz w:val="24"/>
          <w:szCs w:val="24"/>
        </w:rPr>
        <w:t>A patient with diarrhea requires:</w:t>
      </w:r>
    </w:p>
    <w:p w:rsidR="00F12DF6" w:rsidRDefault="00C436E5">
      <w:pPr>
        <w:pStyle w:val="NormalWeb"/>
        <w:spacing w:line="360" w:lineRule="auto"/>
        <w:ind w:left="720"/>
      </w:pPr>
      <w:r>
        <w:t>A.</w:t>
      </w:r>
      <w:r>
        <w:t>Low-fluid intake</w:t>
      </w:r>
    </w:p>
    <w:p w:rsidR="00F12DF6" w:rsidRDefault="00C436E5">
      <w:pPr>
        <w:pStyle w:val="NormalWeb"/>
        <w:spacing w:line="360" w:lineRule="auto"/>
        <w:ind w:left="720"/>
      </w:pPr>
      <w:r>
        <w:t>B.</w:t>
      </w:r>
      <w:r>
        <w:t>High-fiber food</w:t>
      </w:r>
    </w:p>
    <w:p w:rsidR="00F12DF6" w:rsidRDefault="00C436E5">
      <w:pPr>
        <w:pStyle w:val="NormalWeb"/>
        <w:spacing w:line="360" w:lineRule="auto"/>
        <w:ind w:left="720"/>
      </w:pPr>
      <w:r>
        <w:t>C.</w:t>
      </w:r>
      <w:r>
        <w:t>ORS and adequate hydration</w:t>
      </w:r>
    </w:p>
    <w:p w:rsidR="00F12DF6" w:rsidRDefault="00C436E5">
      <w:pPr>
        <w:pStyle w:val="NormalWeb"/>
        <w:spacing w:line="360" w:lineRule="auto"/>
        <w:ind w:left="720"/>
      </w:pPr>
      <w:r>
        <w:t>D.</w:t>
      </w:r>
      <w:r>
        <w:t>High-fat diet</w:t>
      </w:r>
    </w:p>
    <w:p w:rsidR="00F12DF6" w:rsidRDefault="00C436E5">
      <w:pPr>
        <w:pStyle w:val="Heading3"/>
        <w:spacing w:line="360" w:lineRule="auto"/>
        <w:rPr>
          <w:b w:val="0"/>
          <w:sz w:val="24"/>
          <w:szCs w:val="24"/>
        </w:rPr>
      </w:pPr>
      <w:r>
        <w:rPr>
          <w:rStyle w:val="Strong"/>
          <w:bCs/>
          <w:sz w:val="24"/>
          <w:szCs w:val="24"/>
        </w:rPr>
        <w:t>669.</w:t>
      </w:r>
      <w:r>
        <w:rPr>
          <w:rStyle w:val="Strong"/>
          <w:bCs/>
          <w:sz w:val="24"/>
          <w:szCs w:val="24"/>
        </w:rPr>
        <w:t xml:space="preserve">Which diet is suitable </w:t>
      </w:r>
      <w:r>
        <w:rPr>
          <w:rStyle w:val="Strong"/>
          <w:bCs/>
          <w:sz w:val="24"/>
          <w:szCs w:val="24"/>
        </w:rPr>
        <w:t>for a patient after surgery (first stage)?</w:t>
      </w:r>
    </w:p>
    <w:p w:rsidR="00F12DF6" w:rsidRDefault="00C436E5">
      <w:pPr>
        <w:pStyle w:val="NormalWeb"/>
        <w:numPr>
          <w:ilvl w:val="1"/>
          <w:numId w:val="92"/>
        </w:numPr>
        <w:spacing w:line="360" w:lineRule="auto"/>
      </w:pPr>
      <w:r>
        <w:t>Full diet</w:t>
      </w:r>
    </w:p>
    <w:p w:rsidR="00F12DF6" w:rsidRDefault="00C436E5">
      <w:pPr>
        <w:pStyle w:val="NormalWeb"/>
        <w:numPr>
          <w:ilvl w:val="1"/>
          <w:numId w:val="92"/>
        </w:numPr>
        <w:spacing w:line="360" w:lineRule="auto"/>
      </w:pPr>
      <w:r>
        <w:t>Clear liquid diet</w:t>
      </w:r>
    </w:p>
    <w:p w:rsidR="00F12DF6" w:rsidRDefault="00C436E5">
      <w:pPr>
        <w:pStyle w:val="NormalWeb"/>
        <w:numPr>
          <w:ilvl w:val="1"/>
          <w:numId w:val="92"/>
        </w:numPr>
        <w:spacing w:line="360" w:lineRule="auto"/>
      </w:pPr>
      <w:r>
        <w:t>Regular diet</w:t>
      </w:r>
    </w:p>
    <w:p w:rsidR="00F12DF6" w:rsidRDefault="00C436E5">
      <w:pPr>
        <w:pStyle w:val="NormalWeb"/>
        <w:numPr>
          <w:ilvl w:val="1"/>
          <w:numId w:val="92"/>
        </w:numPr>
        <w:spacing w:line="360" w:lineRule="auto"/>
      </w:pPr>
      <w:r>
        <w:t>High-fiber diet</w:t>
      </w:r>
    </w:p>
    <w:p w:rsidR="00F12DF6" w:rsidRDefault="00C436E5">
      <w:pPr>
        <w:pStyle w:val="Heading3"/>
        <w:spacing w:line="360" w:lineRule="auto"/>
        <w:rPr>
          <w:b w:val="0"/>
          <w:sz w:val="24"/>
          <w:szCs w:val="24"/>
        </w:rPr>
      </w:pPr>
      <w:r>
        <w:rPr>
          <w:rStyle w:val="Strong"/>
          <w:bCs/>
          <w:sz w:val="24"/>
          <w:szCs w:val="24"/>
        </w:rPr>
        <w:lastRenderedPageBreak/>
        <w:t>670.</w:t>
      </w:r>
      <w:r>
        <w:rPr>
          <w:rStyle w:val="Strong"/>
          <w:bCs/>
          <w:sz w:val="24"/>
          <w:szCs w:val="24"/>
        </w:rPr>
        <w:t>A patient with celiac disease must avoid:</w:t>
      </w:r>
    </w:p>
    <w:p w:rsidR="00F12DF6" w:rsidRDefault="00C436E5">
      <w:pPr>
        <w:pStyle w:val="NormalWeb"/>
        <w:numPr>
          <w:ilvl w:val="1"/>
          <w:numId w:val="21"/>
        </w:numPr>
        <w:spacing w:line="360" w:lineRule="auto"/>
      </w:pPr>
      <w:r>
        <w:t>Rice</w:t>
      </w:r>
    </w:p>
    <w:p w:rsidR="00F12DF6" w:rsidRDefault="00C436E5">
      <w:pPr>
        <w:pStyle w:val="NormalWeb"/>
        <w:numPr>
          <w:ilvl w:val="1"/>
          <w:numId w:val="21"/>
        </w:numPr>
        <w:spacing w:line="360" w:lineRule="auto"/>
      </w:pPr>
      <w:r>
        <w:t>Wheat</w:t>
      </w:r>
    </w:p>
    <w:p w:rsidR="00F12DF6" w:rsidRDefault="00C436E5">
      <w:pPr>
        <w:pStyle w:val="NormalWeb"/>
        <w:numPr>
          <w:ilvl w:val="1"/>
          <w:numId w:val="21"/>
        </w:numPr>
        <w:spacing w:line="360" w:lineRule="auto"/>
      </w:pPr>
      <w:r>
        <w:t>Milk</w:t>
      </w:r>
    </w:p>
    <w:p w:rsidR="00F12DF6" w:rsidRDefault="00C436E5">
      <w:pPr>
        <w:pStyle w:val="NormalWeb"/>
        <w:numPr>
          <w:ilvl w:val="1"/>
          <w:numId w:val="21"/>
        </w:numPr>
        <w:spacing w:line="360" w:lineRule="auto"/>
      </w:pPr>
      <w:r>
        <w:t xml:space="preserve"> Eggs</w:t>
      </w:r>
    </w:p>
    <w:p w:rsidR="00F12DF6" w:rsidRDefault="00C436E5">
      <w:pPr>
        <w:pStyle w:val="Heading3"/>
        <w:spacing w:line="360" w:lineRule="auto"/>
        <w:rPr>
          <w:b w:val="0"/>
          <w:sz w:val="24"/>
          <w:szCs w:val="24"/>
        </w:rPr>
      </w:pPr>
      <w:r>
        <w:rPr>
          <w:rStyle w:val="Strong"/>
          <w:bCs/>
          <w:sz w:val="24"/>
          <w:szCs w:val="24"/>
        </w:rPr>
        <w:t>671.</w:t>
      </w:r>
      <w:r>
        <w:rPr>
          <w:rStyle w:val="Strong"/>
          <w:bCs/>
          <w:sz w:val="24"/>
          <w:szCs w:val="24"/>
        </w:rPr>
        <w:t>The primary purpose of a therapeutic diet is to:</w:t>
      </w:r>
    </w:p>
    <w:p w:rsidR="00F12DF6" w:rsidRDefault="00C436E5">
      <w:pPr>
        <w:pStyle w:val="NormalWeb"/>
        <w:spacing w:line="360" w:lineRule="auto"/>
      </w:pPr>
      <w:r>
        <w:t>A.</w:t>
      </w:r>
      <w:r>
        <w:t>Increase weight only</w:t>
      </w:r>
    </w:p>
    <w:p w:rsidR="00F12DF6" w:rsidRDefault="00C436E5">
      <w:pPr>
        <w:pStyle w:val="NormalWeb"/>
        <w:spacing w:line="360" w:lineRule="auto"/>
      </w:pPr>
      <w:r>
        <w:t>B.</w:t>
      </w:r>
      <w:r>
        <w:t xml:space="preserve">Maintain </w:t>
      </w:r>
      <w:r>
        <w:t>normal nutrition while treating disease</w:t>
      </w:r>
    </w:p>
    <w:p w:rsidR="00F12DF6" w:rsidRDefault="00C436E5">
      <w:pPr>
        <w:pStyle w:val="NormalWeb"/>
        <w:spacing w:line="360" w:lineRule="auto"/>
      </w:pPr>
      <w:r>
        <w:t>C.</w:t>
      </w:r>
      <w:r>
        <w:t xml:space="preserve"> Replace medications</w:t>
      </w:r>
    </w:p>
    <w:p w:rsidR="00F12DF6" w:rsidRDefault="00C436E5">
      <w:pPr>
        <w:pStyle w:val="NormalWeb"/>
        <w:spacing w:line="360" w:lineRule="auto"/>
      </w:pPr>
      <w:r>
        <w:t>D.</w:t>
      </w:r>
      <w:r>
        <w:t>Reduce appetite</w:t>
      </w:r>
    </w:p>
    <w:p w:rsidR="00F12DF6" w:rsidRDefault="00C436E5">
      <w:pPr>
        <w:pStyle w:val="Heading3"/>
        <w:spacing w:line="360" w:lineRule="auto"/>
        <w:rPr>
          <w:b w:val="0"/>
          <w:sz w:val="24"/>
          <w:szCs w:val="24"/>
        </w:rPr>
      </w:pPr>
      <w:r>
        <w:rPr>
          <w:rStyle w:val="Strong"/>
          <w:bCs/>
          <w:sz w:val="24"/>
          <w:szCs w:val="24"/>
        </w:rPr>
        <w:t>672.</w:t>
      </w:r>
      <w:r>
        <w:rPr>
          <w:rStyle w:val="Strong"/>
          <w:bCs/>
          <w:sz w:val="24"/>
          <w:szCs w:val="24"/>
        </w:rPr>
        <w:t>The most appropriate counseling attitude for dieticians is:</w:t>
      </w:r>
    </w:p>
    <w:p w:rsidR="00F12DF6" w:rsidRDefault="00C436E5">
      <w:pPr>
        <w:pStyle w:val="NormalWeb"/>
        <w:numPr>
          <w:ilvl w:val="1"/>
          <w:numId w:val="90"/>
        </w:numPr>
        <w:spacing w:line="360" w:lineRule="auto"/>
      </w:pPr>
      <w:r>
        <w:t>Forcing clients to follow instructions</w:t>
      </w:r>
    </w:p>
    <w:p w:rsidR="00F12DF6" w:rsidRDefault="00C436E5">
      <w:pPr>
        <w:pStyle w:val="NormalWeb"/>
        <w:numPr>
          <w:ilvl w:val="1"/>
          <w:numId w:val="90"/>
        </w:numPr>
        <w:spacing w:line="360" w:lineRule="auto"/>
      </w:pPr>
      <w:r>
        <w:t>Respecting patient autonomy and choices</w:t>
      </w:r>
    </w:p>
    <w:p w:rsidR="00F12DF6" w:rsidRDefault="00C436E5">
      <w:pPr>
        <w:pStyle w:val="NormalWeb"/>
        <w:numPr>
          <w:ilvl w:val="1"/>
          <w:numId w:val="90"/>
        </w:numPr>
        <w:spacing w:line="360" w:lineRule="auto"/>
      </w:pPr>
      <w:r>
        <w:t>Blaming poor adherence</w:t>
      </w:r>
    </w:p>
    <w:p w:rsidR="00F12DF6" w:rsidRDefault="00C436E5">
      <w:pPr>
        <w:pStyle w:val="NormalWeb"/>
        <w:numPr>
          <w:ilvl w:val="1"/>
          <w:numId w:val="90"/>
        </w:numPr>
        <w:spacing w:line="360" w:lineRule="auto"/>
      </w:pPr>
      <w:r>
        <w:t>Using med</w:t>
      </w:r>
      <w:r>
        <w:t>ical terms only</w:t>
      </w:r>
    </w:p>
    <w:p w:rsidR="00F12DF6" w:rsidRDefault="00C436E5">
      <w:pPr>
        <w:pStyle w:val="Heading3"/>
        <w:spacing w:line="360" w:lineRule="auto"/>
        <w:rPr>
          <w:b w:val="0"/>
          <w:sz w:val="24"/>
          <w:szCs w:val="24"/>
        </w:rPr>
      </w:pPr>
      <w:r>
        <w:rPr>
          <w:rStyle w:val="Strong"/>
          <w:bCs/>
          <w:sz w:val="24"/>
          <w:szCs w:val="24"/>
        </w:rPr>
        <w:t>673..</w:t>
      </w:r>
      <w:r>
        <w:rPr>
          <w:rStyle w:val="Strong"/>
          <w:bCs/>
          <w:sz w:val="24"/>
          <w:szCs w:val="24"/>
        </w:rPr>
        <w:t>In severe acute malnutrition (SAM), the preferred formula for stabilization phase is:</w:t>
      </w:r>
    </w:p>
    <w:p w:rsidR="00F12DF6" w:rsidRDefault="00C436E5">
      <w:pPr>
        <w:pStyle w:val="NormalWeb"/>
        <w:numPr>
          <w:ilvl w:val="1"/>
          <w:numId w:val="206"/>
        </w:numPr>
        <w:spacing w:line="360" w:lineRule="auto"/>
      </w:pPr>
      <w:r>
        <w:t>F-100</w:t>
      </w:r>
    </w:p>
    <w:p w:rsidR="00F12DF6" w:rsidRDefault="00C436E5">
      <w:pPr>
        <w:pStyle w:val="NormalWeb"/>
        <w:numPr>
          <w:ilvl w:val="1"/>
          <w:numId w:val="206"/>
        </w:numPr>
        <w:spacing w:line="360" w:lineRule="auto"/>
      </w:pPr>
      <w:r>
        <w:t xml:space="preserve"> F-75</w:t>
      </w:r>
    </w:p>
    <w:p w:rsidR="00F12DF6" w:rsidRDefault="00C436E5">
      <w:pPr>
        <w:pStyle w:val="NormalWeb"/>
        <w:numPr>
          <w:ilvl w:val="1"/>
          <w:numId w:val="206"/>
        </w:numPr>
        <w:spacing w:line="360" w:lineRule="auto"/>
      </w:pPr>
      <w:r>
        <w:t>RUTF</w:t>
      </w:r>
    </w:p>
    <w:p w:rsidR="00F12DF6" w:rsidRDefault="00C436E5">
      <w:pPr>
        <w:pStyle w:val="NormalWeb"/>
        <w:numPr>
          <w:ilvl w:val="1"/>
          <w:numId w:val="206"/>
        </w:numPr>
        <w:spacing w:line="360" w:lineRule="auto"/>
      </w:pPr>
      <w:r>
        <w:t>ORS</w:t>
      </w:r>
    </w:p>
    <w:p w:rsidR="00F12DF6" w:rsidRDefault="00C436E5">
      <w:pPr>
        <w:pStyle w:val="Heading3"/>
        <w:spacing w:line="360" w:lineRule="auto"/>
        <w:rPr>
          <w:b w:val="0"/>
          <w:sz w:val="24"/>
          <w:szCs w:val="24"/>
        </w:rPr>
      </w:pPr>
      <w:r>
        <w:rPr>
          <w:rStyle w:val="Strong"/>
          <w:bCs/>
          <w:sz w:val="24"/>
          <w:szCs w:val="24"/>
        </w:rPr>
        <w:t>6674.</w:t>
      </w:r>
      <w:r>
        <w:rPr>
          <w:rStyle w:val="Strong"/>
          <w:bCs/>
          <w:sz w:val="24"/>
          <w:szCs w:val="24"/>
        </w:rPr>
        <w:t>A patient with liver cirrhosis should follow:</w:t>
      </w:r>
    </w:p>
    <w:p w:rsidR="00F12DF6" w:rsidRDefault="00C436E5">
      <w:pPr>
        <w:pStyle w:val="NormalWeb"/>
        <w:spacing w:line="360" w:lineRule="auto"/>
      </w:pPr>
      <w:r>
        <w:t>A.</w:t>
      </w:r>
      <w:r>
        <w:t>High-fat diet</w:t>
      </w:r>
    </w:p>
    <w:p w:rsidR="00F12DF6" w:rsidRDefault="00C436E5">
      <w:pPr>
        <w:pStyle w:val="NormalWeb"/>
        <w:spacing w:line="360" w:lineRule="auto"/>
      </w:pPr>
      <w:r>
        <w:t>B.</w:t>
      </w:r>
      <w:r>
        <w:t>High-salt diet</w:t>
      </w:r>
    </w:p>
    <w:p w:rsidR="00F12DF6" w:rsidRDefault="00C436E5">
      <w:pPr>
        <w:pStyle w:val="NormalWeb"/>
        <w:spacing w:line="360" w:lineRule="auto"/>
      </w:pPr>
      <w:r>
        <w:lastRenderedPageBreak/>
        <w:t>C.</w:t>
      </w:r>
      <w:r>
        <w:t>Sodium-restricted diet</w:t>
      </w:r>
    </w:p>
    <w:p w:rsidR="00F12DF6" w:rsidRDefault="00C436E5">
      <w:pPr>
        <w:pStyle w:val="NormalWeb"/>
        <w:spacing w:line="360" w:lineRule="auto"/>
      </w:pPr>
      <w:r>
        <w:t>D.</w:t>
      </w:r>
      <w:r>
        <w:t>No-protein diet</w:t>
      </w:r>
    </w:p>
    <w:p w:rsidR="00F12DF6" w:rsidRDefault="00C436E5">
      <w:pPr>
        <w:pStyle w:val="Heading3"/>
        <w:spacing w:line="360" w:lineRule="auto"/>
        <w:rPr>
          <w:b w:val="0"/>
          <w:sz w:val="24"/>
          <w:szCs w:val="24"/>
        </w:rPr>
      </w:pPr>
      <w:r>
        <w:rPr>
          <w:rStyle w:val="Strong"/>
          <w:bCs/>
          <w:sz w:val="24"/>
          <w:szCs w:val="24"/>
        </w:rPr>
        <w:t>675.</w:t>
      </w:r>
      <w:r>
        <w:rPr>
          <w:rStyle w:val="Strong"/>
          <w:bCs/>
          <w:sz w:val="24"/>
          <w:szCs w:val="24"/>
        </w:rPr>
        <w:t>For obesity management, the most effective long-term approach is:</w:t>
      </w:r>
    </w:p>
    <w:p w:rsidR="00F12DF6" w:rsidRDefault="00C436E5">
      <w:pPr>
        <w:pStyle w:val="NormalWeb"/>
        <w:numPr>
          <w:ilvl w:val="1"/>
          <w:numId w:val="91"/>
        </w:numPr>
        <w:spacing w:line="360" w:lineRule="auto"/>
      </w:pPr>
      <w:r>
        <w:t>Crash dieting</w:t>
      </w:r>
    </w:p>
    <w:p w:rsidR="00F12DF6" w:rsidRDefault="00C436E5">
      <w:pPr>
        <w:pStyle w:val="NormalWeb"/>
        <w:numPr>
          <w:ilvl w:val="1"/>
          <w:numId w:val="91"/>
        </w:numPr>
        <w:spacing w:line="360" w:lineRule="auto"/>
      </w:pPr>
      <w:r>
        <w:t>Balanced low-calorie diet + physical activity</w:t>
      </w:r>
    </w:p>
    <w:p w:rsidR="00F12DF6" w:rsidRDefault="00C436E5">
      <w:pPr>
        <w:pStyle w:val="NormalWeb"/>
        <w:numPr>
          <w:ilvl w:val="1"/>
          <w:numId w:val="91"/>
        </w:numPr>
        <w:spacing w:line="360" w:lineRule="auto"/>
      </w:pPr>
      <w:r>
        <w:t>Skipping meals</w:t>
      </w:r>
    </w:p>
    <w:p w:rsidR="00F12DF6" w:rsidRDefault="00C436E5">
      <w:pPr>
        <w:pStyle w:val="NormalWeb"/>
        <w:numPr>
          <w:ilvl w:val="1"/>
          <w:numId w:val="91"/>
        </w:numPr>
        <w:spacing w:line="360" w:lineRule="auto"/>
      </w:pPr>
      <w:r>
        <w:t>Taking unprescribed supplements</w:t>
      </w:r>
    </w:p>
    <w:p w:rsidR="00F12DF6" w:rsidRDefault="00C436E5">
      <w:pPr>
        <w:pStyle w:val="Heading3"/>
        <w:spacing w:line="360" w:lineRule="auto"/>
        <w:rPr>
          <w:b w:val="0"/>
          <w:sz w:val="24"/>
          <w:szCs w:val="24"/>
        </w:rPr>
      </w:pPr>
      <w:r>
        <w:rPr>
          <w:rStyle w:val="Strong"/>
          <w:bCs/>
          <w:sz w:val="24"/>
          <w:szCs w:val="24"/>
        </w:rPr>
        <w:t>676.</w:t>
      </w:r>
      <w:r>
        <w:rPr>
          <w:rStyle w:val="Strong"/>
          <w:bCs/>
          <w:sz w:val="24"/>
          <w:szCs w:val="24"/>
        </w:rPr>
        <w:t>A dietitian showing good attitude always:</w:t>
      </w:r>
    </w:p>
    <w:p w:rsidR="00F12DF6" w:rsidRDefault="00C436E5">
      <w:pPr>
        <w:pStyle w:val="NormalWeb"/>
        <w:numPr>
          <w:ilvl w:val="1"/>
          <w:numId w:val="24"/>
        </w:numPr>
        <w:spacing w:line="360" w:lineRule="auto"/>
      </w:pPr>
      <w:r>
        <w:t>Breaks confidentiality</w:t>
      </w:r>
    </w:p>
    <w:p w:rsidR="00F12DF6" w:rsidRDefault="00C436E5">
      <w:pPr>
        <w:pStyle w:val="NormalWeb"/>
        <w:numPr>
          <w:ilvl w:val="1"/>
          <w:numId w:val="24"/>
        </w:numPr>
        <w:spacing w:line="360" w:lineRule="auto"/>
      </w:pPr>
      <w:r>
        <w:t xml:space="preserve">Respects </w:t>
      </w:r>
      <w:r>
        <w:t>cultural food beliefs</w:t>
      </w:r>
    </w:p>
    <w:p w:rsidR="00F12DF6" w:rsidRDefault="00C436E5">
      <w:pPr>
        <w:pStyle w:val="NormalWeb"/>
        <w:numPr>
          <w:ilvl w:val="1"/>
          <w:numId w:val="24"/>
        </w:numPr>
        <w:spacing w:line="360" w:lineRule="auto"/>
      </w:pPr>
      <w:r>
        <w:t>Disregards patient concerns</w:t>
      </w:r>
    </w:p>
    <w:p w:rsidR="00F12DF6" w:rsidRDefault="00C436E5">
      <w:pPr>
        <w:pStyle w:val="NormalWeb"/>
        <w:numPr>
          <w:ilvl w:val="1"/>
          <w:numId w:val="24"/>
        </w:numPr>
        <w:spacing w:line="360" w:lineRule="auto"/>
      </w:pPr>
      <w:r>
        <w:t>Gives one-size-fits-all diets</w:t>
      </w:r>
    </w:p>
    <w:p w:rsidR="00F12DF6" w:rsidRDefault="00C436E5">
      <w:pPr>
        <w:pStyle w:val="Heading3"/>
        <w:spacing w:line="360" w:lineRule="auto"/>
        <w:rPr>
          <w:sz w:val="24"/>
          <w:szCs w:val="24"/>
        </w:rPr>
      </w:pPr>
      <w:r>
        <w:rPr>
          <w:rStyle w:val="Strong"/>
          <w:bCs/>
          <w:sz w:val="24"/>
          <w:szCs w:val="24"/>
        </w:rPr>
        <w:t>677.</w:t>
      </w:r>
      <w:r>
        <w:rPr>
          <w:rStyle w:val="Strong"/>
          <w:bCs/>
          <w:sz w:val="24"/>
          <w:szCs w:val="24"/>
        </w:rPr>
        <w:t>Nutrition-sensitive agriculture primarily aims to:</w:t>
      </w:r>
    </w:p>
    <w:p w:rsidR="00F12DF6" w:rsidRDefault="00C436E5">
      <w:pPr>
        <w:pStyle w:val="NormalWeb"/>
        <w:spacing w:line="360" w:lineRule="auto"/>
      </w:pPr>
      <w:r>
        <w:t>A.</w:t>
      </w:r>
      <w:r>
        <w:t>Increase export of agricultural products</w:t>
      </w:r>
    </w:p>
    <w:p w:rsidR="00F12DF6" w:rsidRDefault="00C436E5">
      <w:pPr>
        <w:pStyle w:val="NormalWeb"/>
        <w:spacing w:line="360" w:lineRule="auto"/>
      </w:pPr>
      <w:r>
        <w:t>B.</w:t>
      </w:r>
      <w:r>
        <w:t>Improve dietary diversity and nutrition outcomes</w:t>
      </w:r>
    </w:p>
    <w:p w:rsidR="00F12DF6" w:rsidRDefault="00C436E5">
      <w:pPr>
        <w:pStyle w:val="NormalWeb"/>
        <w:spacing w:line="360" w:lineRule="auto"/>
      </w:pPr>
      <w:r>
        <w:t>C.</w:t>
      </w:r>
      <w:r>
        <w:t>Replace nutrition educati</w:t>
      </w:r>
      <w:r>
        <w:t>on programs</w:t>
      </w:r>
    </w:p>
    <w:p w:rsidR="00F12DF6" w:rsidRDefault="00C436E5">
      <w:pPr>
        <w:pStyle w:val="NormalWeb"/>
        <w:spacing w:line="360" w:lineRule="auto"/>
      </w:pPr>
      <w:r>
        <w:t>D.</w:t>
      </w:r>
      <w:r>
        <w:t>Focus only on cash‐crop production</w:t>
      </w:r>
    </w:p>
    <w:p w:rsidR="00F12DF6" w:rsidRDefault="00C436E5">
      <w:pPr>
        <w:pStyle w:val="Heading3"/>
        <w:spacing w:line="360" w:lineRule="auto"/>
        <w:rPr>
          <w:sz w:val="24"/>
          <w:szCs w:val="24"/>
        </w:rPr>
      </w:pPr>
      <w:r>
        <w:rPr>
          <w:rStyle w:val="Strong"/>
          <w:bCs/>
          <w:sz w:val="24"/>
          <w:szCs w:val="24"/>
        </w:rPr>
        <w:t>678.</w:t>
      </w:r>
      <w:r>
        <w:rPr>
          <w:rStyle w:val="Strong"/>
          <w:bCs/>
          <w:sz w:val="24"/>
          <w:szCs w:val="24"/>
        </w:rPr>
        <w:t>Which of the following is a key principle of nutrition-sensitive agriculture?</w:t>
      </w:r>
    </w:p>
    <w:p w:rsidR="00F12DF6" w:rsidRDefault="00C436E5">
      <w:pPr>
        <w:pStyle w:val="NormalWeb"/>
        <w:numPr>
          <w:ilvl w:val="1"/>
          <w:numId w:val="29"/>
        </w:numPr>
        <w:spacing w:line="360" w:lineRule="auto"/>
      </w:pPr>
      <w:r>
        <w:t>Promote single high-yield crops only</w:t>
      </w:r>
    </w:p>
    <w:p w:rsidR="00F12DF6" w:rsidRDefault="00C436E5">
      <w:pPr>
        <w:pStyle w:val="NormalWeb"/>
        <w:numPr>
          <w:ilvl w:val="1"/>
          <w:numId w:val="29"/>
        </w:numPr>
        <w:spacing w:line="360" w:lineRule="auto"/>
      </w:pPr>
      <w:r>
        <w:t>Integrate nutrition objectives into agricultural programs</w:t>
      </w:r>
    </w:p>
    <w:p w:rsidR="00F12DF6" w:rsidRDefault="00C436E5">
      <w:pPr>
        <w:pStyle w:val="NormalWeb"/>
        <w:numPr>
          <w:ilvl w:val="1"/>
          <w:numId w:val="29"/>
        </w:numPr>
        <w:spacing w:line="360" w:lineRule="auto"/>
      </w:pPr>
      <w:r>
        <w:t>Reduce involvement of women in</w:t>
      </w:r>
      <w:r>
        <w:t xml:space="preserve"> farming</w:t>
      </w:r>
    </w:p>
    <w:p w:rsidR="00F12DF6" w:rsidRDefault="00C436E5">
      <w:pPr>
        <w:pStyle w:val="NormalWeb"/>
        <w:numPr>
          <w:ilvl w:val="1"/>
          <w:numId w:val="29"/>
        </w:numPr>
        <w:spacing w:line="360" w:lineRule="auto"/>
      </w:pPr>
      <w:r>
        <w:t>Maximize chemical fertilizer use</w:t>
      </w:r>
    </w:p>
    <w:p w:rsidR="00F12DF6" w:rsidRDefault="00C436E5">
      <w:pPr>
        <w:pStyle w:val="Heading3"/>
        <w:spacing w:line="360" w:lineRule="auto"/>
        <w:rPr>
          <w:sz w:val="24"/>
          <w:szCs w:val="24"/>
        </w:rPr>
      </w:pPr>
      <w:r>
        <w:rPr>
          <w:rStyle w:val="Strong"/>
          <w:bCs/>
          <w:sz w:val="24"/>
          <w:szCs w:val="24"/>
        </w:rPr>
        <w:t>679.</w:t>
      </w:r>
      <w:r>
        <w:rPr>
          <w:rStyle w:val="Strong"/>
          <w:bCs/>
          <w:sz w:val="24"/>
          <w:szCs w:val="24"/>
        </w:rPr>
        <w:t>Women’s empowerment in agriculture contributes to:</w:t>
      </w:r>
    </w:p>
    <w:p w:rsidR="00F12DF6" w:rsidRDefault="00C436E5">
      <w:pPr>
        <w:pStyle w:val="NormalWeb"/>
        <w:numPr>
          <w:ilvl w:val="1"/>
          <w:numId w:val="5"/>
        </w:numPr>
        <w:spacing w:line="360" w:lineRule="auto"/>
      </w:pPr>
      <w:r>
        <w:lastRenderedPageBreak/>
        <w:t>Lower nutrition outcomes</w:t>
      </w:r>
    </w:p>
    <w:p w:rsidR="00F12DF6" w:rsidRDefault="00C436E5">
      <w:pPr>
        <w:pStyle w:val="NormalWeb"/>
        <w:numPr>
          <w:ilvl w:val="1"/>
          <w:numId w:val="5"/>
        </w:numPr>
        <w:spacing w:line="360" w:lineRule="auto"/>
      </w:pPr>
      <w:r>
        <w:t>Improved child feeding and household nutrition</w:t>
      </w:r>
    </w:p>
    <w:p w:rsidR="00F12DF6" w:rsidRDefault="00C436E5">
      <w:pPr>
        <w:pStyle w:val="NormalWeb"/>
        <w:numPr>
          <w:ilvl w:val="1"/>
          <w:numId w:val="5"/>
        </w:numPr>
        <w:spacing w:line="360" w:lineRule="auto"/>
      </w:pPr>
      <w:r>
        <w:t>Reduced farm productivity</w:t>
      </w:r>
    </w:p>
    <w:p w:rsidR="00F12DF6" w:rsidRDefault="00C436E5">
      <w:pPr>
        <w:pStyle w:val="NormalWeb"/>
        <w:numPr>
          <w:ilvl w:val="1"/>
          <w:numId w:val="5"/>
        </w:numPr>
        <w:spacing w:line="360" w:lineRule="auto"/>
      </w:pPr>
      <w:r>
        <w:t>Poor dietary practices</w:t>
      </w:r>
    </w:p>
    <w:p w:rsidR="00F12DF6" w:rsidRDefault="00C436E5">
      <w:pPr>
        <w:pStyle w:val="Heading3"/>
        <w:spacing w:line="360" w:lineRule="auto"/>
        <w:rPr>
          <w:sz w:val="24"/>
          <w:szCs w:val="24"/>
        </w:rPr>
      </w:pPr>
      <w:r>
        <w:rPr>
          <w:rStyle w:val="Strong"/>
          <w:bCs/>
          <w:sz w:val="24"/>
          <w:szCs w:val="24"/>
        </w:rPr>
        <w:t>680.</w:t>
      </w:r>
      <w:r>
        <w:rPr>
          <w:rStyle w:val="Strong"/>
          <w:bCs/>
          <w:sz w:val="24"/>
          <w:szCs w:val="24"/>
        </w:rPr>
        <w:t xml:space="preserve">A nutrition-sensitive agriculture </w:t>
      </w:r>
      <w:r>
        <w:rPr>
          <w:rStyle w:val="Strong"/>
          <w:bCs/>
          <w:sz w:val="24"/>
          <w:szCs w:val="24"/>
        </w:rPr>
        <w:t>intervention must:</w:t>
      </w:r>
    </w:p>
    <w:p w:rsidR="00F12DF6" w:rsidRDefault="00C436E5">
      <w:pPr>
        <w:pStyle w:val="NormalWeb"/>
        <w:numPr>
          <w:ilvl w:val="1"/>
          <w:numId w:val="207"/>
        </w:numPr>
        <w:spacing w:line="360" w:lineRule="auto"/>
      </w:pPr>
      <w:r>
        <w:t>Target only large-scale farmers</w:t>
      </w:r>
    </w:p>
    <w:p w:rsidR="00F12DF6" w:rsidRDefault="00C436E5">
      <w:pPr>
        <w:pStyle w:val="NormalWeb"/>
        <w:numPr>
          <w:ilvl w:val="1"/>
          <w:numId w:val="207"/>
        </w:numPr>
        <w:spacing w:line="360" w:lineRule="auto"/>
      </w:pPr>
      <w:r>
        <w:t>Consider seasonal food availability</w:t>
      </w:r>
    </w:p>
    <w:p w:rsidR="00F12DF6" w:rsidRDefault="00C436E5">
      <w:pPr>
        <w:pStyle w:val="NormalWeb"/>
        <w:numPr>
          <w:ilvl w:val="1"/>
          <w:numId w:val="207"/>
        </w:numPr>
        <w:spacing w:line="360" w:lineRule="auto"/>
      </w:pPr>
      <w:r>
        <w:t>Ignore local farming practices</w:t>
      </w:r>
    </w:p>
    <w:p w:rsidR="00F12DF6" w:rsidRDefault="00C436E5">
      <w:pPr>
        <w:pStyle w:val="NormalWeb"/>
        <w:numPr>
          <w:ilvl w:val="1"/>
          <w:numId w:val="207"/>
        </w:numPr>
        <w:spacing w:line="360" w:lineRule="auto"/>
      </w:pPr>
      <w:r>
        <w:t>Focus only on yiel</w:t>
      </w:r>
      <w:r>
        <w:t>d</w:t>
      </w:r>
    </w:p>
    <w:p w:rsidR="00F12DF6" w:rsidRDefault="00C436E5">
      <w:pPr>
        <w:pStyle w:val="Heading3"/>
        <w:spacing w:line="360" w:lineRule="auto"/>
        <w:rPr>
          <w:sz w:val="24"/>
          <w:szCs w:val="24"/>
        </w:rPr>
      </w:pPr>
      <w:r>
        <w:rPr>
          <w:rStyle w:val="Strong"/>
          <w:bCs/>
          <w:sz w:val="24"/>
          <w:szCs w:val="24"/>
        </w:rPr>
        <w:t>681.</w:t>
      </w:r>
      <w:r>
        <w:rPr>
          <w:rStyle w:val="Strong"/>
          <w:bCs/>
          <w:sz w:val="24"/>
          <w:szCs w:val="24"/>
        </w:rPr>
        <w:t>Which agricultural practice is most aligned with nutrition-sensitive principles?</w:t>
      </w:r>
    </w:p>
    <w:p w:rsidR="00F12DF6" w:rsidRDefault="00C436E5">
      <w:pPr>
        <w:pStyle w:val="NormalWeb"/>
        <w:spacing w:line="360" w:lineRule="auto"/>
        <w:ind w:left="992"/>
      </w:pPr>
      <w:r>
        <w:t>A.</w:t>
      </w:r>
      <w:r>
        <w:t>Producing only cash crops</w:t>
      </w:r>
    </w:p>
    <w:p w:rsidR="00F12DF6" w:rsidRDefault="00C436E5">
      <w:pPr>
        <w:pStyle w:val="NormalWeb"/>
        <w:spacing w:line="360" w:lineRule="auto"/>
        <w:ind w:left="992"/>
      </w:pPr>
      <w:r>
        <w:t>B.</w:t>
      </w:r>
      <w:r>
        <w:t>Water harvesting and irrigation for vegetable production</w:t>
      </w:r>
    </w:p>
    <w:p w:rsidR="00F12DF6" w:rsidRDefault="00C436E5">
      <w:pPr>
        <w:pStyle w:val="NormalWeb"/>
        <w:spacing w:line="360" w:lineRule="auto"/>
        <w:ind w:left="992"/>
      </w:pPr>
      <w:r>
        <w:t>C.</w:t>
      </w:r>
      <w:r>
        <w:t>Reducing livestock ownership</w:t>
      </w:r>
    </w:p>
    <w:p w:rsidR="00F12DF6" w:rsidRDefault="00C436E5">
      <w:pPr>
        <w:pStyle w:val="NormalWeb"/>
        <w:spacing w:line="360" w:lineRule="auto"/>
        <w:ind w:left="992"/>
      </w:pPr>
      <w:r>
        <w:t>D.</w:t>
      </w:r>
      <w:r>
        <w:t>Using pesticides to increase shelf life</w:t>
      </w:r>
    </w:p>
    <w:p w:rsidR="00F12DF6" w:rsidRDefault="00C436E5">
      <w:pPr>
        <w:pStyle w:val="Heading3"/>
        <w:spacing w:line="360" w:lineRule="auto"/>
        <w:rPr>
          <w:sz w:val="24"/>
          <w:szCs w:val="24"/>
        </w:rPr>
      </w:pPr>
      <w:r>
        <w:rPr>
          <w:rStyle w:val="Strong"/>
          <w:bCs/>
          <w:sz w:val="24"/>
          <w:szCs w:val="24"/>
        </w:rPr>
        <w:t>682.</w:t>
      </w:r>
      <w:r>
        <w:rPr>
          <w:rStyle w:val="Strong"/>
          <w:bCs/>
          <w:sz w:val="24"/>
          <w:szCs w:val="24"/>
        </w:rPr>
        <w:t>Which attitude best supports nutrition-sensitive agriculture?</w:t>
      </w:r>
    </w:p>
    <w:p w:rsidR="00F12DF6" w:rsidRDefault="00C436E5">
      <w:pPr>
        <w:pStyle w:val="NormalWeb"/>
        <w:numPr>
          <w:ilvl w:val="1"/>
          <w:numId w:val="4"/>
        </w:numPr>
        <w:spacing w:line="360" w:lineRule="auto"/>
      </w:pPr>
      <w:r>
        <w:t>Believing nutrition is only a health sector responsibility</w:t>
      </w:r>
    </w:p>
    <w:p w:rsidR="00F12DF6" w:rsidRDefault="00C436E5">
      <w:pPr>
        <w:pStyle w:val="NormalWeb"/>
        <w:numPr>
          <w:ilvl w:val="1"/>
          <w:numId w:val="4"/>
        </w:numPr>
        <w:spacing w:line="360" w:lineRule="auto"/>
      </w:pPr>
      <w:r>
        <w:t>U</w:t>
      </w:r>
      <w:r>
        <w:t>nderstanding that farmers play a role in nutrition outcomes</w:t>
      </w:r>
    </w:p>
    <w:p w:rsidR="00F12DF6" w:rsidRDefault="00C436E5">
      <w:pPr>
        <w:pStyle w:val="NormalWeb"/>
        <w:numPr>
          <w:ilvl w:val="1"/>
          <w:numId w:val="4"/>
        </w:numPr>
        <w:spacing w:line="360" w:lineRule="auto"/>
      </w:pPr>
      <w:r>
        <w:t>Thinking agriculture should focus solely on income</w:t>
      </w:r>
    </w:p>
    <w:p w:rsidR="00F12DF6" w:rsidRDefault="00C436E5">
      <w:pPr>
        <w:pStyle w:val="NormalWeb"/>
        <w:numPr>
          <w:ilvl w:val="1"/>
          <w:numId w:val="4"/>
        </w:numPr>
        <w:spacing w:line="360" w:lineRule="auto"/>
      </w:pPr>
      <w:r>
        <w:t>Believing dietary diversity is unnecessary</w:t>
      </w:r>
    </w:p>
    <w:p w:rsidR="00F12DF6" w:rsidRDefault="00C436E5">
      <w:pPr>
        <w:pStyle w:val="Heading3"/>
        <w:spacing w:line="360" w:lineRule="auto"/>
        <w:rPr>
          <w:sz w:val="24"/>
          <w:szCs w:val="24"/>
        </w:rPr>
      </w:pPr>
      <w:r>
        <w:rPr>
          <w:rStyle w:val="Strong"/>
          <w:bCs/>
          <w:sz w:val="24"/>
          <w:szCs w:val="24"/>
        </w:rPr>
        <w:t>683.</w:t>
      </w:r>
      <w:r>
        <w:rPr>
          <w:rStyle w:val="Strong"/>
          <w:bCs/>
          <w:sz w:val="24"/>
          <w:szCs w:val="24"/>
        </w:rPr>
        <w:t>Human nutrition is best defined as:</w:t>
      </w:r>
    </w:p>
    <w:p w:rsidR="00F12DF6" w:rsidRDefault="00C436E5">
      <w:pPr>
        <w:pStyle w:val="NormalWeb"/>
        <w:numPr>
          <w:ilvl w:val="1"/>
          <w:numId w:val="12"/>
        </w:numPr>
        <w:spacing w:line="360" w:lineRule="auto"/>
      </w:pPr>
      <w:r>
        <w:t>Study of food cultures</w:t>
      </w:r>
    </w:p>
    <w:p w:rsidR="00F12DF6" w:rsidRDefault="00C436E5">
      <w:pPr>
        <w:pStyle w:val="NormalWeb"/>
        <w:numPr>
          <w:ilvl w:val="1"/>
          <w:numId w:val="12"/>
        </w:numPr>
        <w:spacing w:line="360" w:lineRule="auto"/>
      </w:pPr>
      <w:r>
        <w:t>Science of nutrients and their relation</w:t>
      </w:r>
      <w:r>
        <w:t>ship with health</w:t>
      </w:r>
    </w:p>
    <w:p w:rsidR="00F12DF6" w:rsidRDefault="00C436E5">
      <w:pPr>
        <w:pStyle w:val="NormalWeb"/>
        <w:numPr>
          <w:ilvl w:val="1"/>
          <w:numId w:val="12"/>
        </w:numPr>
        <w:spacing w:line="360" w:lineRule="auto"/>
      </w:pPr>
      <w:r>
        <w:t>Cooking and food processing techniques</w:t>
      </w:r>
    </w:p>
    <w:p w:rsidR="00F12DF6" w:rsidRDefault="00C436E5">
      <w:pPr>
        <w:pStyle w:val="NormalWeb"/>
        <w:numPr>
          <w:ilvl w:val="1"/>
          <w:numId w:val="12"/>
        </w:numPr>
        <w:spacing w:line="360" w:lineRule="auto"/>
      </w:pPr>
      <w:r>
        <w:t>Weight-loss management only</w:t>
      </w:r>
    </w:p>
    <w:p w:rsidR="00F12DF6" w:rsidRDefault="00C436E5">
      <w:pPr>
        <w:pStyle w:val="Heading3"/>
        <w:spacing w:line="360" w:lineRule="auto"/>
        <w:rPr>
          <w:sz w:val="24"/>
          <w:szCs w:val="24"/>
        </w:rPr>
      </w:pPr>
      <w:r>
        <w:rPr>
          <w:rStyle w:val="Strong"/>
          <w:bCs/>
          <w:sz w:val="24"/>
          <w:szCs w:val="24"/>
        </w:rPr>
        <w:lastRenderedPageBreak/>
        <w:t>684.</w:t>
      </w:r>
      <w:r>
        <w:rPr>
          <w:rStyle w:val="Strong"/>
          <w:bCs/>
          <w:sz w:val="24"/>
          <w:szCs w:val="24"/>
        </w:rPr>
        <w:t>Recommended Dietary Allowances (RDAs) are:</w:t>
      </w:r>
    </w:p>
    <w:p w:rsidR="00F12DF6" w:rsidRDefault="00C436E5">
      <w:pPr>
        <w:pStyle w:val="NormalWeb"/>
        <w:numPr>
          <w:ilvl w:val="1"/>
          <w:numId w:val="88"/>
        </w:numPr>
        <w:spacing w:line="360" w:lineRule="auto"/>
      </w:pPr>
      <w:r>
        <w:t>Maximum safe nutrient level</w:t>
      </w:r>
    </w:p>
    <w:p w:rsidR="00F12DF6" w:rsidRDefault="00C436E5">
      <w:pPr>
        <w:pStyle w:val="NormalWeb"/>
        <w:numPr>
          <w:ilvl w:val="1"/>
          <w:numId w:val="88"/>
        </w:numPr>
        <w:spacing w:line="360" w:lineRule="auto"/>
      </w:pPr>
      <w:r>
        <w:t>Guidelines to meet nutrient needs for most healthy people</w:t>
      </w:r>
    </w:p>
    <w:p w:rsidR="00F12DF6" w:rsidRDefault="00C436E5">
      <w:pPr>
        <w:pStyle w:val="NormalWeb"/>
        <w:numPr>
          <w:ilvl w:val="1"/>
          <w:numId w:val="88"/>
        </w:numPr>
        <w:spacing w:line="360" w:lineRule="auto"/>
      </w:pPr>
      <w:r>
        <w:t>Nutrient requirements for sick individu</w:t>
      </w:r>
      <w:r>
        <w:t>als only</w:t>
      </w:r>
    </w:p>
    <w:p w:rsidR="00F12DF6" w:rsidRDefault="00C436E5">
      <w:pPr>
        <w:pStyle w:val="NormalWeb"/>
        <w:numPr>
          <w:ilvl w:val="1"/>
          <w:numId w:val="88"/>
        </w:numPr>
        <w:spacing w:line="360" w:lineRule="auto"/>
      </w:pPr>
      <w:r>
        <w:t>Food safety standards</w:t>
      </w:r>
    </w:p>
    <w:p w:rsidR="00F12DF6" w:rsidRDefault="00C436E5">
      <w:pPr>
        <w:pStyle w:val="Heading3"/>
        <w:spacing w:line="360" w:lineRule="auto"/>
        <w:rPr>
          <w:sz w:val="24"/>
          <w:szCs w:val="24"/>
        </w:rPr>
      </w:pPr>
      <w:r>
        <w:rPr>
          <w:rStyle w:val="Strong"/>
          <w:bCs/>
          <w:sz w:val="24"/>
          <w:szCs w:val="24"/>
        </w:rPr>
        <w:t>685.</w:t>
      </w:r>
      <w:r>
        <w:rPr>
          <w:rStyle w:val="Strong"/>
          <w:bCs/>
          <w:sz w:val="24"/>
          <w:szCs w:val="24"/>
        </w:rPr>
        <w:t>A balanced diet is best described as one that:</w:t>
      </w:r>
    </w:p>
    <w:p w:rsidR="00F12DF6" w:rsidRDefault="00C436E5">
      <w:pPr>
        <w:pStyle w:val="NormalWeb"/>
        <w:numPr>
          <w:ilvl w:val="1"/>
          <w:numId w:val="35"/>
        </w:numPr>
        <w:spacing w:line="360" w:lineRule="auto"/>
      </w:pPr>
      <w:r>
        <w:t>Includes only fruits and vegetables</w:t>
      </w:r>
    </w:p>
    <w:p w:rsidR="00F12DF6" w:rsidRDefault="00C436E5">
      <w:pPr>
        <w:pStyle w:val="NormalWeb"/>
        <w:numPr>
          <w:ilvl w:val="1"/>
          <w:numId w:val="35"/>
        </w:numPr>
        <w:spacing w:line="360" w:lineRule="auto"/>
      </w:pPr>
      <w:r>
        <w:t>Provides all essential nutrients in adequate amounts</w:t>
      </w:r>
    </w:p>
    <w:p w:rsidR="00F12DF6" w:rsidRDefault="00C436E5">
      <w:pPr>
        <w:pStyle w:val="NormalWeb"/>
        <w:numPr>
          <w:ilvl w:val="1"/>
          <w:numId w:val="35"/>
        </w:numPr>
        <w:spacing w:line="360" w:lineRule="auto"/>
      </w:pPr>
      <w:r>
        <w:t>Avoids fats and oils</w:t>
      </w:r>
    </w:p>
    <w:p w:rsidR="00F12DF6" w:rsidRDefault="00C436E5">
      <w:pPr>
        <w:pStyle w:val="NormalWeb"/>
        <w:numPr>
          <w:ilvl w:val="1"/>
          <w:numId w:val="35"/>
        </w:numPr>
        <w:spacing w:line="360" w:lineRule="auto"/>
      </w:pPr>
      <w:r>
        <w:t>Focuses only on energy-dense foods</w:t>
      </w:r>
    </w:p>
    <w:p w:rsidR="00F12DF6" w:rsidRDefault="00C436E5">
      <w:pPr>
        <w:pStyle w:val="NormalWeb"/>
        <w:numPr>
          <w:ilvl w:val="0"/>
          <w:numId w:val="208"/>
        </w:numPr>
        <w:spacing w:line="360" w:lineRule="auto"/>
        <w:ind w:left="1080"/>
      </w:pPr>
      <w:r>
        <w:rPr>
          <w:rStyle w:val="Strong"/>
          <w:b w:val="0"/>
        </w:rPr>
        <w:t xml:space="preserve">Which of the following </w:t>
      </w:r>
      <w:r>
        <w:rPr>
          <w:rStyle w:val="Strong"/>
          <w:b w:val="0"/>
        </w:rPr>
        <w:t>nutrients has the greatest increase in requirement during pregnancy?</w:t>
      </w:r>
      <w:r>
        <w:br/>
        <w:t>A. Vitamin C</w:t>
      </w:r>
      <w:r>
        <w:br/>
        <w:t>B. Iron</w:t>
      </w:r>
      <w:r>
        <w:br/>
        <w:t>C. Calcium</w:t>
      </w:r>
      <w:r>
        <w:br/>
        <w:t>D. Vitamin K</w:t>
      </w:r>
    </w:p>
    <w:p w:rsidR="00F12DF6" w:rsidRDefault="00C436E5">
      <w:pPr>
        <w:pStyle w:val="NormalWeb"/>
        <w:spacing w:line="360" w:lineRule="auto"/>
      </w:pPr>
      <w:r>
        <w:rPr>
          <w:rStyle w:val="Strong"/>
          <w:b w:val="0"/>
        </w:rPr>
        <w:t>687.</w:t>
      </w:r>
      <w:r>
        <w:rPr>
          <w:rStyle w:val="Strong"/>
          <w:b w:val="0"/>
        </w:rPr>
        <w:t>A nutritionist is assessing the growth of a 2-year-old child. Which measurement is MOST appropriate to evaluate chronic malnutrition?</w:t>
      </w:r>
      <w:r>
        <w:br/>
        <w:t xml:space="preserve">A. </w:t>
      </w:r>
      <w:r>
        <w:t>Weight-for-height</w:t>
      </w:r>
      <w:r>
        <w:br/>
        <w:t>B. Weight-for-age</w:t>
      </w:r>
      <w:r>
        <w:br/>
        <w:t>C. Height-for-age</w:t>
      </w:r>
      <w:r>
        <w:br/>
        <w:t>D. Mid-upper arm circumference (MUAC)</w:t>
      </w:r>
    </w:p>
    <w:p w:rsidR="00F12DF6" w:rsidRDefault="00C436E5">
      <w:pPr>
        <w:pStyle w:val="Heading2"/>
        <w:spacing w:line="360" w:lineRule="auto"/>
        <w:rPr>
          <w:rFonts w:ascii="Times New Roman" w:hAnsi="Times New Roman" w:cs="Times New Roman"/>
          <w:color w:val="auto"/>
          <w:sz w:val="24"/>
          <w:szCs w:val="24"/>
        </w:rPr>
      </w:pPr>
      <w:r>
        <w:rPr>
          <w:rStyle w:val="Strong"/>
          <w:rFonts w:ascii="Times New Roman" w:hAnsi="Times New Roman" w:cs="Times New Roman"/>
          <w:bCs/>
          <w:color w:val="auto"/>
          <w:sz w:val="24"/>
          <w:szCs w:val="24"/>
        </w:rPr>
        <w:lastRenderedPageBreak/>
        <w:t>688.</w:t>
      </w:r>
      <w:r>
        <w:rPr>
          <w:rStyle w:val="Strong"/>
          <w:rFonts w:ascii="Times New Roman" w:hAnsi="Times New Roman" w:cs="Times New Roman"/>
          <w:bCs/>
          <w:color w:val="auto"/>
          <w:sz w:val="24"/>
          <w:szCs w:val="24"/>
        </w:rPr>
        <w:t>Which advice is MOST appropriate for promoting exclusive breastfeeding in the first 6 months?</w:t>
      </w:r>
      <w:r>
        <w:rPr>
          <w:rFonts w:ascii="Times New Roman" w:hAnsi="Times New Roman" w:cs="Times New Roman"/>
          <w:color w:val="auto"/>
          <w:sz w:val="24"/>
          <w:szCs w:val="24"/>
        </w:rPr>
        <w:br/>
      </w:r>
      <w:r>
        <w:rPr>
          <w:rFonts w:ascii="Times New Roman" w:hAnsi="Times New Roman" w:cs="Times New Roman"/>
          <w:b w:val="0"/>
          <w:color w:val="auto"/>
          <w:sz w:val="24"/>
          <w:szCs w:val="24"/>
        </w:rPr>
        <w:t>A. Offer water frequently on hot days</w:t>
      </w:r>
      <w:r>
        <w:rPr>
          <w:rFonts w:ascii="Times New Roman" w:hAnsi="Times New Roman" w:cs="Times New Roman"/>
          <w:b w:val="0"/>
          <w:color w:val="auto"/>
          <w:sz w:val="24"/>
          <w:szCs w:val="24"/>
        </w:rPr>
        <w:br/>
        <w:t>B. Encourage giving herbal f</w:t>
      </w:r>
      <w:r>
        <w:rPr>
          <w:rFonts w:ascii="Times New Roman" w:hAnsi="Times New Roman" w:cs="Times New Roman"/>
          <w:b w:val="0"/>
          <w:color w:val="auto"/>
          <w:sz w:val="24"/>
          <w:szCs w:val="24"/>
        </w:rPr>
        <w:t>luids when the infant cries</w:t>
      </w:r>
      <w:r>
        <w:rPr>
          <w:rFonts w:ascii="Times New Roman" w:hAnsi="Times New Roman" w:cs="Times New Roman"/>
          <w:b w:val="0"/>
          <w:color w:val="auto"/>
          <w:sz w:val="24"/>
          <w:szCs w:val="24"/>
        </w:rPr>
        <w:br/>
        <w:t>C. Support the mother emotionally and reassure that breastmilk alone is enough</w:t>
      </w:r>
      <w:r>
        <w:rPr>
          <w:rFonts w:ascii="Times New Roman" w:hAnsi="Times New Roman" w:cs="Times New Roman"/>
          <w:b w:val="0"/>
          <w:color w:val="auto"/>
          <w:sz w:val="24"/>
          <w:szCs w:val="24"/>
        </w:rPr>
        <w:br/>
        <w:t>D. Discourage night feeding</w:t>
      </w:r>
      <w:r>
        <w:rPr>
          <w:rStyle w:val="Strong"/>
          <w:rFonts w:ascii="Times New Roman" w:hAnsi="Times New Roman" w:cs="Times New Roman"/>
          <w:color w:val="auto"/>
          <w:sz w:val="24"/>
          <w:szCs w:val="24"/>
        </w:rPr>
        <w:t xml:space="preserve"> </w:t>
      </w:r>
    </w:p>
    <w:p w:rsidR="00F12DF6" w:rsidRDefault="00C436E5">
      <w:pPr>
        <w:pStyle w:val="Heading2"/>
        <w:spacing w:line="360" w:lineRule="auto"/>
      </w:pPr>
      <w:r>
        <w:rPr>
          <w:rStyle w:val="Strong"/>
          <w:rFonts w:ascii="Times New Roman" w:hAnsi="Times New Roman" w:cs="Times New Roman"/>
          <w:bCs/>
          <w:color w:val="auto"/>
          <w:sz w:val="24"/>
          <w:szCs w:val="24"/>
        </w:rPr>
        <w:t>689.</w:t>
      </w:r>
      <w:r>
        <w:rPr>
          <w:rStyle w:val="Strong"/>
          <w:rFonts w:ascii="Times New Roman" w:hAnsi="Times New Roman" w:cs="Times New Roman"/>
          <w:bCs/>
          <w:color w:val="auto"/>
          <w:sz w:val="24"/>
          <w:szCs w:val="24"/>
        </w:rPr>
        <w:t>During adolescence, which nutrient is MOST critical due to rapid bone growth?</w:t>
      </w:r>
      <w:r>
        <w:rPr>
          <w:rFonts w:ascii="Times New Roman" w:hAnsi="Times New Roman" w:cs="Times New Roman"/>
          <w:color w:val="auto"/>
          <w:sz w:val="24"/>
          <w:szCs w:val="24"/>
        </w:rPr>
        <w:br/>
      </w:r>
      <w:r>
        <w:rPr>
          <w:rFonts w:ascii="Times New Roman" w:hAnsi="Times New Roman" w:cs="Times New Roman"/>
          <w:b w:val="0"/>
          <w:color w:val="auto"/>
          <w:sz w:val="24"/>
          <w:szCs w:val="24"/>
        </w:rPr>
        <w:t>A. Zinc</w:t>
      </w:r>
      <w:r>
        <w:rPr>
          <w:rFonts w:ascii="Times New Roman" w:hAnsi="Times New Roman" w:cs="Times New Roman"/>
          <w:b w:val="0"/>
          <w:color w:val="auto"/>
          <w:sz w:val="24"/>
          <w:szCs w:val="24"/>
        </w:rPr>
        <w:br/>
        <w:t>B. Calcium</w:t>
      </w:r>
      <w:r>
        <w:rPr>
          <w:rFonts w:ascii="Times New Roman" w:hAnsi="Times New Roman" w:cs="Times New Roman"/>
          <w:b w:val="0"/>
          <w:color w:val="auto"/>
          <w:sz w:val="24"/>
          <w:szCs w:val="24"/>
        </w:rPr>
        <w:br/>
        <w:t>C. Vitamin E</w:t>
      </w:r>
      <w:r>
        <w:rPr>
          <w:rFonts w:ascii="Times New Roman" w:hAnsi="Times New Roman" w:cs="Times New Roman"/>
          <w:b w:val="0"/>
          <w:color w:val="auto"/>
          <w:sz w:val="24"/>
          <w:szCs w:val="24"/>
        </w:rPr>
        <w:br/>
        <w:t>D. Sel</w:t>
      </w:r>
      <w:r>
        <w:rPr>
          <w:rFonts w:ascii="Times New Roman" w:hAnsi="Times New Roman" w:cs="Times New Roman"/>
          <w:b w:val="0"/>
          <w:color w:val="auto"/>
          <w:sz w:val="24"/>
          <w:szCs w:val="24"/>
        </w:rPr>
        <w:t>enium</w:t>
      </w:r>
      <w:r>
        <w:rPr>
          <w:rStyle w:val="Strong"/>
          <w:b/>
          <w:bCs/>
        </w:rPr>
        <w:t xml:space="preserve"> </w:t>
      </w:r>
    </w:p>
    <w:p w:rsidR="00F12DF6" w:rsidRDefault="00C436E5">
      <w:pPr>
        <w:pStyle w:val="Heading2"/>
        <w:spacing w:line="360" w:lineRule="auto"/>
        <w:rPr>
          <w:rFonts w:ascii="Times New Roman" w:hAnsi="Times New Roman" w:cs="Times New Roman"/>
          <w:b w:val="0"/>
          <w:color w:val="auto"/>
          <w:sz w:val="24"/>
          <w:szCs w:val="24"/>
        </w:rPr>
      </w:pPr>
      <w:r>
        <w:rPr>
          <w:rStyle w:val="Strong"/>
          <w:rFonts w:ascii="Times New Roman" w:hAnsi="Times New Roman" w:cs="Times New Roman"/>
          <w:bCs/>
          <w:color w:val="auto"/>
          <w:sz w:val="24"/>
          <w:szCs w:val="24"/>
        </w:rPr>
        <w:t>690.</w:t>
      </w:r>
      <w:r>
        <w:rPr>
          <w:rStyle w:val="Strong"/>
          <w:rFonts w:ascii="Times New Roman" w:hAnsi="Times New Roman" w:cs="Times New Roman"/>
          <w:bCs/>
          <w:color w:val="auto"/>
          <w:sz w:val="24"/>
          <w:szCs w:val="24"/>
        </w:rPr>
        <w:t>A nutrition practitioner is counseling an elderly client with reduced appetite. Which approach shows professional attitude and patient-centered care?</w:t>
      </w:r>
      <w:r>
        <w:rPr>
          <w:rFonts w:ascii="Times New Roman" w:hAnsi="Times New Roman" w:cs="Times New Roman"/>
          <w:b w:val="0"/>
          <w:color w:val="auto"/>
          <w:sz w:val="24"/>
          <w:szCs w:val="24"/>
        </w:rPr>
        <w:br/>
        <w:t>A. Insisting the client must eat three large meals per day</w:t>
      </w:r>
      <w:r>
        <w:rPr>
          <w:rFonts w:ascii="Times New Roman" w:hAnsi="Times New Roman" w:cs="Times New Roman"/>
          <w:b w:val="0"/>
          <w:color w:val="auto"/>
          <w:sz w:val="24"/>
          <w:szCs w:val="24"/>
        </w:rPr>
        <w:br/>
        <w:t>B. Recommending high-energy snacks a</w:t>
      </w:r>
      <w:r>
        <w:rPr>
          <w:rFonts w:ascii="Times New Roman" w:hAnsi="Times New Roman" w:cs="Times New Roman"/>
          <w:b w:val="0"/>
          <w:color w:val="auto"/>
          <w:sz w:val="24"/>
          <w:szCs w:val="24"/>
        </w:rPr>
        <w:t>nd respecting food preferences</w:t>
      </w:r>
      <w:r>
        <w:rPr>
          <w:rFonts w:ascii="Times New Roman" w:hAnsi="Times New Roman" w:cs="Times New Roman"/>
          <w:b w:val="0"/>
          <w:color w:val="auto"/>
          <w:sz w:val="24"/>
          <w:szCs w:val="24"/>
        </w:rPr>
        <w:br/>
        <w:t>C. Ignoring the client’s emotional concerns</w:t>
      </w:r>
      <w:r>
        <w:rPr>
          <w:rFonts w:ascii="Times New Roman" w:hAnsi="Times New Roman" w:cs="Times New Roman"/>
          <w:b w:val="0"/>
          <w:color w:val="auto"/>
          <w:sz w:val="24"/>
          <w:szCs w:val="24"/>
        </w:rPr>
        <w:br/>
        <w:t>D. Advising the client to skip meals if not hungry</w:t>
      </w:r>
    </w:p>
    <w:p w:rsidR="00F12DF6" w:rsidRDefault="00C436E5">
      <w:pPr>
        <w:pStyle w:val="NormalWeb"/>
        <w:spacing w:line="360" w:lineRule="auto"/>
        <w:jc w:val="both"/>
      </w:pPr>
      <w:r>
        <w:t>691.</w:t>
      </w:r>
      <w:r>
        <w:t>Why is good nutrition important before conception?</w:t>
      </w:r>
      <w:r>
        <w:br/>
        <w:t>A) It helps in weight loss</w:t>
      </w:r>
      <w:r>
        <w:br/>
        <w:t xml:space="preserve">B) It ensures optimal nutrient stores for fetal </w:t>
      </w:r>
      <w:r>
        <w:t>development</w:t>
      </w:r>
      <w:r>
        <w:br/>
        <w:t>C) It prevents morning sickness</w:t>
      </w:r>
      <w:r>
        <w:br/>
        <w:t>D) It has no impact on pregnancy outcomes</w:t>
      </w:r>
    </w:p>
    <w:p w:rsidR="00F12DF6" w:rsidRDefault="00C436E5">
      <w:pPr>
        <w:pStyle w:val="NormalWeb"/>
        <w:spacing w:line="360" w:lineRule="auto"/>
        <w:jc w:val="both"/>
      </w:pPr>
      <w:r>
        <w:t>692.</w:t>
      </w:r>
      <w:r>
        <w:t>Which vitamin is crucial to prevent neural tube defects before and during early pregnancy?</w:t>
      </w:r>
      <w:r>
        <w:br/>
        <w:t>A) Vitamin C</w:t>
      </w:r>
      <w:r>
        <w:br/>
        <w:t>B) Folic acid</w:t>
      </w:r>
      <w:r>
        <w:br/>
        <w:t>C) Vitamin D</w:t>
      </w:r>
      <w:r>
        <w:br/>
        <w:t>D) Iron</w:t>
      </w:r>
    </w:p>
    <w:p w:rsidR="00F12DF6" w:rsidRDefault="00C436E5">
      <w:pPr>
        <w:pStyle w:val="NormalWeb"/>
        <w:spacing w:line="360" w:lineRule="auto"/>
        <w:jc w:val="both"/>
      </w:pPr>
      <w:r>
        <w:t>693.</w:t>
      </w:r>
      <w:r>
        <w:t>How long before concept</w:t>
      </w:r>
      <w:r>
        <w:t>ion should women begin taking folic acid supplements?</w:t>
      </w:r>
      <w:r>
        <w:br/>
        <w:t>A) One week</w:t>
      </w:r>
      <w:r>
        <w:br/>
      </w:r>
      <w:r>
        <w:lastRenderedPageBreak/>
        <w:t>B) One month</w:t>
      </w:r>
      <w:r>
        <w:br/>
        <w:t>C) Three months</w:t>
      </w:r>
      <w:r>
        <w:br/>
        <w:t>D) Six months</w:t>
      </w:r>
    </w:p>
    <w:p w:rsidR="00F12DF6" w:rsidRDefault="00C436E5">
      <w:pPr>
        <w:pStyle w:val="NormalWeb"/>
        <w:spacing w:line="360" w:lineRule="auto"/>
        <w:jc w:val="both"/>
      </w:pPr>
      <w:r>
        <w:t>694.</w:t>
      </w:r>
      <w:r>
        <w:t>Which of the following is a risk factor for poor pregnancy outcomes?</w:t>
      </w:r>
      <w:r>
        <w:br/>
        <w:t>A) Low iron status before conception</w:t>
      </w:r>
      <w:r>
        <w:br/>
        <w:t>B) High folate intake</w:t>
      </w:r>
      <w:r>
        <w:br/>
        <w:t>C) Low carbohyd</w:t>
      </w:r>
      <w:r>
        <w:t>rate intake</w:t>
      </w:r>
      <w:r>
        <w:br/>
        <w:t>D) High protein diet</w:t>
      </w:r>
    </w:p>
    <w:p w:rsidR="00F12DF6" w:rsidRDefault="00C436E5">
      <w:pPr>
        <w:pStyle w:val="NormalWeb"/>
        <w:spacing w:line="360" w:lineRule="auto"/>
        <w:jc w:val="both"/>
      </w:pPr>
      <w:r>
        <w:t>695.</w:t>
      </w:r>
      <w:r>
        <w:t>Preconception obesity is associated with:</w:t>
      </w:r>
      <w:r>
        <w:br/>
        <w:t>A) Higher risk of gestational diabetes</w:t>
      </w:r>
      <w:r>
        <w:br/>
        <w:t>B) Improved pregnancy outcomes</w:t>
      </w:r>
      <w:r>
        <w:br/>
        <w:t>C) Lower birth weight in babies</w:t>
      </w:r>
      <w:r>
        <w:br/>
        <w:t>D) Higher folate absorption</w:t>
      </w:r>
    </w:p>
    <w:p w:rsidR="00F12DF6" w:rsidRDefault="00C436E5">
      <w:pPr>
        <w:pStyle w:val="NormalWeb"/>
        <w:spacing w:line="360" w:lineRule="auto"/>
        <w:jc w:val="both"/>
      </w:pPr>
      <w:r>
        <w:t>696.</w:t>
      </w:r>
      <w:r>
        <w:t xml:space="preserve">Which of the following nutrients has the </w:t>
      </w:r>
      <w:r>
        <w:t>highest increased requirement during pregnancy?</w:t>
      </w:r>
      <w:r>
        <w:br/>
        <w:t>A) Calcium</w:t>
      </w:r>
      <w:r>
        <w:br/>
        <w:t>B) Iron</w:t>
      </w:r>
      <w:r>
        <w:br/>
        <w:t>C) Vitamin K</w:t>
      </w:r>
      <w:r>
        <w:br/>
        <w:t>D) Zinc</w:t>
      </w:r>
    </w:p>
    <w:p w:rsidR="00F12DF6" w:rsidRDefault="00C436E5">
      <w:pPr>
        <w:pStyle w:val="NormalWeb"/>
        <w:spacing w:line="360" w:lineRule="auto"/>
        <w:jc w:val="both"/>
      </w:pPr>
      <w:r>
        <w:t>697.</w:t>
      </w:r>
      <w:r>
        <w:t>What is the recommended daily increase in caloric intake during the second trimester?</w:t>
      </w:r>
      <w:r>
        <w:br/>
        <w:t>A) 100 kcal</w:t>
      </w:r>
      <w:r>
        <w:br/>
        <w:t>B) 200 kcal</w:t>
      </w:r>
      <w:r>
        <w:br/>
        <w:t>C) 300 kcal</w:t>
      </w:r>
      <w:r>
        <w:br/>
        <w:t>D) 500 kcal</w:t>
      </w:r>
    </w:p>
    <w:p w:rsidR="00F12DF6" w:rsidRDefault="00C436E5">
      <w:pPr>
        <w:pStyle w:val="NormalWeb"/>
        <w:spacing w:line="360" w:lineRule="auto"/>
        <w:jc w:val="both"/>
      </w:pPr>
      <w:r>
        <w:t>698.</w:t>
      </w:r>
      <w:r>
        <w:t>What is the primary role o</w:t>
      </w:r>
      <w:r>
        <w:t>f DHA (docosahexaenoic acid) during pregnancy?</w:t>
      </w:r>
      <w:r>
        <w:br/>
        <w:t>A) Fetal brain and eye development</w:t>
      </w:r>
      <w:r>
        <w:br/>
        <w:t>B) Preventing gestational diabetes</w:t>
      </w:r>
      <w:r>
        <w:br/>
        <w:t>C) Increasing maternal energy levels</w:t>
      </w:r>
      <w:r>
        <w:br/>
        <w:t>D) Reducing nausea</w:t>
      </w:r>
    </w:p>
    <w:p w:rsidR="00F12DF6" w:rsidRDefault="00C436E5">
      <w:pPr>
        <w:pStyle w:val="NormalWeb"/>
        <w:spacing w:line="360" w:lineRule="auto"/>
        <w:jc w:val="both"/>
      </w:pPr>
      <w:r>
        <w:lastRenderedPageBreak/>
        <w:t>699.</w:t>
      </w:r>
      <w:r>
        <w:t>Excessive intake of which vitamin during pregnancy can cause birth defects?</w:t>
      </w:r>
      <w:r>
        <w:br/>
        <w:t xml:space="preserve">A) </w:t>
      </w:r>
      <w:r>
        <w:t>Vitamin C</w:t>
      </w:r>
      <w:r>
        <w:br/>
        <w:t>B) Vitamin B6</w:t>
      </w:r>
      <w:r>
        <w:br/>
        <w:t>C) Vitamin A</w:t>
      </w:r>
      <w:r>
        <w:br/>
        <w:t>D) Vitamin D</w:t>
      </w:r>
    </w:p>
    <w:p w:rsidR="00F12DF6" w:rsidRDefault="00C436E5">
      <w:pPr>
        <w:pStyle w:val="NormalWeb"/>
        <w:spacing w:line="360" w:lineRule="auto"/>
        <w:jc w:val="both"/>
      </w:pPr>
      <w:r>
        <w:t>700.</w:t>
      </w:r>
      <w:r>
        <w:t>What is the primary source of nutrition for infants during the first six months?</w:t>
      </w:r>
      <w:r>
        <w:br/>
        <w:t>A) Breast milk</w:t>
      </w:r>
      <w:r>
        <w:br/>
        <w:t>B) Solid foods</w:t>
      </w:r>
      <w:r>
        <w:br/>
        <w:t>C) Cow’s milk</w:t>
      </w:r>
      <w:r>
        <w:br/>
        <w:t>D) Formula only</w:t>
      </w:r>
    </w:p>
    <w:p w:rsidR="00F12DF6" w:rsidRDefault="00C436E5">
      <w:pPr>
        <w:pStyle w:val="NormalWeb"/>
        <w:spacing w:line="360" w:lineRule="auto"/>
        <w:jc w:val="both"/>
      </w:pPr>
      <w:r>
        <w:t>701.</w:t>
      </w:r>
      <w:r>
        <w:t>What is the recommended exclusive breastfeeding duration?</w:t>
      </w:r>
      <w:r>
        <w:br/>
        <w:t>A) 3 months</w:t>
      </w:r>
      <w:r>
        <w:br/>
        <w:t>B) 6 months</w:t>
      </w:r>
      <w:r>
        <w:br/>
        <w:t>C) 9 months</w:t>
      </w:r>
      <w:r>
        <w:br/>
        <w:t>D) 12 months</w:t>
      </w:r>
    </w:p>
    <w:p w:rsidR="00F12DF6" w:rsidRDefault="00C436E5">
      <w:pPr>
        <w:pStyle w:val="NormalWeb"/>
        <w:spacing w:line="360" w:lineRule="auto"/>
        <w:jc w:val="both"/>
      </w:pPr>
      <w:r>
        <w:t>702.</w:t>
      </w:r>
      <w:r>
        <w:t>When should complementary feeding be introduced?</w:t>
      </w:r>
      <w:r>
        <w:br/>
        <w:t>A) 6 months</w:t>
      </w:r>
      <w:r>
        <w:br/>
        <w:t>B) 8–12 months</w:t>
      </w:r>
      <w:r>
        <w:br/>
        <w:t>C) 1 year</w:t>
      </w:r>
      <w:r>
        <w:br/>
        <w:t>D) 2 years</w:t>
      </w:r>
    </w:p>
    <w:p w:rsidR="00F12DF6" w:rsidRDefault="00C436E5">
      <w:pPr>
        <w:pStyle w:val="NormalWeb"/>
        <w:spacing w:line="360" w:lineRule="auto"/>
        <w:jc w:val="both"/>
      </w:pPr>
      <w:r>
        <w:t>703.</w:t>
      </w:r>
      <w:r>
        <w:t>Which nutrient is usually insufficient in breast milk and requires supplementation in infants?</w:t>
      </w:r>
      <w:r>
        <w:br/>
        <w:t>A) Vit</w:t>
      </w:r>
      <w:r>
        <w:t>amin C</w:t>
      </w:r>
      <w:r>
        <w:br/>
        <w:t>B) Iron</w:t>
      </w:r>
      <w:r>
        <w:br/>
        <w:t>C) Vitamin B12</w:t>
      </w:r>
      <w:r>
        <w:br/>
        <w:t>D) Zinc</w:t>
      </w:r>
    </w:p>
    <w:p w:rsidR="00F12DF6" w:rsidRDefault="00C436E5">
      <w:pPr>
        <w:pStyle w:val="NormalWeb"/>
        <w:spacing w:line="360" w:lineRule="auto"/>
        <w:jc w:val="both"/>
      </w:pPr>
      <w:r>
        <w:t>704.</w:t>
      </w:r>
      <w:r>
        <w:t>What is the first solid food typically introduced to infants?</w:t>
      </w:r>
      <w:r>
        <w:br/>
        <w:t>A) Mashed fruits</w:t>
      </w:r>
      <w:r>
        <w:br/>
        <w:t>B) Rice cereal</w:t>
      </w:r>
      <w:r>
        <w:br/>
      </w:r>
      <w:r>
        <w:lastRenderedPageBreak/>
        <w:t>C) Cow’s milk</w:t>
      </w:r>
      <w:r>
        <w:br/>
        <w:t>D) Whole wheat bread</w:t>
      </w:r>
    </w:p>
    <w:p w:rsidR="00F12DF6" w:rsidRDefault="00C436E5">
      <w:pPr>
        <w:pStyle w:val="NormalWeb"/>
        <w:spacing w:line="360" w:lineRule="auto"/>
        <w:jc w:val="both"/>
      </w:pPr>
      <w:r>
        <w:t>705.</w:t>
      </w:r>
      <w:r>
        <w:t>Which nutrient is most critical for brain development in early childhood?</w:t>
      </w:r>
      <w:r>
        <w:br/>
        <w:t>A) Calc</w:t>
      </w:r>
      <w:r>
        <w:t>ium</w:t>
      </w:r>
      <w:r>
        <w:br/>
        <w:t>B) Iron</w:t>
      </w:r>
      <w:r>
        <w:br/>
        <w:t>C) Protein</w:t>
      </w:r>
      <w:r>
        <w:br/>
        <w:t>D) Vitamin D</w:t>
      </w: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F12DF6">
      <w:pPr>
        <w:pStyle w:val="NormalWeb"/>
        <w:spacing w:line="360" w:lineRule="auto"/>
        <w:jc w:val="both"/>
        <w:rPr>
          <w:lang w:eastAsia="zh-CN"/>
        </w:rPr>
      </w:pPr>
    </w:p>
    <w:p w:rsidR="00F12DF6" w:rsidRDefault="00C436E5">
      <w:pPr>
        <w:spacing w:line="360" w:lineRule="auto"/>
        <w:rPr>
          <w:rFonts w:ascii="Times New Roman" w:eastAsia="SimSun" w:hAnsi="Times New Roman" w:cs="Times New Roman"/>
          <w:b/>
          <w:bCs/>
          <w:color w:val="000000"/>
          <w:sz w:val="28"/>
          <w:szCs w:val="28"/>
          <w:lang w:eastAsia="zh-CN"/>
        </w:rPr>
      </w:pPr>
      <w:r>
        <w:rPr>
          <w:rFonts w:ascii="Times New Roman" w:eastAsia="SimSun" w:hAnsi="Times New Roman" w:cs="Times New Roman"/>
          <w:b/>
          <w:bCs/>
          <w:color w:val="000000"/>
          <w:sz w:val="28"/>
          <w:szCs w:val="28"/>
          <w:lang w:eastAsia="zh-CN"/>
        </w:rPr>
        <w:lastRenderedPageBreak/>
        <w:t>Answer Key</w:t>
      </w:r>
    </w:p>
    <w:tbl>
      <w:tblPr>
        <w:tblStyle w:val="TableGrid"/>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008"/>
        <w:gridCol w:w="984"/>
        <w:gridCol w:w="984"/>
        <w:gridCol w:w="985"/>
        <w:gridCol w:w="985"/>
        <w:gridCol w:w="985"/>
        <w:gridCol w:w="985"/>
        <w:gridCol w:w="985"/>
        <w:gridCol w:w="985"/>
      </w:tblGrid>
      <w:tr w:rsidR="00F12DF6">
        <w:trPr>
          <w:trHeight w:val="90"/>
        </w:trPr>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101. A</w:t>
            </w:r>
          </w:p>
        </w:tc>
        <w:tc>
          <w:tcPr>
            <w:tcW w:w="984"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151. A</w:t>
            </w:r>
          </w:p>
        </w:tc>
        <w:tc>
          <w:tcPr>
            <w:tcW w:w="985"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201. D</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251.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301.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351. 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401. A </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451. 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256.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306. 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356.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406.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456. 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307.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357. 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407.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457. 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267.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317.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367. B </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417. D</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467. 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268.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318. 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368.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418.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468. 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lastRenderedPageBreak/>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shd w:val="clear" w:color="auto" w:fill="auto"/>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377. </w:t>
            </w:r>
            <w:r>
              <w:rPr>
                <w:rFonts w:ascii="Times New Roman" w:eastAsia="SimSun" w:hAnsi="Times New Roman" w:cs="Times New Roman"/>
                <w:color w:val="000000"/>
                <w:sz w:val="24"/>
                <w:szCs w:val="24"/>
                <w:lang w:eastAsia="zh-CN"/>
              </w:rPr>
              <w:t>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427.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477. 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378.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428.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478. 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A </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1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1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1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0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1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0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139.A</w:t>
            </w:r>
          </w:p>
        </w:tc>
        <w:tc>
          <w:tcPr>
            <w:tcW w:w="984"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189.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239.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289.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339.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389.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439.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489. 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2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140. A</w:t>
            </w:r>
          </w:p>
        </w:tc>
        <w:tc>
          <w:tcPr>
            <w:tcW w:w="984"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190.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240.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290.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340.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390. 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440.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490. 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lastRenderedPageBreak/>
              <w:t>B</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0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 D</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0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 B</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446.</w:t>
            </w:r>
            <w:r>
              <w:rPr>
                <w:rFonts w:ascii="Times New Roman" w:eastAsia="SimSun" w:hAnsi="Times New Roman" w:cs="Times New Roman"/>
                <w:color w:val="000000"/>
                <w:sz w:val="24"/>
                <w:szCs w:val="24"/>
                <w:lang w:eastAsia="zh-CN"/>
              </w:rPr>
              <w:t xml:space="preserve"> B</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3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31"/>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230"/>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399.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449. C</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499. B</w:t>
            </w:r>
          </w:p>
        </w:tc>
      </w:tr>
      <w:tr w:rsidR="00F12DF6">
        <w:tc>
          <w:tcPr>
            <w:tcW w:w="984" w:type="dxa"/>
          </w:tcPr>
          <w:p w:rsidR="00F12DF6" w:rsidRDefault="00C436E5">
            <w:pPr>
              <w:numPr>
                <w:ilvl w:val="0"/>
                <w:numId w:val="20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1008" w:type="dxa"/>
          </w:tcPr>
          <w:p w:rsidR="00F12DF6" w:rsidRDefault="00C436E5">
            <w:pPr>
              <w:numPr>
                <w:ilvl w:val="0"/>
                <w:numId w:val="22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6"/>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4" w:type="dxa"/>
          </w:tcPr>
          <w:p w:rsidR="00F12DF6" w:rsidRDefault="00C436E5">
            <w:pPr>
              <w:numPr>
                <w:ilvl w:val="0"/>
                <w:numId w:val="22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985" w:type="dxa"/>
          </w:tcPr>
          <w:p w:rsidR="00F12DF6" w:rsidRDefault="00C436E5">
            <w:pPr>
              <w:numPr>
                <w:ilvl w:val="0"/>
                <w:numId w:val="228"/>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numPr>
                <w:ilvl w:val="0"/>
                <w:numId w:val="197"/>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199"/>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985" w:type="dxa"/>
          </w:tcPr>
          <w:p w:rsidR="00F12DF6" w:rsidRDefault="00C436E5">
            <w:pPr>
              <w:numPr>
                <w:ilvl w:val="0"/>
                <w:numId w:val="232"/>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A</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450.  B</w:t>
            </w:r>
          </w:p>
        </w:tc>
        <w:tc>
          <w:tcPr>
            <w:tcW w:w="985"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500. C</w:t>
            </w:r>
          </w:p>
        </w:tc>
      </w:tr>
    </w:tbl>
    <w:p w:rsidR="00F12DF6" w:rsidRDefault="00F12DF6">
      <w:pPr>
        <w:spacing w:line="360" w:lineRule="auto"/>
        <w:rPr>
          <w:rFonts w:ascii="Times New Roman" w:eastAsia="SimSun" w:hAnsi="Times New Roman" w:cs="Times New Roman"/>
          <w:color w:val="000000"/>
          <w:sz w:val="24"/>
          <w:szCs w:val="24"/>
          <w:lang w:eastAsia="zh-CN"/>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863"/>
        <w:gridCol w:w="863"/>
        <w:gridCol w:w="863"/>
        <w:gridCol w:w="863"/>
        <w:gridCol w:w="876"/>
        <w:gridCol w:w="863"/>
        <w:gridCol w:w="863"/>
        <w:gridCol w:w="863"/>
        <w:gridCol w:w="863"/>
      </w:tblGrid>
      <w:tr w:rsidR="00F12DF6">
        <w:tc>
          <w:tcPr>
            <w:tcW w:w="870"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70"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r>
      <w:tr w:rsidR="00F12DF6">
        <w:tc>
          <w:tcPr>
            <w:tcW w:w="870"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B</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857" w:type="dxa"/>
          </w:tcPr>
          <w:p w:rsidR="00F12DF6" w:rsidRDefault="00C436E5">
            <w:pPr>
              <w:numPr>
                <w:ilvl w:val="0"/>
                <w:numId w:val="233"/>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515.C</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516.B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517.B</w:t>
            </w:r>
          </w:p>
        </w:tc>
        <w:tc>
          <w:tcPr>
            <w:tcW w:w="857" w:type="dxa"/>
          </w:tcPr>
          <w:p w:rsidR="00F12DF6" w:rsidRDefault="00C436E5">
            <w:pPr>
              <w:numPr>
                <w:ilvl w:val="0"/>
                <w:numId w:val="234"/>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519.C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520.A</w:t>
            </w:r>
          </w:p>
        </w:tc>
      </w:tr>
      <w:tr w:rsidR="00F12DF6">
        <w:tc>
          <w:tcPr>
            <w:tcW w:w="870"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521.A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522.C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523.A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524.D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526.D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527.A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528.D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529.A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520.D</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531.D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533.D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534.D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535.A</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536.D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539.D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540.C</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541.D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542.A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543.A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544.A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546.C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548.D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549.B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551.C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552.A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553.D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554.C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555.A</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556.D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557.B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558.D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559.A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560.A</w:t>
            </w:r>
          </w:p>
        </w:tc>
      </w:tr>
      <w:tr w:rsidR="00F12DF6">
        <w:tc>
          <w:tcPr>
            <w:tcW w:w="870" w:type="dxa"/>
          </w:tcPr>
          <w:p w:rsidR="00F12DF6" w:rsidRDefault="00C436E5">
            <w:pPr>
              <w:numPr>
                <w:ilvl w:val="0"/>
                <w:numId w:val="235"/>
              </w:num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563.A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564.D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565.D</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567.D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568.C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569.C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570.D</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572.C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574.A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576.A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577.A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578.D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579.A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580.D</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582.D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584.D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585.D</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586.D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587.D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588.D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589.B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591.A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592.C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593.C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594.B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595.C</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596.A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599.A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600.C</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lastRenderedPageBreak/>
              <w:t>601.A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604.C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605.A</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606.D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607.B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609.B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614.B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619.D</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620.D</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624.C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625.C</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626.C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628.A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629.A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631.B</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632.B</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633.B</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634.C</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635.B</w:t>
            </w:r>
          </w:p>
        </w:tc>
        <w:tc>
          <w:tcPr>
            <w:tcW w:w="870"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636.B</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637.B</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638.C</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639.B</w:t>
            </w:r>
          </w:p>
        </w:tc>
        <w:tc>
          <w:tcPr>
            <w:tcW w:w="857" w:type="dxa"/>
            <w:shd w:val="clear" w:color="auto" w:fill="auto"/>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640.C</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641.A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642.A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644.B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645.D</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646.A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649.B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650.C</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653.C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654.C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656.C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659.C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660.C</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661.C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663.A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664.B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667.B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668.C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669.B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674.C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677.B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678.B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679.B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684.B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685.B</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688.C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689.B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690.B</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692.B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693.C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694.A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695.A</w:t>
            </w:r>
          </w:p>
        </w:tc>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696.B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697.C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698.A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699.C</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700.A</w:t>
            </w:r>
          </w:p>
        </w:tc>
      </w:tr>
      <w:tr w:rsidR="00F12DF6">
        <w:tc>
          <w:tcPr>
            <w:tcW w:w="870"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701.B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702.A</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703.B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704.B</w:t>
            </w:r>
          </w:p>
        </w:tc>
        <w:tc>
          <w:tcPr>
            <w:tcW w:w="857" w:type="dxa"/>
          </w:tcPr>
          <w:p w:rsidR="00F12DF6" w:rsidRDefault="00C436E5">
            <w:pPr>
              <w:spacing w:line="360" w:lineRule="auto"/>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705.B</w:t>
            </w:r>
          </w:p>
        </w:tc>
        <w:tc>
          <w:tcPr>
            <w:tcW w:w="870" w:type="dxa"/>
          </w:tcPr>
          <w:p w:rsidR="00F12DF6" w:rsidRDefault="00F12DF6">
            <w:pPr>
              <w:spacing w:line="360" w:lineRule="auto"/>
              <w:rPr>
                <w:rFonts w:ascii="Times New Roman" w:eastAsia="SimSun" w:hAnsi="Times New Roman" w:cs="Times New Roman"/>
                <w:color w:val="000000"/>
                <w:sz w:val="24"/>
                <w:szCs w:val="24"/>
                <w:lang w:eastAsia="zh-CN"/>
              </w:rPr>
            </w:pPr>
          </w:p>
        </w:tc>
        <w:tc>
          <w:tcPr>
            <w:tcW w:w="857" w:type="dxa"/>
          </w:tcPr>
          <w:p w:rsidR="00F12DF6" w:rsidRDefault="00F12DF6">
            <w:pPr>
              <w:spacing w:line="360" w:lineRule="auto"/>
              <w:rPr>
                <w:rFonts w:ascii="Times New Roman" w:eastAsia="SimSun" w:hAnsi="Times New Roman" w:cs="Times New Roman"/>
                <w:color w:val="000000"/>
                <w:sz w:val="24"/>
                <w:szCs w:val="24"/>
                <w:lang w:eastAsia="zh-CN"/>
              </w:rPr>
            </w:pPr>
          </w:p>
        </w:tc>
        <w:tc>
          <w:tcPr>
            <w:tcW w:w="857" w:type="dxa"/>
          </w:tcPr>
          <w:p w:rsidR="00F12DF6" w:rsidRDefault="00F12DF6">
            <w:pPr>
              <w:spacing w:line="360" w:lineRule="auto"/>
              <w:rPr>
                <w:rFonts w:ascii="Times New Roman" w:eastAsia="SimSun" w:hAnsi="Times New Roman" w:cs="Times New Roman"/>
                <w:color w:val="000000"/>
                <w:sz w:val="24"/>
                <w:szCs w:val="24"/>
                <w:lang w:eastAsia="zh-CN"/>
              </w:rPr>
            </w:pPr>
          </w:p>
        </w:tc>
        <w:tc>
          <w:tcPr>
            <w:tcW w:w="857" w:type="dxa"/>
          </w:tcPr>
          <w:p w:rsidR="00F12DF6" w:rsidRDefault="00F12DF6">
            <w:pPr>
              <w:spacing w:line="360" w:lineRule="auto"/>
              <w:rPr>
                <w:rFonts w:ascii="Times New Roman" w:eastAsia="SimSun" w:hAnsi="Times New Roman" w:cs="Times New Roman"/>
                <w:color w:val="000000"/>
                <w:sz w:val="24"/>
                <w:szCs w:val="24"/>
                <w:lang w:eastAsia="zh-CN"/>
              </w:rPr>
            </w:pPr>
          </w:p>
        </w:tc>
        <w:tc>
          <w:tcPr>
            <w:tcW w:w="857" w:type="dxa"/>
          </w:tcPr>
          <w:p w:rsidR="00F12DF6" w:rsidRDefault="00F12DF6">
            <w:pPr>
              <w:spacing w:line="360" w:lineRule="auto"/>
              <w:rPr>
                <w:rFonts w:ascii="Times New Roman" w:eastAsia="SimSun" w:hAnsi="Times New Roman" w:cs="Times New Roman"/>
                <w:color w:val="000000"/>
                <w:sz w:val="24"/>
                <w:szCs w:val="24"/>
                <w:lang w:eastAsia="zh-CN"/>
              </w:rPr>
            </w:pPr>
          </w:p>
        </w:tc>
      </w:tr>
    </w:tbl>
    <w:p w:rsidR="00F12DF6" w:rsidRDefault="00F12DF6">
      <w:pPr>
        <w:spacing w:line="360" w:lineRule="auto"/>
        <w:rPr>
          <w:rFonts w:ascii="Times New Roman" w:eastAsia="SimSun" w:hAnsi="Times New Roman" w:cs="Times New Roman"/>
          <w:color w:val="000000"/>
          <w:sz w:val="24"/>
          <w:szCs w:val="24"/>
          <w:lang w:eastAsia="zh-CN"/>
        </w:rPr>
      </w:pPr>
    </w:p>
    <w:p w:rsidR="00F12DF6" w:rsidRDefault="00F12DF6">
      <w:pPr>
        <w:pStyle w:val="ListParagraph"/>
        <w:tabs>
          <w:tab w:val="left" w:pos="720"/>
        </w:tabs>
        <w:spacing w:before="100" w:beforeAutospacing="1" w:after="100" w:afterAutospacing="1" w:line="360" w:lineRule="auto"/>
        <w:ind w:left="1440"/>
        <w:rPr>
          <w:rFonts w:ascii="Times New Roman" w:eastAsia="Times New Roman" w:hAnsi="Times New Roman" w:cs="Times New Roman"/>
          <w:sz w:val="24"/>
          <w:szCs w:val="24"/>
          <w:lang w:eastAsia="en-GB"/>
        </w:rPr>
      </w:pPr>
    </w:p>
    <w:p w:rsidR="00F12DF6" w:rsidRDefault="00F12DF6">
      <w:pPr>
        <w:spacing w:line="360" w:lineRule="auto"/>
        <w:rPr>
          <w:rFonts w:ascii="Times New Roman" w:hAnsi="Times New Roman" w:cs="Times New Roman"/>
          <w:sz w:val="24"/>
          <w:szCs w:val="24"/>
        </w:rPr>
      </w:pPr>
    </w:p>
    <w:p w:rsidR="00F12DF6" w:rsidRDefault="00F12DF6">
      <w:pPr>
        <w:spacing w:before="100" w:beforeAutospacing="1" w:after="100" w:afterAutospacing="1"/>
        <w:rPr>
          <w:rFonts w:ascii="Times New Roman" w:eastAsia="Times New Roman" w:hAnsi="Times New Roman" w:cs="Times New Roman"/>
          <w:color w:val="000000"/>
          <w:sz w:val="24"/>
          <w:szCs w:val="24"/>
        </w:rPr>
      </w:pPr>
    </w:p>
    <w:p w:rsidR="00F12DF6" w:rsidRDefault="00F12DF6">
      <w:pPr>
        <w:spacing w:line="360" w:lineRule="auto"/>
        <w:jc w:val="both"/>
        <w:rPr>
          <w:rFonts w:ascii="Times New Roman" w:hAnsi="Times New Roman" w:cs="Times New Roman"/>
          <w:b/>
          <w:bCs/>
          <w:color w:val="000000"/>
          <w:sz w:val="28"/>
          <w:szCs w:val="28"/>
        </w:rPr>
      </w:pPr>
    </w:p>
    <w:p w:rsidR="00F12DF6" w:rsidRDefault="00F12DF6">
      <w:pPr>
        <w:pStyle w:val="NormalWeb"/>
        <w:spacing w:line="360" w:lineRule="auto"/>
        <w:jc w:val="both"/>
        <w:rPr>
          <w:color w:val="000000"/>
        </w:rPr>
      </w:pPr>
    </w:p>
    <w:sectPr w:rsidR="00F12DF6">
      <w:pgSz w:w="12240" w:h="15840"/>
      <w:pgMar w:top="1260" w:right="117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36E5" w:rsidRDefault="00C436E5">
      <w:pPr>
        <w:spacing w:line="240" w:lineRule="auto"/>
      </w:pPr>
      <w:r>
        <w:separator/>
      </w:r>
    </w:p>
  </w:endnote>
  <w:endnote w:type="continuationSeparator" w:id="0">
    <w:p w:rsidR="00C436E5" w:rsidRDefault="00C436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yala">
    <w:altName w:val="FreeSerif"/>
    <w:charset w:val="00"/>
    <w:family w:val="auto"/>
    <w:pitch w:val="default"/>
    <w:sig w:usb0="A000006F" w:usb1="00000000" w:usb2="00000800" w:usb3="00000000" w:csb0="00000093" w:csb1="00000000"/>
  </w:font>
  <w:font w:name="TimesNewRomanPS-BoldMT">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36E5" w:rsidRDefault="00C436E5">
      <w:pPr>
        <w:spacing w:after="0"/>
      </w:pPr>
      <w:r>
        <w:separator/>
      </w:r>
    </w:p>
  </w:footnote>
  <w:footnote w:type="continuationSeparator" w:id="0">
    <w:p w:rsidR="00C436E5" w:rsidRDefault="00C436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singleLevel"/>
    <w:tmpl w:val="B5E306ED"/>
    <w:lvl w:ilvl="0">
      <w:start w:val="1"/>
      <w:numFmt w:val="upperLetter"/>
      <w:lvlText w:val="%1."/>
      <w:lvlJc w:val="left"/>
      <w:pPr>
        <w:tabs>
          <w:tab w:val="left" w:pos="425"/>
        </w:tabs>
        <w:ind w:left="425" w:hanging="425"/>
      </w:pPr>
      <w:rPr>
        <w:rFonts w:hint="default"/>
      </w:rPr>
    </w:lvl>
  </w:abstractNum>
  <w:abstractNum w:abstractNumId="1" w15:restartNumberingAfterBreak="0">
    <w:nsid w:val="D991B4BA"/>
    <w:multiLevelType w:val="singleLevel"/>
    <w:tmpl w:val="D991B4BA"/>
    <w:lvl w:ilvl="0">
      <w:start w:val="518"/>
      <w:numFmt w:val="decimal"/>
      <w:suff w:val="space"/>
      <w:lvlText w:val="%1."/>
      <w:lvlJc w:val="left"/>
    </w:lvl>
  </w:abstractNum>
  <w:abstractNum w:abstractNumId="2" w15:restartNumberingAfterBreak="0">
    <w:multiLevelType w:val="multilevel"/>
    <w:tmpl w:val="00000000"/>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0000001"/>
    <w:multiLevelType w:val="multilevel"/>
    <w:tmpl w:val="00000001"/>
    <w:lvl w:ilvl="0">
      <w:start w:val="452"/>
      <w:numFmt w:val="decimal"/>
      <w:suff w:val="space"/>
      <w:lvlText w:val="%1."/>
      <w:lvlJc w:val="left"/>
    </w:lvl>
    <w:lvl w:ilvl="1">
      <w:start w:val="1"/>
      <w:numFmt w:val="upperLetter"/>
      <w:lvlText w:val="%2."/>
      <w:lvlJc w:val="left"/>
      <w:pPr>
        <w:ind w:left="2430" w:hanging="360"/>
      </w:pPr>
      <w:rPr>
        <w:rFonts w:hint="default"/>
      </w:r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4" w15:restartNumberingAfterBreak="0">
    <w:nsid w:val="00000002"/>
    <w:multiLevelType w:val="multilevel"/>
    <w:tmpl w:val="00000002"/>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89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3"/>
    <w:multiLevelType w:val="multilevel"/>
    <w:tmpl w:val="00000003"/>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4"/>
    <w:multiLevelType w:val="multilevel"/>
    <w:tmpl w:val="00000004"/>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7" w15:restartNumberingAfterBreak="0">
    <w:nsid w:val="00000005"/>
    <w:multiLevelType w:val="multilevel"/>
    <w:tmpl w:val="00000005"/>
    <w:lvl w:ilvl="0">
      <w:start w:val="1"/>
      <w:numFmt w:val="decimal"/>
      <w:suff w:val="space"/>
      <w:lvlText w:val="%1."/>
      <w:lvlJc w:val="left"/>
    </w:lvl>
    <w:lvl w:ilvl="1">
      <w:start w:val="1"/>
      <w:numFmt w:val="upperLetter"/>
      <w:lvlText w:val="%2."/>
      <w:lvlJc w:val="left"/>
      <w:pPr>
        <w:ind w:left="234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8" w15:restartNumberingAfterBreak="0">
    <w:nsid w:val="00000006"/>
    <w:multiLevelType w:val="multilevel"/>
    <w:tmpl w:val="00000006"/>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07"/>
    <w:multiLevelType w:val="multilevel"/>
    <w:tmpl w:val="00000007"/>
    <w:lvl w:ilvl="0">
      <w:start w:val="420"/>
      <w:numFmt w:val="decimal"/>
      <w:suff w:val="space"/>
      <w:lvlText w:val="%1."/>
      <w:lvlJc w:val="left"/>
    </w:lvl>
    <w:lvl w:ilvl="1">
      <w:start w:val="1"/>
      <w:numFmt w:val="upperLetter"/>
      <w:lvlText w:val="%2."/>
      <w:lvlJc w:val="left"/>
      <w:pPr>
        <w:ind w:left="180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10" w15:restartNumberingAfterBreak="0">
    <w:nsid w:val="00000008"/>
    <w:multiLevelType w:val="multilevel"/>
    <w:tmpl w:val="00000008"/>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610" w:hanging="360"/>
      </w:pPr>
      <w:rPr>
        <w:rFonts w:hint="default"/>
      </w:r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11" w15:restartNumberingAfterBreak="0">
    <w:nsid w:val="00000009"/>
    <w:multiLevelType w:val="multilevel"/>
    <w:tmpl w:val="00000009"/>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000000A"/>
    <w:multiLevelType w:val="multilevel"/>
    <w:tmpl w:val="0000000A"/>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43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13" w15:restartNumberingAfterBreak="0">
    <w:nsid w:val="0000000B"/>
    <w:multiLevelType w:val="multilevel"/>
    <w:tmpl w:val="0000000B"/>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0000000C"/>
    <w:multiLevelType w:val="multilevel"/>
    <w:tmpl w:val="0000000C"/>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000000D"/>
    <w:multiLevelType w:val="multilevel"/>
    <w:tmpl w:val="0000000D"/>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25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16" w15:restartNumberingAfterBreak="0">
    <w:nsid w:val="0000000E"/>
    <w:multiLevelType w:val="multilevel"/>
    <w:tmpl w:val="0000000E"/>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17" w15:restartNumberingAfterBreak="0">
    <w:nsid w:val="0000000F"/>
    <w:multiLevelType w:val="multilevel"/>
    <w:tmpl w:val="0000000F"/>
    <w:lvl w:ilvl="0">
      <w:start w:val="51"/>
      <w:numFmt w:val="decimal"/>
      <w:suff w:val="space"/>
      <w:lvlText w:val="%1."/>
      <w:lvlJc w:val="left"/>
    </w:lvl>
    <w:lvl w:ilvl="1">
      <w:start w:val="1"/>
      <w:numFmt w:val="upp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18" w15:restartNumberingAfterBreak="0">
    <w:nsid w:val="00000010"/>
    <w:multiLevelType w:val="multilevel"/>
    <w:tmpl w:val="00000010"/>
    <w:lvl w:ilvl="0">
      <w:start w:val="341"/>
      <w:numFmt w:val="decimal"/>
      <w:suff w:val="space"/>
      <w:lvlText w:val="%1."/>
      <w:lvlJc w:val="left"/>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0000011"/>
    <w:multiLevelType w:val="singleLevel"/>
    <w:tmpl w:val="00000011"/>
    <w:lvl w:ilvl="0">
      <w:start w:val="1"/>
      <w:numFmt w:val="upperLetter"/>
      <w:lvlText w:val="%1."/>
      <w:lvlJc w:val="left"/>
      <w:pPr>
        <w:tabs>
          <w:tab w:val="left" w:pos="425"/>
        </w:tabs>
        <w:ind w:left="425" w:hanging="425"/>
      </w:pPr>
      <w:rPr>
        <w:rFonts w:hint="default"/>
      </w:rPr>
    </w:lvl>
  </w:abstractNum>
  <w:abstractNum w:abstractNumId="20" w15:restartNumberingAfterBreak="0">
    <w:nsid w:val="00000012"/>
    <w:multiLevelType w:val="multilevel"/>
    <w:tmpl w:val="00000012"/>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13"/>
    <w:multiLevelType w:val="multilevel"/>
    <w:tmpl w:val="00000013"/>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14"/>
    <w:multiLevelType w:val="singleLevel"/>
    <w:tmpl w:val="00000014"/>
    <w:lvl w:ilvl="0">
      <w:start w:val="408"/>
      <w:numFmt w:val="decimal"/>
      <w:suff w:val="space"/>
      <w:lvlText w:val="%1."/>
      <w:lvlJc w:val="left"/>
    </w:lvl>
  </w:abstractNum>
  <w:abstractNum w:abstractNumId="23" w15:restartNumberingAfterBreak="0">
    <w:nsid w:val="00000015"/>
    <w:multiLevelType w:val="multilevel"/>
    <w:tmpl w:val="00000015"/>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000016"/>
    <w:multiLevelType w:val="multilevel"/>
    <w:tmpl w:val="00000016"/>
    <w:lvl w:ilvl="0">
      <w:start w:val="269"/>
      <w:numFmt w:val="decimal"/>
      <w:suff w:val="space"/>
      <w:lvlText w:val="%1."/>
      <w:lvlJc w:val="left"/>
    </w:lvl>
    <w:lvl w:ilvl="1">
      <w:start w:val="1"/>
      <w:numFmt w:val="upperLetter"/>
      <w:lvlText w:val="%2."/>
      <w:lvlJc w:val="left"/>
      <w:pPr>
        <w:ind w:left="216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5" w15:restartNumberingAfterBreak="0">
    <w:nsid w:val="00000017"/>
    <w:multiLevelType w:val="multilevel"/>
    <w:tmpl w:val="00000017"/>
    <w:lvl w:ilvl="0">
      <w:start w:val="91"/>
      <w:numFmt w:val="decimal"/>
      <w:suff w:val="space"/>
      <w:lvlText w:val="%1."/>
      <w:lvlJc w:val="left"/>
    </w:lvl>
    <w:lvl w:ilvl="1">
      <w:start w:val="1"/>
      <w:numFmt w:val="lowerLetter"/>
      <w:lvlText w:val="%2."/>
      <w:lvlJc w:val="left"/>
      <w:pPr>
        <w:ind w:left="3510" w:hanging="360"/>
      </w:pPr>
    </w:lvl>
    <w:lvl w:ilvl="2">
      <w:start w:val="1"/>
      <w:numFmt w:val="lowerRoman"/>
      <w:lvlText w:val="%3."/>
      <w:lvlJc w:val="right"/>
      <w:pPr>
        <w:ind w:left="4230" w:hanging="180"/>
      </w:pPr>
    </w:lvl>
    <w:lvl w:ilvl="3">
      <w:start w:val="1"/>
      <w:numFmt w:val="decimal"/>
      <w:lvlText w:val="%4."/>
      <w:lvlJc w:val="left"/>
      <w:pPr>
        <w:ind w:left="4950" w:hanging="360"/>
      </w:pPr>
    </w:lvl>
    <w:lvl w:ilvl="4">
      <w:start w:val="1"/>
      <w:numFmt w:val="lowerLetter"/>
      <w:lvlText w:val="%5."/>
      <w:lvlJc w:val="left"/>
      <w:pPr>
        <w:ind w:left="5670" w:hanging="360"/>
      </w:pPr>
    </w:lvl>
    <w:lvl w:ilvl="5">
      <w:start w:val="1"/>
      <w:numFmt w:val="lowerRoman"/>
      <w:lvlText w:val="%6."/>
      <w:lvlJc w:val="right"/>
      <w:pPr>
        <w:ind w:left="6390" w:hanging="180"/>
      </w:pPr>
    </w:lvl>
    <w:lvl w:ilvl="6">
      <w:start w:val="1"/>
      <w:numFmt w:val="decimal"/>
      <w:lvlText w:val="%7."/>
      <w:lvlJc w:val="left"/>
      <w:pPr>
        <w:ind w:left="7110" w:hanging="360"/>
      </w:pPr>
    </w:lvl>
    <w:lvl w:ilvl="7">
      <w:start w:val="1"/>
      <w:numFmt w:val="lowerLetter"/>
      <w:lvlText w:val="%8."/>
      <w:lvlJc w:val="left"/>
      <w:pPr>
        <w:ind w:left="7830" w:hanging="360"/>
      </w:pPr>
    </w:lvl>
    <w:lvl w:ilvl="8">
      <w:start w:val="1"/>
      <w:numFmt w:val="lowerRoman"/>
      <w:lvlText w:val="%9."/>
      <w:lvlJc w:val="right"/>
      <w:pPr>
        <w:ind w:left="8550" w:hanging="180"/>
      </w:pPr>
    </w:lvl>
  </w:abstractNum>
  <w:abstractNum w:abstractNumId="26" w15:restartNumberingAfterBreak="0">
    <w:nsid w:val="00000018"/>
    <w:multiLevelType w:val="multilevel"/>
    <w:tmpl w:val="00000018"/>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27" w15:restartNumberingAfterBreak="0">
    <w:nsid w:val="00000019"/>
    <w:multiLevelType w:val="singleLevel"/>
    <w:tmpl w:val="00000019"/>
    <w:lvl w:ilvl="0">
      <w:start w:val="1"/>
      <w:numFmt w:val="upperLetter"/>
      <w:lvlText w:val="%1."/>
      <w:lvlJc w:val="left"/>
      <w:pPr>
        <w:tabs>
          <w:tab w:val="left" w:pos="425"/>
        </w:tabs>
        <w:ind w:left="425" w:hanging="425"/>
      </w:pPr>
      <w:rPr>
        <w:rFonts w:hint="default"/>
      </w:rPr>
    </w:lvl>
  </w:abstractNum>
  <w:abstractNum w:abstractNumId="28" w15:restartNumberingAfterBreak="0">
    <w:nsid w:val="0000001A"/>
    <w:multiLevelType w:val="multilevel"/>
    <w:tmpl w:val="0000001A"/>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0000001B"/>
    <w:multiLevelType w:val="multilevel"/>
    <w:tmpl w:val="0000001B"/>
    <w:lvl w:ilvl="0">
      <w:start w:val="469"/>
      <w:numFmt w:val="decimal"/>
      <w:suff w:val="space"/>
      <w:lvlText w:val="%1."/>
      <w:lvlJc w:val="left"/>
    </w:lvl>
    <w:lvl w:ilvl="1">
      <w:start w:val="1"/>
      <w:numFmt w:val="upperLetter"/>
      <w:lvlText w:val="%2."/>
      <w:lvlJc w:val="left"/>
      <w:pPr>
        <w:ind w:left="19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000001C"/>
    <w:multiLevelType w:val="multilevel"/>
    <w:tmpl w:val="0000001C"/>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34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31" w15:restartNumberingAfterBreak="0">
    <w:nsid w:val="0000001D"/>
    <w:multiLevelType w:val="singleLevel"/>
    <w:tmpl w:val="0000001D"/>
    <w:lvl w:ilvl="0">
      <w:start w:val="319"/>
      <w:numFmt w:val="decimal"/>
      <w:suff w:val="space"/>
      <w:lvlText w:val="%1."/>
      <w:lvlJc w:val="left"/>
    </w:lvl>
  </w:abstractNum>
  <w:abstractNum w:abstractNumId="32" w15:restartNumberingAfterBreak="0">
    <w:nsid w:val="0000001E"/>
    <w:multiLevelType w:val="multilevel"/>
    <w:tmpl w:val="0000001E"/>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0000001F"/>
    <w:multiLevelType w:val="multilevel"/>
    <w:tmpl w:val="0000001F"/>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0000020"/>
    <w:multiLevelType w:val="singleLevel"/>
    <w:tmpl w:val="00000020"/>
    <w:lvl w:ilvl="0">
      <w:start w:val="287"/>
      <w:numFmt w:val="decimal"/>
      <w:lvlText w:val="%1."/>
      <w:lvlJc w:val="left"/>
      <w:pPr>
        <w:tabs>
          <w:tab w:val="left" w:pos="312"/>
        </w:tabs>
      </w:pPr>
    </w:lvl>
  </w:abstractNum>
  <w:abstractNum w:abstractNumId="35" w15:restartNumberingAfterBreak="0">
    <w:nsid w:val="00000021"/>
    <w:multiLevelType w:val="multilevel"/>
    <w:tmpl w:val="00000021"/>
    <w:lvl w:ilvl="0">
      <w:start w:val="429"/>
      <w:numFmt w:val="decimal"/>
      <w:suff w:val="space"/>
      <w:lvlText w:val="%1."/>
      <w:lvlJc w:val="left"/>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36" w15:restartNumberingAfterBreak="0">
    <w:nsid w:val="00000022"/>
    <w:multiLevelType w:val="multilevel"/>
    <w:tmpl w:val="00000022"/>
    <w:lvl w:ilvl="0">
      <w:start w:val="491"/>
      <w:numFmt w:val="decimal"/>
      <w:suff w:val="space"/>
      <w:lvlText w:val="%1."/>
      <w:lvlJc w:val="left"/>
    </w:lvl>
    <w:lvl w:ilvl="1">
      <w:start w:val="1"/>
      <w:numFmt w:val="lowerLetter"/>
      <w:lvlText w:val="%2."/>
      <w:lvlJc w:val="left"/>
      <w:pPr>
        <w:ind w:left="3510" w:hanging="360"/>
      </w:pPr>
    </w:lvl>
    <w:lvl w:ilvl="2">
      <w:start w:val="1"/>
      <w:numFmt w:val="lowerRoman"/>
      <w:lvlText w:val="%3."/>
      <w:lvlJc w:val="right"/>
      <w:pPr>
        <w:ind w:left="4230" w:hanging="180"/>
      </w:pPr>
    </w:lvl>
    <w:lvl w:ilvl="3">
      <w:start w:val="1"/>
      <w:numFmt w:val="decimal"/>
      <w:lvlText w:val="%4."/>
      <w:lvlJc w:val="left"/>
      <w:pPr>
        <w:ind w:left="4950" w:hanging="360"/>
      </w:pPr>
    </w:lvl>
    <w:lvl w:ilvl="4">
      <w:start w:val="1"/>
      <w:numFmt w:val="lowerLetter"/>
      <w:lvlText w:val="%5."/>
      <w:lvlJc w:val="left"/>
      <w:pPr>
        <w:ind w:left="5670" w:hanging="360"/>
      </w:pPr>
    </w:lvl>
    <w:lvl w:ilvl="5">
      <w:start w:val="1"/>
      <w:numFmt w:val="lowerRoman"/>
      <w:lvlText w:val="%6."/>
      <w:lvlJc w:val="right"/>
      <w:pPr>
        <w:ind w:left="6390" w:hanging="180"/>
      </w:pPr>
    </w:lvl>
    <w:lvl w:ilvl="6">
      <w:start w:val="1"/>
      <w:numFmt w:val="decimal"/>
      <w:lvlText w:val="%7."/>
      <w:lvlJc w:val="left"/>
      <w:pPr>
        <w:ind w:left="7110" w:hanging="360"/>
      </w:pPr>
    </w:lvl>
    <w:lvl w:ilvl="7">
      <w:start w:val="1"/>
      <w:numFmt w:val="lowerLetter"/>
      <w:lvlText w:val="%8."/>
      <w:lvlJc w:val="left"/>
      <w:pPr>
        <w:ind w:left="7830" w:hanging="360"/>
      </w:pPr>
    </w:lvl>
    <w:lvl w:ilvl="8">
      <w:start w:val="1"/>
      <w:numFmt w:val="lowerRoman"/>
      <w:lvlText w:val="%9."/>
      <w:lvlJc w:val="right"/>
      <w:pPr>
        <w:ind w:left="8550" w:hanging="180"/>
      </w:pPr>
    </w:lvl>
  </w:abstractNum>
  <w:abstractNum w:abstractNumId="37" w15:restartNumberingAfterBreak="0">
    <w:nsid w:val="00000023"/>
    <w:multiLevelType w:val="multilevel"/>
    <w:tmpl w:val="00000023"/>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00000024"/>
    <w:multiLevelType w:val="multilevel"/>
    <w:tmpl w:val="00000024"/>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39" w15:restartNumberingAfterBreak="0">
    <w:nsid w:val="00000025"/>
    <w:multiLevelType w:val="multilevel"/>
    <w:tmpl w:val="00000025"/>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0000026"/>
    <w:multiLevelType w:val="multilevel"/>
    <w:tmpl w:val="00000026"/>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1" w15:restartNumberingAfterBreak="0">
    <w:nsid w:val="00000027"/>
    <w:multiLevelType w:val="multilevel"/>
    <w:tmpl w:val="00000027"/>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00000028"/>
    <w:multiLevelType w:val="multilevel"/>
    <w:tmpl w:val="00000028"/>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00000029"/>
    <w:multiLevelType w:val="multilevel"/>
    <w:tmpl w:val="00000029"/>
    <w:lvl w:ilvl="0">
      <w:start w:val="369"/>
      <w:numFmt w:val="decimal"/>
      <w:suff w:val="space"/>
      <w:lvlText w:val="%1."/>
      <w:lvlJc w:val="left"/>
    </w:lvl>
    <w:lvl w:ilvl="1">
      <w:start w:val="1"/>
      <w:numFmt w:val="upperLetter"/>
      <w:lvlText w:val="%2."/>
      <w:lvlJc w:val="left"/>
      <w:pPr>
        <w:ind w:left="243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44" w15:restartNumberingAfterBreak="0">
    <w:nsid w:val="0000002A"/>
    <w:multiLevelType w:val="multilevel"/>
    <w:tmpl w:val="0000002A"/>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000002B"/>
    <w:multiLevelType w:val="multilevel"/>
    <w:tmpl w:val="0000002B"/>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6" w15:restartNumberingAfterBreak="0">
    <w:nsid w:val="0000002C"/>
    <w:multiLevelType w:val="multilevel"/>
    <w:tmpl w:val="0000002C"/>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0000002D"/>
    <w:multiLevelType w:val="multilevel"/>
    <w:tmpl w:val="0000002D"/>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8" w15:restartNumberingAfterBreak="0">
    <w:nsid w:val="0000002E"/>
    <w:multiLevelType w:val="multilevel"/>
    <w:tmpl w:val="0000002E"/>
    <w:lvl w:ilvl="0">
      <w:start w:val="302"/>
      <w:numFmt w:val="decimal"/>
      <w:suff w:val="space"/>
      <w:lvlText w:val="%1."/>
      <w:lvlJc w:val="left"/>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0000002F"/>
    <w:multiLevelType w:val="multilevel"/>
    <w:tmpl w:val="0000002F"/>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25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50" w15:restartNumberingAfterBreak="0">
    <w:nsid w:val="00000030"/>
    <w:multiLevelType w:val="multilevel"/>
    <w:tmpl w:val="00000030"/>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0000031"/>
    <w:multiLevelType w:val="multilevel"/>
    <w:tmpl w:val="00000031"/>
    <w:lvl w:ilvl="0">
      <w:start w:val="6"/>
      <w:numFmt w:val="decimal"/>
      <w:lvlText w:val="%1."/>
      <w:lvlJc w:val="left"/>
      <w:pPr>
        <w:tabs>
          <w:tab w:val="left" w:pos="720"/>
        </w:tabs>
        <w:ind w:left="720" w:hanging="360"/>
      </w:pPr>
    </w:lvl>
    <w:lvl w:ilvl="1">
      <w:start w:val="1"/>
      <w:numFmt w:val="upperLetter"/>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00000032"/>
    <w:multiLevelType w:val="multilevel"/>
    <w:tmpl w:val="00000032"/>
    <w:lvl w:ilvl="0">
      <w:start w:val="1"/>
      <w:numFmt w:val="upperLetter"/>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3" w15:restartNumberingAfterBreak="0">
    <w:nsid w:val="00000033"/>
    <w:multiLevelType w:val="multilevel"/>
    <w:tmpl w:val="00000033"/>
    <w:lvl w:ilvl="0">
      <w:start w:val="291"/>
      <w:numFmt w:val="decimal"/>
      <w:suff w:val="space"/>
      <w:lvlText w:val="%1."/>
      <w:lvlJc w:val="left"/>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00000034"/>
    <w:multiLevelType w:val="multilevel"/>
    <w:tmpl w:val="00000034"/>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00000035"/>
    <w:multiLevelType w:val="multilevel"/>
    <w:tmpl w:val="00000035"/>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00000036"/>
    <w:multiLevelType w:val="multilevel"/>
    <w:tmpl w:val="000000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0000037"/>
    <w:multiLevelType w:val="multilevel"/>
    <w:tmpl w:val="00000037"/>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216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58" w15:restartNumberingAfterBreak="0">
    <w:nsid w:val="00000038"/>
    <w:multiLevelType w:val="multilevel"/>
    <w:tmpl w:val="0000003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00000039"/>
    <w:multiLevelType w:val="multilevel"/>
    <w:tmpl w:val="00000039"/>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0000003A"/>
    <w:multiLevelType w:val="multilevel"/>
    <w:tmpl w:val="0000003A"/>
    <w:lvl w:ilvl="0">
      <w:start w:val="191"/>
      <w:numFmt w:val="decimal"/>
      <w:suff w:val="space"/>
      <w:lvlText w:val="%1."/>
      <w:lvlJc w:val="left"/>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1" w15:restartNumberingAfterBreak="0">
    <w:nsid w:val="0000003B"/>
    <w:multiLevelType w:val="multilevel"/>
    <w:tmpl w:val="0000003B"/>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2" w15:restartNumberingAfterBreak="0">
    <w:nsid w:val="0000003C"/>
    <w:multiLevelType w:val="multilevel"/>
    <w:tmpl w:val="0000003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0000003D"/>
    <w:multiLevelType w:val="multilevel"/>
    <w:tmpl w:val="0000003D"/>
    <w:lvl w:ilvl="0">
      <w:start w:val="402"/>
      <w:numFmt w:val="decimal"/>
      <w:suff w:val="space"/>
      <w:lvlText w:val="%1."/>
      <w:lvlJc w:val="left"/>
    </w:lvl>
    <w:lvl w:ilvl="1">
      <w:start w:val="1"/>
      <w:numFmt w:val="upperLetter"/>
      <w:lvlText w:val="%2."/>
      <w:lvlJc w:val="left"/>
      <w:pPr>
        <w:ind w:left="207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64" w15:restartNumberingAfterBreak="0">
    <w:nsid w:val="0000003E"/>
    <w:multiLevelType w:val="multilevel"/>
    <w:tmpl w:val="0000003E"/>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5" w15:restartNumberingAfterBreak="0">
    <w:nsid w:val="0000003F"/>
    <w:multiLevelType w:val="multilevel"/>
    <w:tmpl w:val="0000003F"/>
    <w:lvl w:ilvl="0">
      <w:start w:val="358"/>
      <w:numFmt w:val="decimal"/>
      <w:suff w:val="space"/>
      <w:lvlText w:val="%1."/>
      <w:lvlJc w:val="left"/>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0000040"/>
    <w:multiLevelType w:val="multilevel"/>
    <w:tmpl w:val="00000040"/>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0000041"/>
    <w:multiLevelType w:val="multilevel"/>
    <w:tmpl w:val="00000041"/>
    <w:lvl w:ilvl="0">
      <w:start w:val="1"/>
      <w:numFmt w:val="upperLetter"/>
      <w:lvlText w:val="%1."/>
      <w:lvlJc w:val="left"/>
      <w:pPr>
        <w:ind w:left="1260" w:hanging="360"/>
      </w:pPr>
      <w:rPr>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15:restartNumberingAfterBreak="0">
    <w:nsid w:val="00000042"/>
    <w:multiLevelType w:val="multilevel"/>
    <w:tmpl w:val="00000042"/>
    <w:lvl w:ilvl="0">
      <w:start w:val="1"/>
      <w:numFmt w:val="upperLetter"/>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69" w15:restartNumberingAfterBreak="0">
    <w:nsid w:val="00000043"/>
    <w:multiLevelType w:val="multilevel"/>
    <w:tmpl w:val="00000043"/>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00000044"/>
    <w:multiLevelType w:val="singleLevel"/>
    <w:tmpl w:val="00000044"/>
    <w:lvl w:ilvl="0">
      <w:start w:val="1"/>
      <w:numFmt w:val="upperLetter"/>
      <w:lvlText w:val="%1."/>
      <w:lvlJc w:val="left"/>
      <w:pPr>
        <w:tabs>
          <w:tab w:val="left" w:pos="425"/>
        </w:tabs>
        <w:ind w:left="425" w:hanging="425"/>
      </w:pPr>
      <w:rPr>
        <w:rFonts w:hint="default"/>
      </w:rPr>
    </w:lvl>
  </w:abstractNum>
  <w:abstractNum w:abstractNumId="71" w15:restartNumberingAfterBreak="0">
    <w:nsid w:val="00000045"/>
    <w:multiLevelType w:val="multilevel"/>
    <w:tmpl w:val="00000045"/>
    <w:lvl w:ilvl="0">
      <w:start w:val="379"/>
      <w:numFmt w:val="decimal"/>
      <w:suff w:val="space"/>
      <w:lvlText w:val="%1."/>
      <w:lvlJc w:val="left"/>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00000046"/>
    <w:multiLevelType w:val="multilevel"/>
    <w:tmpl w:val="00000046"/>
    <w:lvl w:ilvl="0">
      <w:start w:val="1"/>
      <w:numFmt w:val="upperLetter"/>
      <w:lvlText w:val="%1."/>
      <w:lvlJc w:val="left"/>
      <w:pPr>
        <w:ind w:left="720" w:hanging="360"/>
      </w:pPr>
    </w:lvl>
    <w:lvl w:ilvl="1">
      <w:start w:val="1"/>
      <w:numFmt w:val="upp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00000047"/>
    <w:multiLevelType w:val="multilevel"/>
    <w:tmpl w:val="00000047"/>
    <w:lvl w:ilvl="0">
      <w:start w:val="441"/>
      <w:numFmt w:val="decimal"/>
      <w:suff w:val="space"/>
      <w:lvlText w:val="%1."/>
      <w:lvlJc w:val="left"/>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00000048"/>
    <w:multiLevelType w:val="multilevel"/>
    <w:tmpl w:val="00000048"/>
    <w:lvl w:ilvl="0">
      <w:start w:val="1"/>
      <w:numFmt w:val="upperLetter"/>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75" w15:restartNumberingAfterBreak="0">
    <w:nsid w:val="00000049"/>
    <w:multiLevelType w:val="multilevel"/>
    <w:tmpl w:val="00000049"/>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6" w15:restartNumberingAfterBreak="0">
    <w:nsid w:val="0000004A"/>
    <w:multiLevelType w:val="multilevel"/>
    <w:tmpl w:val="0000004A"/>
    <w:lvl w:ilvl="0">
      <w:start w:val="1"/>
      <w:numFmt w:val="upperLetter"/>
      <w:lvlText w:val="%1."/>
      <w:lvlJc w:val="left"/>
      <w:pPr>
        <w:ind w:left="1352" w:hanging="360"/>
      </w:p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0000004B"/>
    <w:multiLevelType w:val="multilevel"/>
    <w:tmpl w:val="0000004B"/>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8" w15:restartNumberingAfterBreak="0">
    <w:nsid w:val="0000004C"/>
    <w:multiLevelType w:val="multilevel"/>
    <w:tmpl w:val="0000004C"/>
    <w:lvl w:ilvl="0">
      <w:start w:val="352"/>
      <w:numFmt w:val="decimal"/>
      <w:suff w:val="space"/>
      <w:lvlText w:val="%1."/>
      <w:lvlJc w:val="left"/>
    </w:lvl>
    <w:lvl w:ilvl="1">
      <w:start w:val="1"/>
      <w:numFmt w:val="upp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79" w15:restartNumberingAfterBreak="0">
    <w:nsid w:val="0000004D"/>
    <w:multiLevelType w:val="multilevel"/>
    <w:tmpl w:val="0000004D"/>
    <w:lvl w:ilvl="0">
      <w:start w:val="1"/>
      <w:numFmt w:val="upperLetter"/>
      <w:lvlText w:val="%1."/>
      <w:lvlJc w:val="left"/>
      <w:pPr>
        <w:ind w:left="720" w:hanging="360"/>
      </w:pPr>
      <w:rPr>
        <w:rFonts w:hint="default"/>
      </w:rPr>
    </w:lvl>
    <w:lvl w:ilvl="1">
      <w:start w:val="1"/>
      <w:numFmt w:val="upperLetter"/>
      <w:lvlText w:val="%2."/>
      <w:lvlJc w:val="left"/>
      <w:pPr>
        <w:ind w:left="99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0000004E"/>
    <w:multiLevelType w:val="multilevel"/>
    <w:tmpl w:val="0000004E"/>
    <w:lvl w:ilvl="0">
      <w:start w:val="1"/>
      <w:numFmt w:val="decimal"/>
      <w:lvlText w:val="%1."/>
      <w:lvlJc w:val="left"/>
      <w:pPr>
        <w:tabs>
          <w:tab w:val="left" w:pos="720"/>
        </w:tabs>
        <w:ind w:left="720" w:hanging="360"/>
      </w:pPr>
    </w:lvl>
    <w:lvl w:ilvl="1">
      <w:start w:val="1"/>
      <w:numFmt w:val="upperLetter"/>
      <w:lvlText w:val="%2."/>
      <w:lvlJc w:val="left"/>
      <w:pPr>
        <w:tabs>
          <w:tab w:val="left" w:pos="1352"/>
        </w:tabs>
        <w:ind w:left="1352"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0000004F"/>
    <w:multiLevelType w:val="multilevel"/>
    <w:tmpl w:val="0000004F"/>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2" w15:restartNumberingAfterBreak="0">
    <w:nsid w:val="00000050"/>
    <w:multiLevelType w:val="singleLevel"/>
    <w:tmpl w:val="00000050"/>
    <w:lvl w:ilvl="0">
      <w:start w:val="141"/>
      <w:numFmt w:val="decimal"/>
      <w:suff w:val="space"/>
      <w:lvlText w:val="%1."/>
      <w:lvlJc w:val="left"/>
    </w:lvl>
  </w:abstractNum>
  <w:abstractNum w:abstractNumId="83" w15:restartNumberingAfterBreak="0">
    <w:nsid w:val="00000051"/>
    <w:multiLevelType w:val="multilevel"/>
    <w:tmpl w:val="00000051"/>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4" w15:restartNumberingAfterBreak="0">
    <w:nsid w:val="00000052"/>
    <w:multiLevelType w:val="multilevel"/>
    <w:tmpl w:val="00000052"/>
    <w:lvl w:ilvl="0">
      <w:start w:val="1"/>
      <w:numFmt w:val="decimal"/>
      <w:lvlText w:val="%1."/>
      <w:lvlJc w:val="left"/>
      <w:pPr>
        <w:ind w:left="720" w:hanging="360"/>
      </w:p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00000053"/>
    <w:multiLevelType w:val="multilevel"/>
    <w:tmpl w:val="00000053"/>
    <w:lvl w:ilvl="0">
      <w:start w:val="308"/>
      <w:numFmt w:val="decimal"/>
      <w:suff w:val="space"/>
      <w:lvlText w:val="%1."/>
      <w:lvlJc w:val="left"/>
    </w:lvl>
    <w:lvl w:ilvl="1">
      <w:start w:val="1"/>
      <w:numFmt w:val="upperLetter"/>
      <w:lvlText w:val="%2."/>
      <w:lvlJc w:val="left"/>
      <w:pPr>
        <w:ind w:left="234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86" w15:restartNumberingAfterBreak="0">
    <w:nsid w:val="00000054"/>
    <w:multiLevelType w:val="multilevel"/>
    <w:tmpl w:val="00000054"/>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71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87" w15:restartNumberingAfterBreak="0">
    <w:nsid w:val="00000055"/>
    <w:multiLevelType w:val="multilevel"/>
    <w:tmpl w:val="00000055"/>
    <w:lvl w:ilvl="0">
      <w:start w:val="1"/>
      <w:numFmt w:val="upperLetter"/>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33"/>
      <w:numFmt w:val="decimal"/>
      <w:lvlText w:val="%3."/>
      <w:lvlJc w:val="left"/>
      <w:pPr>
        <w:ind w:left="36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00000056"/>
    <w:multiLevelType w:val="multilevel"/>
    <w:tmpl w:val="00000056"/>
    <w:lvl w:ilvl="0">
      <w:start w:val="1"/>
      <w:numFmt w:val="decimal"/>
      <w:lvlText w:val="%1."/>
      <w:lvlJc w:val="left"/>
      <w:pPr>
        <w:tabs>
          <w:tab w:val="left" w:pos="720"/>
        </w:tabs>
        <w:ind w:left="720" w:hanging="360"/>
      </w:pPr>
    </w:lvl>
    <w:lvl w:ilvl="1">
      <w:start w:val="1"/>
      <w:numFmt w:val="upperLetter"/>
      <w:lvlText w:val="%2."/>
      <w:lvlJc w:val="left"/>
      <w:pPr>
        <w:tabs>
          <w:tab w:val="left" w:pos="1352"/>
        </w:tabs>
        <w:ind w:left="1352"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00000057"/>
    <w:multiLevelType w:val="multilevel"/>
    <w:tmpl w:val="00000057"/>
    <w:lvl w:ilvl="0">
      <w:start w:val="391"/>
      <w:numFmt w:val="decimal"/>
      <w:suff w:val="space"/>
      <w:lvlText w:val="%1."/>
      <w:lvlJc w:val="left"/>
    </w:lvl>
    <w:lvl w:ilvl="1">
      <w:start w:val="1"/>
      <w:numFmt w:val="upperLetter"/>
      <w:lvlText w:val="%2."/>
      <w:lvlJc w:val="left"/>
      <w:pPr>
        <w:ind w:left="2610" w:hanging="360"/>
      </w:pPr>
      <w:rPr>
        <w:rFonts w:hint="default"/>
      </w:r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90" w15:restartNumberingAfterBreak="0">
    <w:nsid w:val="00000058"/>
    <w:multiLevelType w:val="multilevel"/>
    <w:tmpl w:val="00000058"/>
    <w:lvl w:ilvl="0">
      <w:start w:val="1"/>
      <w:numFmt w:val="upperLetter"/>
      <w:lvlText w:val="%1."/>
      <w:lvlJc w:val="left"/>
      <w:pPr>
        <w:tabs>
          <w:tab w:val="left" w:pos="425"/>
        </w:tabs>
        <w:ind w:left="425" w:hanging="425"/>
      </w:pPr>
      <w:rPr>
        <w:rFonts w:hint="default"/>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00000059"/>
    <w:multiLevelType w:val="multilevel"/>
    <w:tmpl w:val="00000059"/>
    <w:lvl w:ilvl="0">
      <w:start w:val="1"/>
      <w:numFmt w:val="upperLetter"/>
      <w:lvlText w:val="%1."/>
      <w:lvlJc w:val="left"/>
      <w:pPr>
        <w:tabs>
          <w:tab w:val="left" w:pos="425"/>
        </w:tabs>
        <w:ind w:left="425" w:hanging="425"/>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2" w15:restartNumberingAfterBreak="0">
    <w:nsid w:val="0000005A"/>
    <w:multiLevelType w:val="multilevel"/>
    <w:tmpl w:val="0000005A"/>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3" w15:restartNumberingAfterBreak="0">
    <w:nsid w:val="0000005B"/>
    <w:multiLevelType w:val="multilevel"/>
    <w:tmpl w:val="000000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4" w15:restartNumberingAfterBreak="0">
    <w:nsid w:val="0000005C"/>
    <w:multiLevelType w:val="multilevel"/>
    <w:tmpl w:val="0000005C"/>
    <w:lvl w:ilvl="0">
      <w:start w:val="1"/>
      <w:numFmt w:val="upperLetter"/>
      <w:lvlText w:val="%1."/>
      <w:lvlJc w:val="left"/>
      <w:pPr>
        <w:ind w:left="720" w:hanging="360"/>
      </w:pPr>
      <w:rPr>
        <w:rFonts w:hint="default"/>
      </w:rPr>
    </w:lvl>
    <w:lvl w:ilvl="1">
      <w:start w:val="1"/>
      <w:numFmt w:val="upperLetter"/>
      <w:lvlText w:val="%2."/>
      <w:lvlJc w:val="left"/>
      <w:pPr>
        <w:ind w:left="1080" w:hanging="360"/>
      </w:pPr>
      <w:rPr>
        <w:rFonts w:hint="default"/>
      </w:rPr>
    </w:lvl>
    <w:lvl w:ilvl="2">
      <w:start w:val="49"/>
      <w:numFmt w:val="decimal"/>
      <w:lvlText w:val="%3."/>
      <w:lvlJc w:val="left"/>
      <w:pPr>
        <w:ind w:left="45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0000005D"/>
    <w:multiLevelType w:val="multilevel"/>
    <w:tmpl w:val="0000005D"/>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6" w15:restartNumberingAfterBreak="0">
    <w:nsid w:val="0000005E"/>
    <w:multiLevelType w:val="multilevel"/>
    <w:tmpl w:val="0000005E"/>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7" w15:restartNumberingAfterBreak="0">
    <w:nsid w:val="0000005F"/>
    <w:multiLevelType w:val="multilevel"/>
    <w:tmpl w:val="0000005F"/>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98" w15:restartNumberingAfterBreak="0">
    <w:nsid w:val="00000060"/>
    <w:multiLevelType w:val="multilevel"/>
    <w:tmpl w:val="00000060"/>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9" w15:restartNumberingAfterBreak="0">
    <w:nsid w:val="00000061"/>
    <w:multiLevelType w:val="singleLevel"/>
    <w:tmpl w:val="00000061"/>
    <w:lvl w:ilvl="0">
      <w:start w:val="1"/>
      <w:numFmt w:val="upperLetter"/>
      <w:lvlText w:val="%1."/>
      <w:lvlJc w:val="left"/>
      <w:pPr>
        <w:tabs>
          <w:tab w:val="left" w:pos="425"/>
        </w:tabs>
        <w:ind w:left="425" w:hanging="425"/>
      </w:pPr>
      <w:rPr>
        <w:rFonts w:hint="default"/>
      </w:rPr>
    </w:lvl>
  </w:abstractNum>
  <w:abstractNum w:abstractNumId="100" w15:restartNumberingAfterBreak="0">
    <w:nsid w:val="00000062"/>
    <w:multiLevelType w:val="multilevel"/>
    <w:tmpl w:val="00000062"/>
    <w:lvl w:ilvl="0">
      <w:start w:val="1"/>
      <w:numFmt w:val="decimal"/>
      <w:lvlText w:val="%1."/>
      <w:lvlJc w:val="left"/>
      <w:pPr>
        <w:tabs>
          <w:tab w:val="left" w:pos="720"/>
        </w:tabs>
        <w:ind w:left="720" w:hanging="360"/>
      </w:pPr>
    </w:lvl>
    <w:lvl w:ilvl="1">
      <w:start w:val="1"/>
      <w:numFmt w:val="upperLetter"/>
      <w:lvlText w:val="%2."/>
      <w:lvlJc w:val="left"/>
      <w:pPr>
        <w:tabs>
          <w:tab w:val="left" w:pos="1352"/>
        </w:tabs>
        <w:ind w:left="1352"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1" w15:restartNumberingAfterBreak="0">
    <w:nsid w:val="00000063"/>
    <w:multiLevelType w:val="multilevel"/>
    <w:tmpl w:val="00000063"/>
    <w:lvl w:ilvl="0">
      <w:start w:val="1"/>
      <w:numFmt w:val="upperLetter"/>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00000064"/>
    <w:multiLevelType w:val="singleLevel"/>
    <w:tmpl w:val="00000064"/>
    <w:lvl w:ilvl="0">
      <w:start w:val="1"/>
      <w:numFmt w:val="upperLetter"/>
      <w:lvlText w:val="%1."/>
      <w:lvlJc w:val="left"/>
      <w:pPr>
        <w:tabs>
          <w:tab w:val="left" w:pos="425"/>
        </w:tabs>
        <w:ind w:left="425" w:hanging="425"/>
      </w:pPr>
      <w:rPr>
        <w:rFonts w:hint="default"/>
      </w:rPr>
    </w:lvl>
  </w:abstractNum>
  <w:abstractNum w:abstractNumId="103" w15:restartNumberingAfterBreak="0">
    <w:nsid w:val="00000065"/>
    <w:multiLevelType w:val="singleLevel"/>
    <w:tmpl w:val="00000065"/>
    <w:lvl w:ilvl="0">
      <w:start w:val="1"/>
      <w:numFmt w:val="upperLetter"/>
      <w:lvlText w:val="%1."/>
      <w:lvlJc w:val="left"/>
      <w:pPr>
        <w:tabs>
          <w:tab w:val="left" w:pos="425"/>
        </w:tabs>
        <w:ind w:left="425" w:hanging="425"/>
      </w:pPr>
      <w:rPr>
        <w:rFonts w:hint="default"/>
      </w:rPr>
    </w:lvl>
  </w:abstractNum>
  <w:abstractNum w:abstractNumId="104" w15:restartNumberingAfterBreak="0">
    <w:nsid w:val="00000066"/>
    <w:multiLevelType w:val="singleLevel"/>
    <w:tmpl w:val="00000066"/>
    <w:lvl w:ilvl="0">
      <w:start w:val="400"/>
      <w:numFmt w:val="decimal"/>
      <w:suff w:val="space"/>
      <w:lvlText w:val="%1."/>
      <w:lvlJc w:val="left"/>
    </w:lvl>
  </w:abstractNum>
  <w:abstractNum w:abstractNumId="105" w15:restartNumberingAfterBreak="0">
    <w:nsid w:val="00000067"/>
    <w:multiLevelType w:val="multilevel"/>
    <w:tmpl w:val="00000067"/>
    <w:lvl w:ilvl="0">
      <w:start w:val="1"/>
      <w:numFmt w:val="upperLetter"/>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39"/>
      <w:numFmt w:val="decimal"/>
      <w:lvlText w:val="%3."/>
      <w:lvlJc w:val="left"/>
      <w:pPr>
        <w:ind w:left="360" w:hanging="360"/>
      </w:pPr>
      <w:rPr>
        <w:rFonts w:hint="default"/>
      </w:rPr>
    </w:lvl>
    <w:lvl w:ilvl="3">
      <w:start w:val="46"/>
      <w:numFmt w:val="decimal"/>
      <w:lvlText w:val="%4"/>
      <w:lvlJc w:val="left"/>
      <w:pPr>
        <w:ind w:left="54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00000068"/>
    <w:multiLevelType w:val="multilevel"/>
    <w:tmpl w:val="00000068"/>
    <w:lvl w:ilvl="0">
      <w:start w:val="1"/>
      <w:numFmt w:val="upperLetter"/>
      <w:lvlText w:val="%1."/>
      <w:lvlJc w:val="left"/>
      <w:pPr>
        <w:ind w:left="720" w:hanging="360"/>
      </w:pPr>
      <w:rPr>
        <w:rFonts w:hint="default"/>
      </w:rPr>
    </w:lvl>
    <w:lvl w:ilvl="1">
      <w:start w:val="1"/>
      <w:numFmt w:val="upperLetter"/>
      <w:lvlText w:val="%2."/>
      <w:lvlJc w:val="left"/>
      <w:pPr>
        <w:ind w:left="117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00000069"/>
    <w:multiLevelType w:val="singleLevel"/>
    <w:tmpl w:val="00000069"/>
    <w:lvl w:ilvl="0">
      <w:start w:val="501"/>
      <w:numFmt w:val="decimal"/>
      <w:suff w:val="space"/>
      <w:lvlText w:val="%1."/>
      <w:lvlJc w:val="left"/>
      <w:rPr>
        <w:rFonts w:hint="default"/>
        <w:b w:val="0"/>
        <w:bCs w:val="0"/>
      </w:rPr>
    </w:lvl>
  </w:abstractNum>
  <w:abstractNum w:abstractNumId="108" w15:restartNumberingAfterBreak="0">
    <w:nsid w:val="0000006A"/>
    <w:multiLevelType w:val="singleLevel"/>
    <w:tmpl w:val="0000006A"/>
    <w:lvl w:ilvl="0">
      <w:start w:val="1"/>
      <w:numFmt w:val="upperLetter"/>
      <w:lvlText w:val="%1."/>
      <w:lvlJc w:val="left"/>
      <w:pPr>
        <w:tabs>
          <w:tab w:val="left" w:pos="425"/>
        </w:tabs>
        <w:ind w:left="425" w:hanging="425"/>
      </w:pPr>
      <w:rPr>
        <w:rFonts w:hint="default"/>
      </w:rPr>
    </w:lvl>
  </w:abstractNum>
  <w:abstractNum w:abstractNumId="109" w15:restartNumberingAfterBreak="0">
    <w:nsid w:val="0000006B"/>
    <w:multiLevelType w:val="singleLevel"/>
    <w:tmpl w:val="0000006B"/>
    <w:lvl w:ilvl="0">
      <w:start w:val="1"/>
      <w:numFmt w:val="upperLetter"/>
      <w:lvlText w:val="%1."/>
      <w:lvlJc w:val="left"/>
      <w:pPr>
        <w:tabs>
          <w:tab w:val="left" w:pos="425"/>
        </w:tabs>
        <w:ind w:left="425" w:hanging="425"/>
      </w:pPr>
      <w:rPr>
        <w:rFonts w:hint="default"/>
      </w:rPr>
    </w:lvl>
  </w:abstractNum>
  <w:abstractNum w:abstractNumId="110" w15:restartNumberingAfterBreak="0">
    <w:nsid w:val="0000006C"/>
    <w:multiLevelType w:val="singleLevel"/>
    <w:tmpl w:val="0000006C"/>
    <w:lvl w:ilvl="0">
      <w:start w:val="447"/>
      <w:numFmt w:val="decimal"/>
      <w:suff w:val="space"/>
      <w:lvlText w:val="%1."/>
      <w:lvlJc w:val="left"/>
    </w:lvl>
  </w:abstractNum>
  <w:abstractNum w:abstractNumId="111" w15:restartNumberingAfterBreak="0">
    <w:nsid w:val="0000006D"/>
    <w:multiLevelType w:val="multilevel"/>
    <w:tmpl w:val="0000006D"/>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2" w15:restartNumberingAfterBreak="0">
    <w:nsid w:val="0000006E"/>
    <w:multiLevelType w:val="singleLevel"/>
    <w:tmpl w:val="0000006E"/>
    <w:lvl w:ilvl="0">
      <w:start w:val="241"/>
      <w:numFmt w:val="decimal"/>
      <w:suff w:val="space"/>
      <w:lvlText w:val="%1."/>
      <w:lvlJc w:val="left"/>
    </w:lvl>
  </w:abstractNum>
  <w:abstractNum w:abstractNumId="113" w15:restartNumberingAfterBreak="0">
    <w:nsid w:val="0000006F"/>
    <w:multiLevelType w:val="singleLevel"/>
    <w:tmpl w:val="0000006F"/>
    <w:lvl w:ilvl="0">
      <w:start w:val="1"/>
      <w:numFmt w:val="upperLetter"/>
      <w:lvlText w:val="%1."/>
      <w:lvlJc w:val="left"/>
      <w:pPr>
        <w:tabs>
          <w:tab w:val="left" w:pos="425"/>
        </w:tabs>
        <w:ind w:left="425" w:hanging="425"/>
      </w:pPr>
      <w:rPr>
        <w:rFonts w:hint="default"/>
      </w:rPr>
    </w:lvl>
  </w:abstractNum>
  <w:abstractNum w:abstractNumId="114" w15:restartNumberingAfterBreak="0">
    <w:nsid w:val="00000070"/>
    <w:multiLevelType w:val="singleLevel"/>
    <w:tmpl w:val="00000070"/>
    <w:lvl w:ilvl="0">
      <w:start w:val="419"/>
      <w:numFmt w:val="decimal"/>
      <w:suff w:val="space"/>
      <w:lvlText w:val="%1."/>
      <w:lvlJc w:val="left"/>
    </w:lvl>
  </w:abstractNum>
  <w:abstractNum w:abstractNumId="115" w15:restartNumberingAfterBreak="0">
    <w:nsid w:val="00000071"/>
    <w:multiLevelType w:val="multilevel"/>
    <w:tmpl w:val="00000071"/>
    <w:lvl w:ilvl="0">
      <w:start w:val="6"/>
      <w:numFmt w:val="decimal"/>
      <w:lvlText w:val="%1."/>
      <w:lvlJc w:val="left"/>
      <w:pPr>
        <w:tabs>
          <w:tab w:val="left" w:pos="720"/>
        </w:tabs>
        <w:ind w:left="720" w:hanging="360"/>
      </w:pPr>
    </w:lvl>
    <w:lvl w:ilvl="1">
      <w:start w:val="1"/>
      <w:numFmt w:val="upperLetter"/>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6" w15:restartNumberingAfterBreak="0">
    <w:nsid w:val="00000072"/>
    <w:multiLevelType w:val="singleLevel"/>
    <w:tmpl w:val="00000072"/>
    <w:lvl w:ilvl="0">
      <w:start w:val="1"/>
      <w:numFmt w:val="upperLetter"/>
      <w:lvlText w:val="%1."/>
      <w:lvlJc w:val="left"/>
      <w:pPr>
        <w:tabs>
          <w:tab w:val="left" w:pos="425"/>
        </w:tabs>
        <w:ind w:left="425" w:hanging="425"/>
      </w:pPr>
      <w:rPr>
        <w:rFonts w:hint="default"/>
      </w:rPr>
    </w:lvl>
  </w:abstractNum>
  <w:abstractNum w:abstractNumId="117" w15:restartNumberingAfterBreak="0">
    <w:nsid w:val="00000073"/>
    <w:multiLevelType w:val="singleLevel"/>
    <w:tmpl w:val="00000073"/>
    <w:lvl w:ilvl="0">
      <w:start w:val="479"/>
      <w:numFmt w:val="decimal"/>
      <w:suff w:val="space"/>
      <w:lvlText w:val="%1."/>
      <w:lvlJc w:val="left"/>
    </w:lvl>
  </w:abstractNum>
  <w:abstractNum w:abstractNumId="118" w15:restartNumberingAfterBreak="0">
    <w:nsid w:val="00000074"/>
    <w:multiLevelType w:val="multilevel"/>
    <w:tmpl w:val="0000007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9" w15:restartNumberingAfterBreak="0">
    <w:nsid w:val="00000075"/>
    <w:multiLevelType w:val="singleLevel"/>
    <w:tmpl w:val="00000075"/>
    <w:lvl w:ilvl="0">
      <w:start w:val="152"/>
      <w:numFmt w:val="decimal"/>
      <w:suff w:val="space"/>
      <w:lvlText w:val="%1."/>
      <w:lvlJc w:val="left"/>
    </w:lvl>
  </w:abstractNum>
  <w:abstractNum w:abstractNumId="120" w15:restartNumberingAfterBreak="0">
    <w:nsid w:val="00000076"/>
    <w:multiLevelType w:val="singleLevel"/>
    <w:tmpl w:val="00000076"/>
    <w:lvl w:ilvl="0">
      <w:start w:val="363"/>
      <w:numFmt w:val="decimal"/>
      <w:suff w:val="space"/>
      <w:lvlText w:val="%1."/>
      <w:lvlJc w:val="left"/>
    </w:lvl>
  </w:abstractNum>
  <w:abstractNum w:abstractNumId="121" w15:restartNumberingAfterBreak="0">
    <w:nsid w:val="00000077"/>
    <w:multiLevelType w:val="singleLevel"/>
    <w:tmpl w:val="00000077"/>
    <w:lvl w:ilvl="0">
      <w:start w:val="1"/>
      <w:numFmt w:val="upperLetter"/>
      <w:lvlText w:val="%1."/>
      <w:lvlJc w:val="left"/>
      <w:pPr>
        <w:tabs>
          <w:tab w:val="left" w:pos="425"/>
        </w:tabs>
        <w:ind w:left="425" w:hanging="425"/>
      </w:pPr>
      <w:rPr>
        <w:rFonts w:hint="default"/>
      </w:rPr>
    </w:lvl>
  </w:abstractNum>
  <w:abstractNum w:abstractNumId="122" w15:restartNumberingAfterBreak="0">
    <w:nsid w:val="00000078"/>
    <w:multiLevelType w:val="multilevel"/>
    <w:tmpl w:val="0000007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00000079"/>
    <w:multiLevelType w:val="singleLevel"/>
    <w:tmpl w:val="00000079"/>
    <w:lvl w:ilvl="0">
      <w:start w:val="202"/>
      <w:numFmt w:val="decimal"/>
      <w:suff w:val="space"/>
      <w:lvlText w:val="%1."/>
      <w:lvlJc w:val="left"/>
    </w:lvl>
  </w:abstractNum>
  <w:abstractNum w:abstractNumId="124" w15:restartNumberingAfterBreak="0">
    <w:nsid w:val="0000007A"/>
    <w:multiLevelType w:val="singleLevel"/>
    <w:tmpl w:val="0000007A"/>
    <w:lvl w:ilvl="0">
      <w:start w:val="1"/>
      <w:numFmt w:val="upperLetter"/>
      <w:lvlText w:val="%1."/>
      <w:lvlJc w:val="left"/>
      <w:pPr>
        <w:tabs>
          <w:tab w:val="left" w:pos="425"/>
        </w:tabs>
        <w:ind w:left="425" w:hanging="425"/>
      </w:pPr>
      <w:rPr>
        <w:rFonts w:hint="default"/>
      </w:rPr>
    </w:lvl>
  </w:abstractNum>
  <w:abstractNum w:abstractNumId="125" w15:restartNumberingAfterBreak="0">
    <w:nsid w:val="0000007B"/>
    <w:multiLevelType w:val="multilevel"/>
    <w:tmpl w:val="0000007B"/>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6" w15:restartNumberingAfterBreak="0">
    <w:nsid w:val="0000007C"/>
    <w:multiLevelType w:val="multilevel"/>
    <w:tmpl w:val="0000007C"/>
    <w:lvl w:ilvl="0">
      <w:start w:val="1"/>
      <w:numFmt w:val="upperLetter"/>
      <w:lvlText w:val="%1."/>
      <w:lvlJc w:val="left"/>
      <w:pPr>
        <w:ind w:left="1352"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0000007D"/>
    <w:multiLevelType w:val="singleLevel"/>
    <w:tmpl w:val="0000007D"/>
    <w:lvl w:ilvl="0">
      <w:start w:val="1"/>
      <w:numFmt w:val="decimal"/>
      <w:suff w:val="space"/>
      <w:lvlText w:val="%1."/>
      <w:lvlJc w:val="left"/>
    </w:lvl>
  </w:abstractNum>
  <w:abstractNum w:abstractNumId="128" w15:restartNumberingAfterBreak="0">
    <w:nsid w:val="0000007E"/>
    <w:multiLevelType w:val="multilevel"/>
    <w:tmpl w:val="0000007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0000007F"/>
    <w:multiLevelType w:val="singleLevel"/>
    <w:tmpl w:val="0000007F"/>
    <w:lvl w:ilvl="0">
      <w:start w:val="1"/>
      <w:numFmt w:val="upperLetter"/>
      <w:lvlText w:val="%1."/>
      <w:lvlJc w:val="left"/>
      <w:pPr>
        <w:tabs>
          <w:tab w:val="left" w:pos="425"/>
        </w:tabs>
        <w:ind w:left="425" w:hanging="425"/>
      </w:pPr>
      <w:rPr>
        <w:rFonts w:hint="default"/>
      </w:rPr>
    </w:lvl>
  </w:abstractNum>
  <w:abstractNum w:abstractNumId="130" w15:restartNumberingAfterBreak="0">
    <w:nsid w:val="00000080"/>
    <w:multiLevelType w:val="singleLevel"/>
    <w:tmpl w:val="00000080"/>
    <w:lvl w:ilvl="0">
      <w:start w:val="258"/>
      <w:numFmt w:val="decimal"/>
      <w:suff w:val="space"/>
      <w:lvlText w:val="%1."/>
      <w:lvlJc w:val="left"/>
    </w:lvl>
  </w:abstractNum>
  <w:abstractNum w:abstractNumId="131" w15:restartNumberingAfterBreak="0">
    <w:nsid w:val="00000081"/>
    <w:multiLevelType w:val="multilevel"/>
    <w:tmpl w:val="0000008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00000082"/>
    <w:multiLevelType w:val="singleLevel"/>
    <w:tmpl w:val="00000082"/>
    <w:lvl w:ilvl="0">
      <w:start w:val="1"/>
      <w:numFmt w:val="upperLetter"/>
      <w:lvlText w:val="%1."/>
      <w:lvlJc w:val="left"/>
      <w:pPr>
        <w:tabs>
          <w:tab w:val="left" w:pos="425"/>
        </w:tabs>
        <w:ind w:left="425" w:hanging="425"/>
      </w:pPr>
      <w:rPr>
        <w:rFonts w:hint="default"/>
      </w:rPr>
    </w:lvl>
  </w:abstractNum>
  <w:abstractNum w:abstractNumId="133" w15:restartNumberingAfterBreak="0">
    <w:nsid w:val="00000083"/>
    <w:multiLevelType w:val="multilevel"/>
    <w:tmpl w:val="00000083"/>
    <w:lvl w:ilvl="0">
      <w:start w:val="6"/>
      <w:numFmt w:val="decimal"/>
      <w:lvlText w:val="%1."/>
      <w:lvlJc w:val="left"/>
      <w:pPr>
        <w:tabs>
          <w:tab w:val="left" w:pos="720"/>
        </w:tabs>
        <w:ind w:left="720" w:hanging="360"/>
      </w:pPr>
    </w:lvl>
    <w:lvl w:ilvl="1">
      <w:start w:val="1"/>
      <w:numFmt w:val="upperLetter"/>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4" w15:restartNumberingAfterBreak="0">
    <w:nsid w:val="00000084"/>
    <w:multiLevelType w:val="singleLevel"/>
    <w:tmpl w:val="00000084"/>
    <w:lvl w:ilvl="0">
      <w:start w:val="102"/>
      <w:numFmt w:val="decimal"/>
      <w:suff w:val="space"/>
      <w:lvlText w:val="%1."/>
      <w:lvlJc w:val="left"/>
    </w:lvl>
  </w:abstractNum>
  <w:abstractNum w:abstractNumId="135" w15:restartNumberingAfterBreak="0">
    <w:nsid w:val="00000085"/>
    <w:multiLevelType w:val="multilevel"/>
    <w:tmpl w:val="00000085"/>
    <w:lvl w:ilvl="0">
      <w:start w:val="1"/>
      <w:numFmt w:val="decimal"/>
      <w:lvlText w:val="%1."/>
      <w:lvlJc w:val="left"/>
      <w:pPr>
        <w:ind w:left="360" w:hanging="360"/>
      </w:pPr>
      <w:rPr>
        <w:rFonts w:ascii="Times New Roman" w:eastAsia="Calibri" w:hAnsi="Times New Roman" w:cs="Times New Roman"/>
        <w:b/>
      </w:rPr>
    </w:lvl>
    <w:lvl w:ilvl="1">
      <w:start w:val="1"/>
      <w:numFmt w:val="upperLetter"/>
      <w:lvlText w:val="%2."/>
      <w:lvlJc w:val="left"/>
      <w:pPr>
        <w:ind w:left="720" w:hanging="360"/>
      </w:pPr>
    </w:lvl>
    <w:lvl w:ilvl="2">
      <w:start w:val="1"/>
      <w:numFmt w:val="upperLetter"/>
      <w:lvlText w:val="%3."/>
      <w:lvlJc w:val="left"/>
      <w:pPr>
        <w:ind w:left="360" w:hanging="360"/>
      </w:pPr>
      <w:rPr>
        <w:rFonts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6" w15:restartNumberingAfterBreak="0">
    <w:nsid w:val="00000086"/>
    <w:multiLevelType w:val="singleLevel"/>
    <w:tmpl w:val="00000086"/>
    <w:lvl w:ilvl="0">
      <w:start w:val="90"/>
      <w:numFmt w:val="decimal"/>
      <w:suff w:val="space"/>
      <w:lvlText w:val="%1."/>
      <w:lvlJc w:val="left"/>
    </w:lvl>
  </w:abstractNum>
  <w:abstractNum w:abstractNumId="137" w15:restartNumberingAfterBreak="0">
    <w:nsid w:val="00000087"/>
    <w:multiLevelType w:val="multilevel"/>
    <w:tmpl w:val="00000087"/>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48"/>
      <w:numFmt w:val="decimal"/>
      <w:lvlText w:val="%3"/>
      <w:lvlJc w:val="left"/>
      <w:pPr>
        <w:ind w:left="720" w:hanging="360"/>
      </w:pPr>
      <w:rPr>
        <w:rFonts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8" w15:restartNumberingAfterBreak="0">
    <w:nsid w:val="00000088"/>
    <w:multiLevelType w:val="multilevel"/>
    <w:tmpl w:val="00000088"/>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9" w15:restartNumberingAfterBreak="0">
    <w:nsid w:val="00000089"/>
    <w:multiLevelType w:val="multilevel"/>
    <w:tmpl w:val="0000008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0000008A"/>
    <w:multiLevelType w:val="singleLevel"/>
    <w:tmpl w:val="0000008A"/>
    <w:lvl w:ilvl="0">
      <w:start w:val="252"/>
      <w:numFmt w:val="decimal"/>
      <w:suff w:val="space"/>
      <w:lvlText w:val="%1."/>
      <w:lvlJc w:val="left"/>
    </w:lvl>
  </w:abstractNum>
  <w:abstractNum w:abstractNumId="141" w15:restartNumberingAfterBreak="0">
    <w:nsid w:val="0000008B"/>
    <w:multiLevelType w:val="multilevel"/>
    <w:tmpl w:val="0000008B"/>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2" w15:restartNumberingAfterBreak="0">
    <w:nsid w:val="0000008C"/>
    <w:multiLevelType w:val="multilevel"/>
    <w:tmpl w:val="0000008C"/>
    <w:lvl w:ilvl="0">
      <w:start w:val="1"/>
      <w:numFmt w:val="decimal"/>
      <w:lvlText w:val="%1."/>
      <w:lvlJc w:val="left"/>
      <w:pPr>
        <w:tabs>
          <w:tab w:val="left" w:pos="720"/>
        </w:tabs>
        <w:ind w:left="720" w:hanging="360"/>
      </w:pPr>
    </w:lvl>
    <w:lvl w:ilvl="1">
      <w:start w:val="1"/>
      <w:numFmt w:val="upperLetter"/>
      <w:lvlText w:val="%2."/>
      <w:lvlJc w:val="left"/>
      <w:pPr>
        <w:tabs>
          <w:tab w:val="left" w:pos="1352"/>
        </w:tabs>
        <w:ind w:left="1352"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3" w15:restartNumberingAfterBreak="0">
    <w:nsid w:val="0000008D"/>
    <w:multiLevelType w:val="singleLevel"/>
    <w:tmpl w:val="0000008D"/>
    <w:lvl w:ilvl="0">
      <w:start w:val="458"/>
      <w:numFmt w:val="decimal"/>
      <w:suff w:val="space"/>
      <w:lvlText w:val="%1."/>
      <w:lvlJc w:val="left"/>
    </w:lvl>
  </w:abstractNum>
  <w:abstractNum w:abstractNumId="144" w15:restartNumberingAfterBreak="0">
    <w:nsid w:val="0000008E"/>
    <w:multiLevelType w:val="multilevel"/>
    <w:tmpl w:val="0000008E"/>
    <w:lvl w:ilvl="0">
      <w:start w:val="1"/>
      <w:numFmt w:val="upperLetter"/>
      <w:lvlText w:val="%1."/>
      <w:lvlJc w:val="left"/>
      <w:pPr>
        <w:ind w:left="1170" w:hanging="36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45" w15:restartNumberingAfterBreak="0">
    <w:nsid w:val="0000008F"/>
    <w:multiLevelType w:val="multilevel"/>
    <w:tmpl w:val="0000008F"/>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00000090"/>
    <w:multiLevelType w:val="multilevel"/>
    <w:tmpl w:val="0000009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00000091"/>
    <w:multiLevelType w:val="multilevel"/>
    <w:tmpl w:val="00000091"/>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8" w15:restartNumberingAfterBreak="0">
    <w:nsid w:val="00000092"/>
    <w:multiLevelType w:val="singleLevel"/>
    <w:tmpl w:val="00000092"/>
    <w:lvl w:ilvl="0">
      <w:start w:val="1"/>
      <w:numFmt w:val="upperLetter"/>
      <w:lvlText w:val="%1."/>
      <w:lvlJc w:val="left"/>
      <w:pPr>
        <w:tabs>
          <w:tab w:val="left" w:pos="425"/>
        </w:tabs>
        <w:ind w:left="425" w:hanging="425"/>
      </w:pPr>
      <w:rPr>
        <w:rFonts w:hint="default"/>
      </w:rPr>
    </w:lvl>
  </w:abstractNum>
  <w:abstractNum w:abstractNumId="149" w15:restartNumberingAfterBreak="0">
    <w:nsid w:val="00000093"/>
    <w:multiLevelType w:val="multilevel"/>
    <w:tmpl w:val="00000093"/>
    <w:lvl w:ilvl="0">
      <w:start w:val="1"/>
      <w:numFmt w:val="decimal"/>
      <w:lvlText w:val="%1."/>
      <w:lvlJc w:val="left"/>
      <w:pPr>
        <w:ind w:left="360" w:hanging="360"/>
      </w:pPr>
    </w:lvl>
    <w:lvl w:ilvl="1">
      <w:start w:val="1"/>
      <w:numFmt w:val="upp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0" w15:restartNumberingAfterBreak="0">
    <w:nsid w:val="00000094"/>
    <w:multiLevelType w:val="multilevel"/>
    <w:tmpl w:val="00000094"/>
    <w:lvl w:ilvl="0">
      <w:start w:val="1"/>
      <w:numFmt w:val="decimal"/>
      <w:lvlText w:val="%1."/>
      <w:lvlJc w:val="left"/>
      <w:pPr>
        <w:tabs>
          <w:tab w:val="left" w:pos="720"/>
        </w:tabs>
        <w:ind w:left="720" w:hanging="360"/>
      </w:pPr>
    </w:lvl>
    <w:lvl w:ilvl="1">
      <w:start w:val="1"/>
      <w:numFmt w:val="upperLetter"/>
      <w:lvlText w:val="%2."/>
      <w:lvlJc w:val="left"/>
      <w:pPr>
        <w:tabs>
          <w:tab w:val="left" w:pos="1440"/>
        </w:tabs>
        <w:ind w:left="1440"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1" w15:restartNumberingAfterBreak="0">
    <w:nsid w:val="00000095"/>
    <w:multiLevelType w:val="singleLevel"/>
    <w:tmpl w:val="00000095"/>
    <w:lvl w:ilvl="0">
      <w:start w:val="1"/>
      <w:numFmt w:val="upperLetter"/>
      <w:lvlText w:val="%1."/>
      <w:lvlJc w:val="left"/>
      <w:pPr>
        <w:tabs>
          <w:tab w:val="left" w:pos="425"/>
        </w:tabs>
        <w:ind w:left="425" w:hanging="425"/>
      </w:pPr>
      <w:rPr>
        <w:rFonts w:hint="default"/>
      </w:rPr>
    </w:lvl>
  </w:abstractNum>
  <w:abstractNum w:abstractNumId="152" w15:restartNumberingAfterBreak="0">
    <w:nsid w:val="00000096"/>
    <w:multiLevelType w:val="singleLevel"/>
    <w:tmpl w:val="00000096"/>
    <w:lvl w:ilvl="0">
      <w:start w:val="1"/>
      <w:numFmt w:val="upperLetter"/>
      <w:lvlText w:val="%1."/>
      <w:lvlJc w:val="left"/>
      <w:pPr>
        <w:tabs>
          <w:tab w:val="left" w:pos="425"/>
        </w:tabs>
        <w:ind w:left="425" w:hanging="425"/>
      </w:pPr>
      <w:rPr>
        <w:rFonts w:hint="default"/>
      </w:rPr>
    </w:lvl>
  </w:abstractNum>
  <w:abstractNum w:abstractNumId="153" w15:restartNumberingAfterBreak="0">
    <w:nsid w:val="00000097"/>
    <w:multiLevelType w:val="multilevel"/>
    <w:tmpl w:val="0000009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00000098"/>
    <w:multiLevelType w:val="singleLevel"/>
    <w:tmpl w:val="00000098"/>
    <w:lvl w:ilvl="0">
      <w:start w:val="1"/>
      <w:numFmt w:val="upperLetter"/>
      <w:lvlText w:val="%1."/>
      <w:lvlJc w:val="left"/>
      <w:pPr>
        <w:tabs>
          <w:tab w:val="left" w:pos="425"/>
        </w:tabs>
        <w:ind w:left="425" w:hanging="425"/>
      </w:pPr>
      <w:rPr>
        <w:rFonts w:hint="default"/>
      </w:rPr>
    </w:lvl>
  </w:abstractNum>
  <w:abstractNum w:abstractNumId="155" w15:restartNumberingAfterBreak="0">
    <w:nsid w:val="00000099"/>
    <w:multiLevelType w:val="multilevel"/>
    <w:tmpl w:val="00000099"/>
    <w:lvl w:ilvl="0">
      <w:start w:val="1"/>
      <w:numFmt w:val="decimal"/>
      <w:lvlText w:val="%1."/>
      <w:lvlJc w:val="left"/>
      <w:pPr>
        <w:tabs>
          <w:tab w:val="left" w:pos="720"/>
        </w:tabs>
        <w:ind w:left="720" w:hanging="360"/>
      </w:pPr>
    </w:lvl>
    <w:lvl w:ilvl="1">
      <w:start w:val="1"/>
      <w:numFmt w:val="upperLetter"/>
      <w:lvlText w:val="%2."/>
      <w:lvlJc w:val="left"/>
      <w:pPr>
        <w:tabs>
          <w:tab w:val="left" w:pos="1352"/>
        </w:tabs>
        <w:ind w:left="1352" w:hanging="360"/>
      </w:pPr>
      <w:rPr>
        <w:rFonts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6" w15:restartNumberingAfterBreak="0">
    <w:nsid w:val="0000009A"/>
    <w:multiLevelType w:val="singleLevel"/>
    <w:tmpl w:val="0000009A"/>
    <w:lvl w:ilvl="0">
      <w:start w:val="1"/>
      <w:numFmt w:val="upperLetter"/>
      <w:lvlText w:val="%1."/>
      <w:lvlJc w:val="left"/>
      <w:pPr>
        <w:tabs>
          <w:tab w:val="left" w:pos="425"/>
        </w:tabs>
        <w:ind w:left="425" w:hanging="425"/>
      </w:pPr>
      <w:rPr>
        <w:rFonts w:hint="default"/>
      </w:rPr>
    </w:lvl>
  </w:abstractNum>
  <w:abstractNum w:abstractNumId="157" w15:restartNumberingAfterBreak="0">
    <w:nsid w:val="00877AAD"/>
    <w:multiLevelType w:val="multilevel"/>
    <w:tmpl w:val="00877AAD"/>
    <w:lvl w:ilvl="0">
      <w:start w:val="1"/>
      <w:numFmt w:val="upperLetter"/>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58" w15:restartNumberingAfterBreak="0">
    <w:nsid w:val="03CEC5D1"/>
    <w:multiLevelType w:val="singleLevel"/>
    <w:tmpl w:val="03CEC5D1"/>
    <w:lvl w:ilvl="0">
      <w:start w:val="561"/>
      <w:numFmt w:val="decimal"/>
      <w:suff w:val="space"/>
      <w:lvlText w:val="%1."/>
      <w:lvlJc w:val="left"/>
    </w:lvl>
  </w:abstractNum>
  <w:abstractNum w:abstractNumId="159" w15:restartNumberingAfterBreak="0">
    <w:nsid w:val="07322F1B"/>
    <w:multiLevelType w:val="multilevel"/>
    <w:tmpl w:val="07322F1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07451150"/>
    <w:multiLevelType w:val="multilevel"/>
    <w:tmpl w:val="07451150"/>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61" w15:restartNumberingAfterBreak="0">
    <w:nsid w:val="075C1497"/>
    <w:multiLevelType w:val="multilevel"/>
    <w:tmpl w:val="075C1497"/>
    <w:lvl w:ilvl="0">
      <w:start w:val="1"/>
      <w:numFmt w:val="upperLetter"/>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62" w15:restartNumberingAfterBreak="0">
    <w:nsid w:val="07713BAC"/>
    <w:multiLevelType w:val="multilevel"/>
    <w:tmpl w:val="07713BAC"/>
    <w:lvl w:ilvl="0">
      <w:start w:val="1"/>
      <w:numFmt w:val="upp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63" w15:restartNumberingAfterBreak="0">
    <w:nsid w:val="08222671"/>
    <w:multiLevelType w:val="multilevel"/>
    <w:tmpl w:val="08222671"/>
    <w:lvl w:ilvl="0">
      <w:start w:val="1"/>
      <w:numFmt w:val="upp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083455C9"/>
    <w:multiLevelType w:val="multilevel"/>
    <w:tmpl w:val="083455C9"/>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upperLetter"/>
      <w:lvlText w:val="%5."/>
      <w:lvlJc w:val="left"/>
      <w:pPr>
        <w:ind w:left="1260" w:hanging="360"/>
      </w:pPr>
      <w:rPr>
        <w:color w:val="000000" w:themeColor="text1"/>
      </w:r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65" w15:restartNumberingAfterBreak="0">
    <w:nsid w:val="09327A5A"/>
    <w:multiLevelType w:val="multilevel"/>
    <w:tmpl w:val="09327A5A"/>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66" w15:restartNumberingAfterBreak="0">
    <w:nsid w:val="0A187EFF"/>
    <w:multiLevelType w:val="multilevel"/>
    <w:tmpl w:val="0A187EFF"/>
    <w:lvl w:ilvl="0">
      <w:start w:val="1"/>
      <w:numFmt w:val="upperLetter"/>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67" w15:restartNumberingAfterBreak="0">
    <w:nsid w:val="0A3B2059"/>
    <w:multiLevelType w:val="multilevel"/>
    <w:tmpl w:val="0A3B2059"/>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68" w15:restartNumberingAfterBreak="0">
    <w:nsid w:val="0C9D03AC"/>
    <w:multiLevelType w:val="multilevel"/>
    <w:tmpl w:val="0C9D03A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0DD54AAE"/>
    <w:multiLevelType w:val="multilevel"/>
    <w:tmpl w:val="0DD54AAE"/>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70" w15:restartNumberingAfterBreak="0">
    <w:nsid w:val="0E0927C9"/>
    <w:multiLevelType w:val="multilevel"/>
    <w:tmpl w:val="0E0927C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10AE2860"/>
    <w:multiLevelType w:val="multilevel"/>
    <w:tmpl w:val="10AE286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14536A20"/>
    <w:multiLevelType w:val="multilevel"/>
    <w:tmpl w:val="14536A2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1550434C"/>
    <w:multiLevelType w:val="multilevel"/>
    <w:tmpl w:val="1550434C"/>
    <w:lvl w:ilvl="0">
      <w:start w:val="1"/>
      <w:numFmt w:val="upperLetter"/>
      <w:lvlText w:val="%1."/>
      <w:lvlJc w:val="left"/>
      <w:pPr>
        <w:ind w:left="16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16EA5494"/>
    <w:multiLevelType w:val="multilevel"/>
    <w:tmpl w:val="16EA5494"/>
    <w:lvl w:ilvl="0">
      <w:start w:val="1"/>
      <w:numFmt w:val="upperLetter"/>
      <w:lvlText w:val="%1."/>
      <w:lvlJc w:val="left"/>
      <w:pPr>
        <w:ind w:left="16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18552180"/>
    <w:multiLevelType w:val="multilevel"/>
    <w:tmpl w:val="18552180"/>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1CAC2335"/>
    <w:multiLevelType w:val="multilevel"/>
    <w:tmpl w:val="1CAC2335"/>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77" w15:restartNumberingAfterBreak="0">
    <w:nsid w:val="1CAE6C37"/>
    <w:multiLevelType w:val="multilevel"/>
    <w:tmpl w:val="1CAE6C37"/>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upperLetter"/>
      <w:lvlText w:val="%5."/>
      <w:lvlJc w:val="left"/>
      <w:pPr>
        <w:ind w:left="810"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78" w15:restartNumberingAfterBreak="0">
    <w:nsid w:val="1EB23AB9"/>
    <w:multiLevelType w:val="multilevel"/>
    <w:tmpl w:val="1EB23AB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1FD9033A"/>
    <w:multiLevelType w:val="multilevel"/>
    <w:tmpl w:val="1FD9033A"/>
    <w:lvl w:ilvl="0">
      <w:start w:val="1"/>
      <w:numFmt w:val="upperLetter"/>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80" w15:restartNumberingAfterBreak="0">
    <w:nsid w:val="25F90C4E"/>
    <w:multiLevelType w:val="multilevel"/>
    <w:tmpl w:val="25F90C4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6570E31"/>
    <w:multiLevelType w:val="multilevel"/>
    <w:tmpl w:val="26570E31"/>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2" w15:restartNumberingAfterBreak="0">
    <w:nsid w:val="27AD521C"/>
    <w:multiLevelType w:val="multilevel"/>
    <w:tmpl w:val="27AD521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27EEAA54"/>
    <w:multiLevelType w:val="singleLevel"/>
    <w:tmpl w:val="27EEAA54"/>
    <w:lvl w:ilvl="0">
      <w:start w:val="686"/>
      <w:numFmt w:val="decimal"/>
      <w:lvlText w:val="%1."/>
      <w:lvlJc w:val="left"/>
      <w:pPr>
        <w:tabs>
          <w:tab w:val="left" w:pos="312"/>
        </w:tabs>
      </w:pPr>
    </w:lvl>
  </w:abstractNum>
  <w:abstractNum w:abstractNumId="184" w15:restartNumberingAfterBreak="0">
    <w:nsid w:val="283D66F4"/>
    <w:multiLevelType w:val="multilevel"/>
    <w:tmpl w:val="283D66F4"/>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5" w15:restartNumberingAfterBreak="0">
    <w:nsid w:val="297A5C97"/>
    <w:multiLevelType w:val="multilevel"/>
    <w:tmpl w:val="297A5C9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C6603D9"/>
    <w:multiLevelType w:val="multilevel"/>
    <w:tmpl w:val="2C6603D9"/>
    <w:lvl w:ilvl="0">
      <w:start w:val="1"/>
      <w:numFmt w:val="upp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CE34026"/>
    <w:multiLevelType w:val="multilevel"/>
    <w:tmpl w:val="2CE34026"/>
    <w:lvl w:ilvl="0">
      <w:start w:val="1"/>
      <w:numFmt w:val="decimal"/>
      <w:lvlText w:val="%1."/>
      <w:lvlJc w:val="left"/>
      <w:pPr>
        <w:ind w:left="360" w:hanging="360"/>
      </w:pPr>
      <w:rPr>
        <w:b/>
        <w:color w:val="000000" w:themeColor="text1"/>
      </w:rPr>
    </w:lvl>
    <w:lvl w:ilvl="1">
      <w:start w:val="1"/>
      <w:numFmt w:val="upperLetter"/>
      <w:lvlText w:val="%2."/>
      <w:lvlJc w:val="left"/>
      <w:pPr>
        <w:ind w:left="720" w:hanging="360"/>
      </w:pPr>
      <w:rPr>
        <w:rFonts w:hint="default"/>
        <w:b w:val="0"/>
        <w:bCs w:val="0"/>
        <w:color w:val="auto"/>
      </w:rPr>
    </w:lvl>
    <w:lvl w:ilvl="2">
      <w:start w:val="1"/>
      <w:numFmt w:val="upperLetter"/>
      <w:lvlText w:val="%3."/>
      <w:lvlJc w:val="left"/>
      <w:pPr>
        <w:ind w:left="360" w:hanging="360"/>
      </w:pPr>
      <w:rPr>
        <w:rFonts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8" w15:restartNumberingAfterBreak="0">
    <w:nsid w:val="2FA4671B"/>
    <w:multiLevelType w:val="multilevel"/>
    <w:tmpl w:val="2FA4671B"/>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upperLetter"/>
      <w:lvlText w:val="%4."/>
      <w:lvlJc w:val="left"/>
      <w:pPr>
        <w:ind w:left="1080"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89" w15:restartNumberingAfterBreak="0">
    <w:nsid w:val="3136164F"/>
    <w:multiLevelType w:val="multilevel"/>
    <w:tmpl w:val="3136164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0" w15:restartNumberingAfterBreak="0">
    <w:nsid w:val="320A6753"/>
    <w:multiLevelType w:val="multilevel"/>
    <w:tmpl w:val="320A6753"/>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1" w15:restartNumberingAfterBreak="0">
    <w:nsid w:val="32313336"/>
    <w:multiLevelType w:val="multilevel"/>
    <w:tmpl w:val="32313336"/>
    <w:lvl w:ilvl="0">
      <w:start w:val="1"/>
      <w:numFmt w:val="upperLetter"/>
      <w:lvlText w:val="%1."/>
      <w:lvlJc w:val="left"/>
      <w:pPr>
        <w:ind w:left="720" w:hanging="360"/>
      </w:pPr>
    </w:lvl>
    <w:lvl w:ilvl="1">
      <w:start w:val="1"/>
      <w:numFmt w:val="upperLetter"/>
      <w:lvlText w:val="%2."/>
      <w:lvlJc w:val="left"/>
      <w:pPr>
        <w:ind w:left="1440" w:hanging="360"/>
      </w:pPr>
      <w:rPr>
        <w:rFonts w:hint="default"/>
        <w:b w:val="0"/>
        <w:bCs w:val="0"/>
        <w:color w:val="000000" w:themeColor="text1"/>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326B7F03"/>
    <w:multiLevelType w:val="multilevel"/>
    <w:tmpl w:val="326B7F03"/>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3" w15:restartNumberingAfterBreak="0">
    <w:nsid w:val="32970686"/>
    <w:multiLevelType w:val="multilevel"/>
    <w:tmpl w:val="32970686"/>
    <w:lvl w:ilvl="0">
      <w:start w:val="1"/>
      <w:numFmt w:val="upperLetter"/>
      <w:lvlText w:val="%1."/>
      <w:lvlJc w:val="left"/>
      <w:pPr>
        <w:ind w:left="1440" w:hanging="360"/>
      </w:pPr>
    </w:lvl>
    <w:lvl w:ilvl="1">
      <w:start w:val="1"/>
      <w:numFmt w:val="upperLetter"/>
      <w:lvlText w:val="%2."/>
      <w:lvlJc w:val="left"/>
      <w:pPr>
        <w:ind w:left="1260" w:hanging="360"/>
      </w:pPr>
    </w:lvl>
    <w:lvl w:ilvl="2">
      <w:start w:val="67"/>
      <w:numFmt w:val="decimal"/>
      <w:lvlText w:val="%3."/>
      <w:lvlJc w:val="left"/>
      <w:pPr>
        <w:ind w:left="450" w:hanging="360"/>
      </w:pPr>
      <w:rPr>
        <w:rFonts w:hint="default"/>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4" w15:restartNumberingAfterBreak="0">
    <w:nsid w:val="36FA47C2"/>
    <w:multiLevelType w:val="multilevel"/>
    <w:tmpl w:val="36FA47C2"/>
    <w:lvl w:ilvl="0">
      <w:start w:val="1"/>
      <w:numFmt w:val="upperLetter"/>
      <w:lvlText w:val="%1."/>
      <w:lvlJc w:val="left"/>
      <w:pPr>
        <w:ind w:left="1080" w:hanging="360"/>
      </w:pPr>
      <w:rPr>
        <w:rFonts w:ascii="Times New Roman" w:hAnsi="Times New Roman" w:cs="Times New Roman" w:hint="default"/>
        <w:color w:val="000000"/>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5" w15:restartNumberingAfterBreak="0">
    <w:nsid w:val="381E1290"/>
    <w:multiLevelType w:val="multilevel"/>
    <w:tmpl w:val="381E1290"/>
    <w:lvl w:ilvl="0">
      <w:start w:val="1"/>
      <w:numFmt w:val="upperLetter"/>
      <w:lvlText w:val="%1."/>
      <w:lvlJc w:val="left"/>
      <w:pPr>
        <w:ind w:left="16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3A64428C"/>
    <w:multiLevelType w:val="multilevel"/>
    <w:tmpl w:val="3A64428C"/>
    <w:lvl w:ilvl="0">
      <w:start w:val="1"/>
      <w:numFmt w:val="decimal"/>
      <w:lvlText w:val="%1."/>
      <w:lvlJc w:val="left"/>
      <w:pPr>
        <w:ind w:left="360" w:hanging="360"/>
      </w:pPr>
      <w:rPr>
        <w:rFonts w:ascii="Times New Roman" w:eastAsia="Calibri" w:hAnsi="Times New Roman" w:cs="Times New Roman"/>
        <w:b/>
      </w:rPr>
    </w:lvl>
    <w:lvl w:ilvl="1">
      <w:start w:val="1"/>
      <w:numFmt w:val="upperLetter"/>
      <w:lvlText w:val="%2."/>
      <w:lvlJc w:val="left"/>
      <w:pPr>
        <w:ind w:left="720" w:hanging="360"/>
      </w:pPr>
      <w:rPr>
        <w:rFonts w:hint="default"/>
        <w:b w:val="0"/>
        <w:bCs w:val="0"/>
        <w:color w:val="auto"/>
      </w:rPr>
    </w:lvl>
    <w:lvl w:ilvl="2">
      <w:start w:val="1"/>
      <w:numFmt w:val="upperLetter"/>
      <w:lvlText w:val="%3."/>
      <w:lvlJc w:val="left"/>
      <w:pPr>
        <w:ind w:left="360" w:hanging="360"/>
      </w:pPr>
      <w:rPr>
        <w:rFonts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7" w15:restartNumberingAfterBreak="0">
    <w:nsid w:val="3B457492"/>
    <w:multiLevelType w:val="multilevel"/>
    <w:tmpl w:val="3B457492"/>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8" w15:restartNumberingAfterBreak="0">
    <w:nsid w:val="3C473B1B"/>
    <w:multiLevelType w:val="multilevel"/>
    <w:tmpl w:val="3C473B1B"/>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upperLetter"/>
      <w:lvlText w:val="%4."/>
      <w:lvlJc w:val="left"/>
      <w:pPr>
        <w:ind w:left="1620"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9" w15:restartNumberingAfterBreak="0">
    <w:nsid w:val="3C7772B6"/>
    <w:multiLevelType w:val="multilevel"/>
    <w:tmpl w:val="3C7772B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15:restartNumberingAfterBreak="0">
    <w:nsid w:val="405D6C8D"/>
    <w:multiLevelType w:val="multilevel"/>
    <w:tmpl w:val="405D6C8D"/>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upperLetter"/>
      <w:lvlText w:val="%4."/>
      <w:lvlJc w:val="left"/>
      <w:pPr>
        <w:ind w:left="990"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01" w15:restartNumberingAfterBreak="0">
    <w:nsid w:val="41936A4E"/>
    <w:multiLevelType w:val="multilevel"/>
    <w:tmpl w:val="41936A4E"/>
    <w:lvl w:ilvl="0">
      <w:start w:val="1"/>
      <w:numFmt w:val="upperLetter"/>
      <w:lvlText w:val="%1."/>
      <w:lvlJc w:val="left"/>
      <w:pPr>
        <w:ind w:left="1152" w:hanging="360"/>
      </w:pPr>
    </w:lvl>
    <w:lvl w:ilvl="1">
      <w:start w:val="1"/>
      <w:numFmt w:val="upp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02" w15:restartNumberingAfterBreak="0">
    <w:nsid w:val="452676AF"/>
    <w:multiLevelType w:val="multilevel"/>
    <w:tmpl w:val="452676AF"/>
    <w:lvl w:ilvl="0">
      <w:start w:val="1"/>
      <w:numFmt w:val="upperLetter"/>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03" w15:restartNumberingAfterBreak="0">
    <w:nsid w:val="462119D1"/>
    <w:multiLevelType w:val="multilevel"/>
    <w:tmpl w:val="462119D1"/>
    <w:lvl w:ilvl="0">
      <w:start w:val="1"/>
      <w:numFmt w:val="upp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48872C6D"/>
    <w:multiLevelType w:val="multilevel"/>
    <w:tmpl w:val="48872C6D"/>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05" w15:restartNumberingAfterBreak="0">
    <w:nsid w:val="4BD609A3"/>
    <w:multiLevelType w:val="multilevel"/>
    <w:tmpl w:val="4BD609A3"/>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upperLetter"/>
      <w:lvlText w:val="%4."/>
      <w:lvlJc w:val="left"/>
      <w:pPr>
        <w:ind w:left="1530"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06" w15:restartNumberingAfterBreak="0">
    <w:nsid w:val="4BF237D1"/>
    <w:multiLevelType w:val="multilevel"/>
    <w:tmpl w:val="4BF237D1"/>
    <w:lvl w:ilvl="0">
      <w:start w:val="1"/>
      <w:numFmt w:val="upperLetter"/>
      <w:lvlText w:val="%1."/>
      <w:lvlJc w:val="left"/>
      <w:pPr>
        <w:ind w:left="1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4C7A2D43"/>
    <w:multiLevelType w:val="multilevel"/>
    <w:tmpl w:val="4C7A2D43"/>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08" w15:restartNumberingAfterBreak="0">
    <w:nsid w:val="535413C4"/>
    <w:multiLevelType w:val="multilevel"/>
    <w:tmpl w:val="535413C4"/>
    <w:lvl w:ilvl="0">
      <w:start w:val="1"/>
      <w:numFmt w:val="upperLetter"/>
      <w:lvlText w:val="%1."/>
      <w:lvlJc w:val="left"/>
      <w:pPr>
        <w:ind w:left="1152" w:hanging="360"/>
      </w:pPr>
    </w:lvl>
    <w:lvl w:ilvl="1">
      <w:start w:val="1"/>
      <w:numFmt w:val="upperLetter"/>
      <w:lvlText w:val="%2."/>
      <w:lvlJc w:val="left"/>
      <w:pPr>
        <w:ind w:left="1170"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09" w15:restartNumberingAfterBreak="0">
    <w:nsid w:val="565D6F9C"/>
    <w:multiLevelType w:val="multilevel"/>
    <w:tmpl w:val="565D6F9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578A22CB"/>
    <w:multiLevelType w:val="multilevel"/>
    <w:tmpl w:val="578A22CB"/>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1" w15:restartNumberingAfterBreak="0">
    <w:nsid w:val="5BB871C8"/>
    <w:multiLevelType w:val="multilevel"/>
    <w:tmpl w:val="5BB871C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5DDF0A0A"/>
    <w:multiLevelType w:val="multilevel"/>
    <w:tmpl w:val="5DDF0A0A"/>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614E333E"/>
    <w:multiLevelType w:val="multilevel"/>
    <w:tmpl w:val="614E333E"/>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upperLetter"/>
      <w:lvlText w:val="%5."/>
      <w:lvlJc w:val="left"/>
      <w:pPr>
        <w:ind w:left="990"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14" w15:restartNumberingAfterBreak="0">
    <w:nsid w:val="61D75230"/>
    <w:multiLevelType w:val="multilevel"/>
    <w:tmpl w:val="61D75230"/>
    <w:lvl w:ilvl="0">
      <w:start w:val="1"/>
      <w:numFmt w:val="upperLetter"/>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15" w15:restartNumberingAfterBreak="0">
    <w:nsid w:val="64E03CA1"/>
    <w:multiLevelType w:val="multilevel"/>
    <w:tmpl w:val="64E03CA1"/>
    <w:lvl w:ilvl="0">
      <w:start w:val="1"/>
      <w:numFmt w:val="upperLetter"/>
      <w:lvlText w:val="%1."/>
      <w:lvlJc w:val="left"/>
      <w:pPr>
        <w:ind w:left="2160" w:hanging="360"/>
      </w:pPr>
    </w:lvl>
    <w:lvl w:ilvl="1">
      <w:start w:val="1"/>
      <w:numFmt w:val="upperLetter"/>
      <w:lvlText w:val="%2."/>
      <w:lvlJc w:val="left"/>
      <w:pPr>
        <w:ind w:left="144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16" w15:restartNumberingAfterBreak="0">
    <w:nsid w:val="68F71E27"/>
    <w:multiLevelType w:val="multilevel"/>
    <w:tmpl w:val="68F71E27"/>
    <w:lvl w:ilvl="0">
      <w:start w:val="1"/>
      <w:numFmt w:val="upp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17" w15:restartNumberingAfterBreak="0">
    <w:nsid w:val="69411E4A"/>
    <w:multiLevelType w:val="multilevel"/>
    <w:tmpl w:val="69411E4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8" w15:restartNumberingAfterBreak="0">
    <w:nsid w:val="69C9077D"/>
    <w:multiLevelType w:val="multilevel"/>
    <w:tmpl w:val="69C9077D"/>
    <w:lvl w:ilvl="0">
      <w:start w:val="1"/>
      <w:numFmt w:val="upperLetter"/>
      <w:lvlText w:val="%1."/>
      <w:lvlJc w:val="left"/>
      <w:pPr>
        <w:ind w:left="16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9" w15:restartNumberingAfterBreak="0">
    <w:nsid w:val="6B7C476D"/>
    <w:multiLevelType w:val="multilevel"/>
    <w:tmpl w:val="6B7C476D"/>
    <w:lvl w:ilvl="0">
      <w:start w:val="1"/>
      <w:numFmt w:val="upperLetter"/>
      <w:lvlText w:val="%1."/>
      <w:lvlJc w:val="left"/>
      <w:pPr>
        <w:ind w:left="1152" w:hanging="360"/>
      </w:pPr>
    </w:lvl>
    <w:lvl w:ilvl="1">
      <w:start w:val="1"/>
      <w:numFmt w:val="upperLetter"/>
      <w:lvlText w:val="%2."/>
      <w:lvlJc w:val="left"/>
      <w:pPr>
        <w:ind w:left="810"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20" w15:restartNumberingAfterBreak="0">
    <w:nsid w:val="6BBC52BC"/>
    <w:multiLevelType w:val="multilevel"/>
    <w:tmpl w:val="6BBC52BC"/>
    <w:lvl w:ilvl="0">
      <w:start w:val="1"/>
      <w:numFmt w:val="upperLetter"/>
      <w:lvlText w:val="%1."/>
      <w:lvlJc w:val="left"/>
      <w:pPr>
        <w:ind w:left="1710" w:hanging="360"/>
      </w:pPr>
      <w:rPr>
        <w:rFonts w:hint="default"/>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21" w15:restartNumberingAfterBreak="0">
    <w:nsid w:val="6D260FAE"/>
    <w:multiLevelType w:val="multilevel"/>
    <w:tmpl w:val="6D260FAE"/>
    <w:lvl w:ilvl="0">
      <w:start w:val="1"/>
      <w:numFmt w:val="upperLetter"/>
      <w:lvlText w:val="%1."/>
      <w:lvlJc w:val="left"/>
      <w:pPr>
        <w:ind w:left="1152" w:hanging="360"/>
      </w:pPr>
    </w:lvl>
    <w:lvl w:ilvl="1">
      <w:start w:val="1"/>
      <w:numFmt w:val="upperLetter"/>
      <w:lvlText w:val="%2."/>
      <w:lvlJc w:val="left"/>
      <w:pPr>
        <w:ind w:left="1710"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22" w15:restartNumberingAfterBreak="0">
    <w:nsid w:val="6DC1535F"/>
    <w:multiLevelType w:val="multilevel"/>
    <w:tmpl w:val="6DC1535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6FFF55DF"/>
    <w:multiLevelType w:val="multilevel"/>
    <w:tmpl w:val="6FFF55DF"/>
    <w:lvl w:ilvl="0">
      <w:start w:val="1"/>
      <w:numFmt w:val="decimal"/>
      <w:lvlText w:val="%1."/>
      <w:lvlJc w:val="left"/>
      <w:pPr>
        <w:ind w:left="720" w:hanging="360"/>
      </w:pPr>
      <w:rPr>
        <w:rFonts w:hint="default"/>
        <w:b w:val="0"/>
      </w:rPr>
    </w:lvl>
    <w:lvl w:ilvl="1">
      <w:start w:val="1"/>
      <w:numFmt w:val="upperLetter"/>
      <w:lvlText w:val="%2."/>
      <w:lvlJc w:val="left"/>
      <w:pPr>
        <w:ind w:left="1170" w:hanging="36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70E53F77"/>
    <w:multiLevelType w:val="multilevel"/>
    <w:tmpl w:val="70E53F77"/>
    <w:lvl w:ilvl="0">
      <w:start w:val="1"/>
      <w:numFmt w:val="upperLetter"/>
      <w:lvlText w:val="%1."/>
      <w:lvlJc w:val="left"/>
      <w:pPr>
        <w:ind w:left="1152" w:hanging="360"/>
      </w:pPr>
    </w:lvl>
    <w:lvl w:ilvl="1">
      <w:start w:val="1"/>
      <w:numFmt w:val="upp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25" w15:restartNumberingAfterBreak="0">
    <w:nsid w:val="71C73A5D"/>
    <w:multiLevelType w:val="multilevel"/>
    <w:tmpl w:val="71C73A5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734315AB"/>
    <w:multiLevelType w:val="multilevel"/>
    <w:tmpl w:val="734315AB"/>
    <w:lvl w:ilvl="0">
      <w:start w:val="1"/>
      <w:numFmt w:val="upperLetter"/>
      <w:lvlText w:val="%1."/>
      <w:lvlJc w:val="left"/>
      <w:pPr>
        <w:ind w:left="17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735C63FB"/>
    <w:multiLevelType w:val="multilevel"/>
    <w:tmpl w:val="735C63FB"/>
    <w:lvl w:ilvl="0">
      <w:start w:val="1"/>
      <w:numFmt w:val="upperLetter"/>
      <w:lvlText w:val="%1."/>
      <w:lvlJc w:val="left"/>
      <w:pPr>
        <w:tabs>
          <w:tab w:val="left" w:pos="1620"/>
        </w:tabs>
        <w:ind w:left="1620" w:hanging="360"/>
      </w:pPr>
    </w:lvl>
    <w:lvl w:ilvl="1">
      <w:start w:val="5"/>
      <w:numFmt w:val="decimal"/>
      <w:lvlText w:val="%2."/>
      <w:lvlJc w:val="left"/>
      <w:pPr>
        <w:ind w:left="2340" w:hanging="360"/>
      </w:pPr>
      <w:rPr>
        <w:rFonts w:hint="default"/>
      </w:rPr>
    </w:lvl>
    <w:lvl w:ilvl="2">
      <w:start w:val="1"/>
      <w:numFmt w:val="upperLetter"/>
      <w:lvlText w:val="%3."/>
      <w:lvlJc w:val="left"/>
      <w:pPr>
        <w:tabs>
          <w:tab w:val="left" w:pos="1620"/>
        </w:tabs>
        <w:ind w:left="1620" w:hanging="360"/>
      </w:pPr>
    </w:lvl>
    <w:lvl w:ilvl="3">
      <w:start w:val="1"/>
      <w:numFmt w:val="lowerLetter"/>
      <w:lvlText w:val="%4."/>
      <w:lvlJc w:val="left"/>
      <w:pPr>
        <w:tabs>
          <w:tab w:val="left" w:pos="3780"/>
        </w:tabs>
        <w:ind w:left="3780" w:hanging="360"/>
      </w:pPr>
    </w:lvl>
    <w:lvl w:ilvl="4">
      <w:start w:val="1"/>
      <w:numFmt w:val="lowerLetter"/>
      <w:lvlText w:val="%5."/>
      <w:lvlJc w:val="left"/>
      <w:pPr>
        <w:tabs>
          <w:tab w:val="left" w:pos="4500"/>
        </w:tabs>
        <w:ind w:left="4500" w:hanging="360"/>
      </w:pPr>
    </w:lvl>
    <w:lvl w:ilvl="5">
      <w:start w:val="1"/>
      <w:numFmt w:val="lowerLetter"/>
      <w:lvlText w:val="%6."/>
      <w:lvlJc w:val="left"/>
      <w:pPr>
        <w:tabs>
          <w:tab w:val="left" w:pos="5220"/>
        </w:tabs>
        <w:ind w:left="5220" w:hanging="360"/>
      </w:pPr>
    </w:lvl>
    <w:lvl w:ilvl="6">
      <w:start w:val="1"/>
      <w:numFmt w:val="lowerLetter"/>
      <w:lvlText w:val="%7."/>
      <w:lvlJc w:val="left"/>
      <w:pPr>
        <w:tabs>
          <w:tab w:val="left" w:pos="5940"/>
        </w:tabs>
        <w:ind w:left="5940" w:hanging="360"/>
      </w:pPr>
    </w:lvl>
    <w:lvl w:ilvl="7">
      <w:start w:val="1"/>
      <w:numFmt w:val="lowerLetter"/>
      <w:lvlText w:val="%8."/>
      <w:lvlJc w:val="left"/>
      <w:pPr>
        <w:tabs>
          <w:tab w:val="left" w:pos="6660"/>
        </w:tabs>
        <w:ind w:left="6660" w:hanging="360"/>
      </w:pPr>
    </w:lvl>
    <w:lvl w:ilvl="8">
      <w:start w:val="1"/>
      <w:numFmt w:val="lowerLetter"/>
      <w:lvlText w:val="%9."/>
      <w:lvlJc w:val="left"/>
      <w:pPr>
        <w:tabs>
          <w:tab w:val="left" w:pos="7380"/>
        </w:tabs>
        <w:ind w:left="7380" w:hanging="360"/>
      </w:pPr>
    </w:lvl>
  </w:abstractNum>
  <w:abstractNum w:abstractNumId="228" w15:restartNumberingAfterBreak="0">
    <w:nsid w:val="768B16D1"/>
    <w:multiLevelType w:val="multilevel"/>
    <w:tmpl w:val="768B16D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9" w15:restartNumberingAfterBreak="0">
    <w:nsid w:val="777B7BC9"/>
    <w:multiLevelType w:val="multilevel"/>
    <w:tmpl w:val="777B7BC9"/>
    <w:lvl w:ilvl="0">
      <w:start w:val="1"/>
      <w:numFmt w:val="upperLetter"/>
      <w:lvlText w:val="%1."/>
      <w:lvlJc w:val="left"/>
      <w:pPr>
        <w:ind w:left="1710" w:hanging="360"/>
      </w:pPr>
      <w:rPr>
        <w:rFonts w:hint="default"/>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30" w15:restartNumberingAfterBreak="0">
    <w:nsid w:val="77C647E0"/>
    <w:multiLevelType w:val="multilevel"/>
    <w:tmpl w:val="77C647E0"/>
    <w:lvl w:ilvl="0">
      <w:start w:val="1"/>
      <w:numFmt w:val="upperLetter"/>
      <w:lvlText w:val="%1."/>
      <w:lvlJc w:val="left"/>
      <w:pPr>
        <w:ind w:left="11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7A9F0B05"/>
    <w:multiLevelType w:val="multilevel"/>
    <w:tmpl w:val="7A9F0B0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upperLetter"/>
      <w:lvlText w:val="%5."/>
      <w:lvlJc w:val="left"/>
      <w:pPr>
        <w:ind w:left="12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7B8907EB"/>
    <w:multiLevelType w:val="multilevel"/>
    <w:tmpl w:val="7B8907EB"/>
    <w:lvl w:ilvl="0">
      <w:start w:val="1"/>
      <w:numFmt w:val="upp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233" w15:restartNumberingAfterBreak="0">
    <w:nsid w:val="7C14655E"/>
    <w:multiLevelType w:val="multilevel"/>
    <w:tmpl w:val="7C14655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7F4E34F0"/>
    <w:multiLevelType w:val="multilevel"/>
    <w:tmpl w:val="7F4E34F0"/>
    <w:lvl w:ilvl="0">
      <w:start w:val="1"/>
      <w:numFmt w:val="upperLetter"/>
      <w:lvlText w:val="%1."/>
      <w:lvlJc w:val="left"/>
      <w:pPr>
        <w:ind w:left="1440" w:hanging="360"/>
      </w:p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35"/>
  </w:num>
  <w:num w:numId="2">
    <w:abstractNumId w:val="19"/>
  </w:num>
  <w:num w:numId="3">
    <w:abstractNumId w:val="23"/>
  </w:num>
  <w:num w:numId="4">
    <w:abstractNumId w:val="21"/>
  </w:num>
  <w:num w:numId="5">
    <w:abstractNumId w:val="37"/>
  </w:num>
  <w:num w:numId="6">
    <w:abstractNumId w:val="108"/>
  </w:num>
  <w:num w:numId="7">
    <w:abstractNumId w:val="5"/>
  </w:num>
  <w:num w:numId="8">
    <w:abstractNumId w:val="132"/>
  </w:num>
  <w:num w:numId="9">
    <w:abstractNumId w:val="103"/>
  </w:num>
  <w:num w:numId="10">
    <w:abstractNumId w:val="156"/>
  </w:num>
  <w:num w:numId="11">
    <w:abstractNumId w:val="91"/>
  </w:num>
  <w:num w:numId="12">
    <w:abstractNumId w:val="8"/>
  </w:num>
  <w:num w:numId="13">
    <w:abstractNumId w:val="154"/>
  </w:num>
  <w:num w:numId="14">
    <w:abstractNumId w:val="44"/>
  </w:num>
  <w:num w:numId="15">
    <w:abstractNumId w:val="20"/>
  </w:num>
  <w:num w:numId="16">
    <w:abstractNumId w:val="152"/>
  </w:num>
  <w:num w:numId="17">
    <w:abstractNumId w:val="11"/>
  </w:num>
  <w:num w:numId="18">
    <w:abstractNumId w:val="151"/>
  </w:num>
  <w:num w:numId="19">
    <w:abstractNumId w:val="86"/>
  </w:num>
  <w:num w:numId="20">
    <w:abstractNumId w:val="10"/>
  </w:num>
  <w:num w:numId="21">
    <w:abstractNumId w:val="16"/>
  </w:num>
  <w:num w:numId="22">
    <w:abstractNumId w:val="148"/>
  </w:num>
  <w:num w:numId="23">
    <w:abstractNumId w:val="0"/>
  </w:num>
  <w:num w:numId="24">
    <w:abstractNumId w:val="15"/>
  </w:num>
  <w:num w:numId="25">
    <w:abstractNumId w:val="69"/>
  </w:num>
  <w:num w:numId="26">
    <w:abstractNumId w:val="40"/>
  </w:num>
  <w:num w:numId="27">
    <w:abstractNumId w:val="70"/>
  </w:num>
  <w:num w:numId="28">
    <w:abstractNumId w:val="113"/>
  </w:num>
  <w:num w:numId="29">
    <w:abstractNumId w:val="14"/>
  </w:num>
  <w:num w:numId="30">
    <w:abstractNumId w:val="50"/>
  </w:num>
  <w:num w:numId="31">
    <w:abstractNumId w:val="42"/>
  </w:num>
  <w:num w:numId="32">
    <w:abstractNumId w:val="46"/>
  </w:num>
  <w:num w:numId="33">
    <w:abstractNumId w:val="102"/>
  </w:num>
  <w:num w:numId="34">
    <w:abstractNumId w:val="4"/>
  </w:num>
  <w:num w:numId="35">
    <w:abstractNumId w:val="39"/>
  </w:num>
  <w:num w:numId="36">
    <w:abstractNumId w:val="38"/>
  </w:num>
  <w:num w:numId="37">
    <w:abstractNumId w:val="139"/>
  </w:num>
  <w:num w:numId="38">
    <w:abstractNumId w:val="56"/>
  </w:num>
  <w:num w:numId="39">
    <w:abstractNumId w:val="122"/>
  </w:num>
  <w:num w:numId="40">
    <w:abstractNumId w:val="58"/>
  </w:num>
  <w:num w:numId="41">
    <w:abstractNumId w:val="153"/>
  </w:num>
  <w:num w:numId="42">
    <w:abstractNumId w:val="128"/>
  </w:num>
  <w:num w:numId="43">
    <w:abstractNumId w:val="146"/>
  </w:num>
  <w:num w:numId="44">
    <w:abstractNumId w:val="62"/>
  </w:num>
  <w:num w:numId="45">
    <w:abstractNumId w:val="67"/>
  </w:num>
  <w:num w:numId="46">
    <w:abstractNumId w:val="72"/>
  </w:num>
  <w:num w:numId="4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2"/>
  </w:num>
  <w:num w:numId="49">
    <w:abstractNumId w:val="34"/>
  </w:num>
  <w:num w:numId="50">
    <w:abstractNumId w:val="93"/>
  </w:num>
  <w:num w:numId="51">
    <w:abstractNumId w:val="74"/>
  </w:num>
  <w:num w:numId="52">
    <w:abstractNumId w:val="68"/>
  </w:num>
  <w:num w:numId="53">
    <w:abstractNumId w:val="144"/>
  </w:num>
  <w:num w:numId="54">
    <w:abstractNumId w:val="97"/>
  </w:num>
  <w:num w:numId="55">
    <w:abstractNumId w:val="106"/>
  </w:num>
  <w:num w:numId="56">
    <w:abstractNumId w:val="101"/>
  </w:num>
  <w:num w:numId="57">
    <w:abstractNumId w:val="79"/>
  </w:num>
  <w:num w:numId="58">
    <w:abstractNumId w:val="94"/>
  </w:num>
  <w:num w:numId="59">
    <w:abstractNumId w:val="81"/>
  </w:num>
  <w:num w:numId="60">
    <w:abstractNumId w:val="105"/>
  </w:num>
  <w:num w:numId="61">
    <w:abstractNumId w:val="95"/>
  </w:num>
  <w:num w:numId="62">
    <w:abstractNumId w:val="75"/>
  </w:num>
  <w:num w:numId="63">
    <w:abstractNumId w:val="59"/>
  </w:num>
  <w:num w:numId="64">
    <w:abstractNumId w:val="98"/>
  </w:num>
  <w:num w:numId="65">
    <w:abstractNumId w:val="83"/>
  </w:num>
  <w:num w:numId="66">
    <w:abstractNumId w:val="111"/>
  </w:num>
  <w:num w:numId="67">
    <w:abstractNumId w:val="138"/>
  </w:num>
  <w:num w:numId="68">
    <w:abstractNumId w:val="87"/>
  </w:num>
  <w:num w:numId="69">
    <w:abstractNumId w:val="54"/>
  </w:num>
  <w:num w:numId="70">
    <w:abstractNumId w:val="96"/>
  </w:num>
  <w:num w:numId="71">
    <w:abstractNumId w:val="55"/>
  </w:num>
  <w:num w:numId="72">
    <w:abstractNumId w:val="64"/>
  </w:num>
  <w:num w:numId="73">
    <w:abstractNumId w:val="125"/>
  </w:num>
  <w:num w:numId="74">
    <w:abstractNumId w:val="141"/>
  </w:num>
  <w:num w:numId="75">
    <w:abstractNumId w:val="77"/>
  </w:num>
  <w:num w:numId="76">
    <w:abstractNumId w:val="149"/>
  </w:num>
  <w:num w:numId="77">
    <w:abstractNumId w:val="92"/>
  </w:num>
  <w:num w:numId="78">
    <w:abstractNumId w:val="137"/>
  </w:num>
  <w:num w:numId="79">
    <w:abstractNumId w:val="131"/>
  </w:num>
  <w:num w:numId="80">
    <w:abstractNumId w:val="84"/>
  </w:num>
  <w:num w:numId="81">
    <w:abstractNumId w:val="61"/>
  </w:num>
  <w:num w:numId="82">
    <w:abstractNumId w:val="66"/>
  </w:num>
  <w:num w:numId="83">
    <w:abstractNumId w:val="12"/>
  </w:num>
  <w:num w:numId="84">
    <w:abstractNumId w:val="49"/>
  </w:num>
  <w:num w:numId="85">
    <w:abstractNumId w:val="116"/>
  </w:num>
  <w:num w:numId="86">
    <w:abstractNumId w:val="41"/>
  </w:num>
  <w:num w:numId="87">
    <w:abstractNumId w:val="47"/>
  </w:num>
  <w:num w:numId="88">
    <w:abstractNumId w:val="90"/>
  </w:num>
  <w:num w:numId="89">
    <w:abstractNumId w:val="99"/>
  </w:num>
  <w:num w:numId="90">
    <w:abstractNumId w:val="6"/>
  </w:num>
  <w:num w:numId="91">
    <w:abstractNumId w:val="30"/>
  </w:num>
  <w:num w:numId="92">
    <w:abstractNumId w:val="26"/>
  </w:num>
  <w:num w:numId="93">
    <w:abstractNumId w:val="45"/>
  </w:num>
  <w:num w:numId="94">
    <w:abstractNumId w:val="109"/>
  </w:num>
  <w:num w:numId="95">
    <w:abstractNumId w:val="28"/>
  </w:num>
  <w:num w:numId="96">
    <w:abstractNumId w:val="124"/>
  </w:num>
  <w:num w:numId="97">
    <w:abstractNumId w:val="13"/>
  </w:num>
  <w:num w:numId="98">
    <w:abstractNumId w:val="129"/>
  </w:num>
  <w:num w:numId="99">
    <w:abstractNumId w:val="33"/>
  </w:num>
  <w:num w:numId="100">
    <w:abstractNumId w:val="57"/>
  </w:num>
  <w:num w:numId="101">
    <w:abstractNumId w:val="27"/>
  </w:num>
  <w:num w:numId="102">
    <w:abstractNumId w:val="32"/>
  </w:num>
  <w:num w:numId="103">
    <w:abstractNumId w:val="121"/>
  </w:num>
  <w:num w:numId="104">
    <w:abstractNumId w:val="150"/>
  </w:num>
  <w:num w:numId="105">
    <w:abstractNumId w:val="88"/>
  </w:num>
  <w:num w:numId="106">
    <w:abstractNumId w:val="155"/>
  </w:num>
  <w:num w:numId="107">
    <w:abstractNumId w:val="142"/>
  </w:num>
  <w:num w:numId="108">
    <w:abstractNumId w:val="100"/>
  </w:num>
  <w:num w:numId="109">
    <w:abstractNumId w:val="80"/>
  </w:num>
  <w:num w:numId="110">
    <w:abstractNumId w:val="126"/>
  </w:num>
  <w:num w:numId="111">
    <w:abstractNumId w:val="76"/>
  </w:num>
  <w:num w:numId="112">
    <w:abstractNumId w:val="145"/>
  </w:num>
  <w:num w:numId="113">
    <w:abstractNumId w:val="51"/>
  </w:num>
  <w:num w:numId="114">
    <w:abstractNumId w:val="115"/>
  </w:num>
  <w:num w:numId="115">
    <w:abstractNumId w:val="133"/>
  </w:num>
  <w:num w:numId="116">
    <w:abstractNumId w:val="147"/>
  </w:num>
  <w:num w:numId="117">
    <w:abstractNumId w:val="187"/>
  </w:num>
  <w:num w:numId="118">
    <w:abstractNumId w:val="196"/>
  </w:num>
  <w:num w:numId="119">
    <w:abstractNumId w:val="228"/>
  </w:num>
  <w:num w:numId="120">
    <w:abstractNumId w:val="199"/>
  </w:num>
  <w:num w:numId="121">
    <w:abstractNumId w:val="203"/>
  </w:num>
  <w:num w:numId="122">
    <w:abstractNumId w:val="162"/>
  </w:num>
  <w:num w:numId="123">
    <w:abstractNumId w:val="178"/>
  </w:num>
  <w:num w:numId="124">
    <w:abstractNumId w:val="225"/>
  </w:num>
  <w:num w:numId="125">
    <w:abstractNumId w:val="233"/>
  </w:num>
  <w:num w:numId="126">
    <w:abstractNumId w:val="223"/>
  </w:num>
  <w:num w:numId="127">
    <w:abstractNumId w:val="184"/>
  </w:num>
  <w:num w:numId="128">
    <w:abstractNumId w:val="174"/>
  </w:num>
  <w:num w:numId="129">
    <w:abstractNumId w:val="195"/>
  </w:num>
  <w:num w:numId="130">
    <w:abstractNumId w:val="218"/>
  </w:num>
  <w:num w:numId="131">
    <w:abstractNumId w:val="207"/>
  </w:num>
  <w:num w:numId="132">
    <w:abstractNumId w:val="216"/>
  </w:num>
  <w:num w:numId="133">
    <w:abstractNumId w:val="167"/>
  </w:num>
  <w:num w:numId="134">
    <w:abstractNumId w:val="160"/>
  </w:num>
  <w:num w:numId="135">
    <w:abstractNumId w:val="202"/>
  </w:num>
  <w:num w:numId="136">
    <w:abstractNumId w:val="214"/>
  </w:num>
  <w:num w:numId="137">
    <w:abstractNumId w:val="179"/>
  </w:num>
  <w:num w:numId="138">
    <w:abstractNumId w:val="166"/>
  </w:num>
  <w:num w:numId="139">
    <w:abstractNumId w:val="193"/>
  </w:num>
  <w:num w:numId="14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71"/>
  </w:num>
  <w:num w:numId="142">
    <w:abstractNumId w:val="209"/>
  </w:num>
  <w:num w:numId="143">
    <w:abstractNumId w:val="217"/>
  </w:num>
  <w:num w:numId="144">
    <w:abstractNumId w:val="159"/>
  </w:num>
  <w:num w:numId="145">
    <w:abstractNumId w:val="168"/>
  </w:num>
  <w:num w:numId="146">
    <w:abstractNumId w:val="172"/>
  </w:num>
  <w:num w:numId="147">
    <w:abstractNumId w:val="222"/>
  </w:num>
  <w:num w:numId="148">
    <w:abstractNumId w:val="206"/>
  </w:num>
  <w:num w:numId="149">
    <w:abstractNumId w:val="227"/>
  </w:num>
  <w:num w:numId="150">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73"/>
  </w:num>
  <w:num w:numId="152">
    <w:abstractNumId w:val="230"/>
  </w:num>
  <w:num w:numId="153">
    <w:abstractNumId w:val="210"/>
  </w:num>
  <w:num w:numId="154">
    <w:abstractNumId w:val="181"/>
  </w:num>
  <w:num w:numId="155">
    <w:abstractNumId w:val="215"/>
  </w:num>
  <w:num w:numId="156">
    <w:abstractNumId w:val="176"/>
  </w:num>
  <w:num w:numId="157">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57"/>
  </w:num>
  <w:num w:numId="159">
    <w:abstractNumId w:val="161"/>
  </w:num>
  <w:num w:numId="160">
    <w:abstractNumId w:val="220"/>
  </w:num>
  <w:num w:numId="161">
    <w:abstractNumId w:val="229"/>
  </w:num>
  <w:num w:numId="162">
    <w:abstractNumId w:val="212"/>
  </w:num>
  <w:num w:numId="163">
    <w:abstractNumId w:val="180"/>
  </w:num>
  <w:num w:numId="164">
    <w:abstractNumId w:val="191"/>
  </w:num>
  <w:num w:numId="165">
    <w:abstractNumId w:val="175"/>
  </w:num>
  <w:num w:numId="166">
    <w:abstractNumId w:val="182"/>
  </w:num>
  <w:num w:numId="167">
    <w:abstractNumId w:val="177"/>
  </w:num>
  <w:num w:numId="168">
    <w:abstractNumId w:val="232"/>
  </w:num>
  <w:num w:numId="169">
    <w:abstractNumId w:val="200"/>
  </w:num>
  <w:num w:numId="170">
    <w:abstractNumId w:val="188"/>
  </w:num>
  <w:num w:numId="171">
    <w:abstractNumId w:val="205"/>
  </w:num>
  <w:num w:numId="172">
    <w:abstractNumId w:val="192"/>
  </w:num>
  <w:num w:numId="173">
    <w:abstractNumId w:val="221"/>
  </w:num>
  <w:num w:numId="174">
    <w:abstractNumId w:val="198"/>
  </w:num>
  <w:num w:numId="175">
    <w:abstractNumId w:val="189"/>
  </w:num>
  <w:num w:numId="176">
    <w:abstractNumId w:val="213"/>
  </w:num>
  <w:num w:numId="177">
    <w:abstractNumId w:val="163"/>
  </w:num>
  <w:num w:numId="178">
    <w:abstractNumId w:val="164"/>
  </w:num>
  <w:num w:numId="179">
    <w:abstractNumId w:val="231"/>
  </w:num>
  <w:num w:numId="180">
    <w:abstractNumId w:val="186"/>
  </w:num>
  <w:num w:numId="181">
    <w:abstractNumId w:val="219"/>
  </w:num>
  <w:num w:numId="182">
    <w:abstractNumId w:val="224"/>
  </w:num>
  <w:num w:numId="183">
    <w:abstractNumId w:val="197"/>
  </w:num>
  <w:num w:numId="184">
    <w:abstractNumId w:val="169"/>
  </w:num>
  <w:num w:numId="185">
    <w:abstractNumId w:val="208"/>
  </w:num>
  <w:num w:numId="186">
    <w:abstractNumId w:val="204"/>
  </w:num>
  <w:num w:numId="187">
    <w:abstractNumId w:val="201"/>
  </w:num>
  <w:num w:numId="188">
    <w:abstractNumId w:val="190"/>
  </w:num>
  <w:num w:numId="189">
    <w:abstractNumId w:val="165"/>
  </w:num>
  <w:num w:numId="190">
    <w:abstractNumId w:val="170"/>
  </w:num>
  <w:num w:numId="191">
    <w:abstractNumId w:val="185"/>
  </w:num>
  <w:num w:numId="192">
    <w:abstractNumId w:val="211"/>
  </w:num>
  <w:num w:numId="193">
    <w:abstractNumId w:val="2"/>
  </w:num>
  <w:num w:numId="194">
    <w:abstractNumId w:val="48"/>
  </w:num>
  <w:num w:numId="195">
    <w:abstractNumId w:val="78"/>
  </w:num>
  <w:num w:numId="196">
    <w:abstractNumId w:val="29"/>
  </w:num>
  <w:num w:numId="197">
    <w:abstractNumId w:val="53"/>
  </w:num>
  <w:num w:numId="198">
    <w:abstractNumId w:val="65"/>
  </w:num>
  <w:num w:numId="199">
    <w:abstractNumId w:val="18"/>
  </w:num>
  <w:num w:numId="200">
    <w:abstractNumId w:val="9"/>
  </w:num>
  <w:num w:numId="201">
    <w:abstractNumId w:val="63"/>
  </w:num>
  <w:num w:numId="202">
    <w:abstractNumId w:val="7"/>
  </w:num>
  <w:num w:numId="203">
    <w:abstractNumId w:val="24"/>
  </w:num>
  <w:num w:numId="204">
    <w:abstractNumId w:val="85"/>
  </w:num>
  <w:num w:numId="205">
    <w:abstractNumId w:val="17"/>
  </w:num>
  <w:num w:numId="206">
    <w:abstractNumId w:val="43"/>
  </w:num>
  <w:num w:numId="207">
    <w:abstractNumId w:val="73"/>
  </w:num>
  <w:num w:numId="208">
    <w:abstractNumId w:val="183"/>
  </w:num>
  <w:num w:numId="209">
    <w:abstractNumId w:val="127"/>
  </w:num>
  <w:num w:numId="210">
    <w:abstractNumId w:val="134"/>
  </w:num>
  <w:num w:numId="211">
    <w:abstractNumId w:val="119"/>
  </w:num>
  <w:num w:numId="212">
    <w:abstractNumId w:val="123"/>
  </w:num>
  <w:num w:numId="213">
    <w:abstractNumId w:val="140"/>
  </w:num>
  <w:num w:numId="214">
    <w:abstractNumId w:val="3"/>
  </w:num>
  <w:num w:numId="215">
    <w:abstractNumId w:val="130"/>
  </w:num>
  <w:num w:numId="216">
    <w:abstractNumId w:val="22"/>
  </w:num>
  <w:num w:numId="217">
    <w:abstractNumId w:val="143"/>
  </w:num>
  <w:num w:numId="218">
    <w:abstractNumId w:val="120"/>
  </w:num>
  <w:num w:numId="219">
    <w:abstractNumId w:val="31"/>
  </w:num>
  <w:num w:numId="220">
    <w:abstractNumId w:val="114"/>
  </w:num>
  <w:num w:numId="221">
    <w:abstractNumId w:val="71"/>
  </w:num>
  <w:num w:numId="222">
    <w:abstractNumId w:val="35"/>
  </w:num>
  <w:num w:numId="223">
    <w:abstractNumId w:val="117"/>
  </w:num>
  <w:num w:numId="224">
    <w:abstractNumId w:val="136"/>
  </w:num>
  <w:num w:numId="225">
    <w:abstractNumId w:val="25"/>
  </w:num>
  <w:num w:numId="226">
    <w:abstractNumId w:val="82"/>
  </w:num>
  <w:num w:numId="227">
    <w:abstractNumId w:val="60"/>
  </w:num>
  <w:num w:numId="228">
    <w:abstractNumId w:val="112"/>
  </w:num>
  <w:num w:numId="229">
    <w:abstractNumId w:val="89"/>
  </w:num>
  <w:num w:numId="230">
    <w:abstractNumId w:val="36"/>
  </w:num>
  <w:num w:numId="231">
    <w:abstractNumId w:val="110"/>
  </w:num>
  <w:num w:numId="232">
    <w:abstractNumId w:val="104"/>
  </w:num>
  <w:num w:numId="233">
    <w:abstractNumId w:val="107"/>
  </w:num>
  <w:num w:numId="234">
    <w:abstractNumId w:val="1"/>
  </w:num>
  <w:num w:numId="235">
    <w:abstractNumId w:val="158"/>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D49"/>
    <w:rsid w:val="00142D49"/>
    <w:rsid w:val="0031134C"/>
    <w:rsid w:val="0099101D"/>
    <w:rsid w:val="00B91589"/>
    <w:rsid w:val="00C436E5"/>
    <w:rsid w:val="00F12DF6"/>
    <w:rsid w:val="029047D4"/>
    <w:rsid w:val="05087E50"/>
    <w:rsid w:val="057C3DC7"/>
    <w:rsid w:val="058F08FE"/>
    <w:rsid w:val="0A5F4EE7"/>
    <w:rsid w:val="0CDF1DE1"/>
    <w:rsid w:val="10722CE5"/>
    <w:rsid w:val="111E18BA"/>
    <w:rsid w:val="116C40B3"/>
    <w:rsid w:val="11E1399F"/>
    <w:rsid w:val="1318398C"/>
    <w:rsid w:val="133C3C08"/>
    <w:rsid w:val="13655663"/>
    <w:rsid w:val="160156CD"/>
    <w:rsid w:val="18355344"/>
    <w:rsid w:val="189614C3"/>
    <w:rsid w:val="192B39E3"/>
    <w:rsid w:val="19450736"/>
    <w:rsid w:val="1A5F3E44"/>
    <w:rsid w:val="1ED24781"/>
    <w:rsid w:val="1F0B5BFD"/>
    <w:rsid w:val="1FAC5786"/>
    <w:rsid w:val="22067D76"/>
    <w:rsid w:val="2913316F"/>
    <w:rsid w:val="295A25B5"/>
    <w:rsid w:val="2A6D052C"/>
    <w:rsid w:val="2C9E36C0"/>
    <w:rsid w:val="2DBA4CB6"/>
    <w:rsid w:val="30650573"/>
    <w:rsid w:val="30B51196"/>
    <w:rsid w:val="33814F8D"/>
    <w:rsid w:val="33D20A5F"/>
    <w:rsid w:val="36201D3A"/>
    <w:rsid w:val="3639581A"/>
    <w:rsid w:val="3682177E"/>
    <w:rsid w:val="3ADF21C2"/>
    <w:rsid w:val="3B0C6E31"/>
    <w:rsid w:val="3DF77CFF"/>
    <w:rsid w:val="40916EF8"/>
    <w:rsid w:val="41826939"/>
    <w:rsid w:val="41C81842"/>
    <w:rsid w:val="426A52C2"/>
    <w:rsid w:val="42B57544"/>
    <w:rsid w:val="4570708E"/>
    <w:rsid w:val="459E2DDF"/>
    <w:rsid w:val="470414EC"/>
    <w:rsid w:val="480E30C7"/>
    <w:rsid w:val="49554E86"/>
    <w:rsid w:val="4BFD7A3B"/>
    <w:rsid w:val="4ED44908"/>
    <w:rsid w:val="50CC2C0D"/>
    <w:rsid w:val="521C189A"/>
    <w:rsid w:val="523E3513"/>
    <w:rsid w:val="52826AEF"/>
    <w:rsid w:val="57886699"/>
    <w:rsid w:val="599559D8"/>
    <w:rsid w:val="59DE3234"/>
    <w:rsid w:val="60323A76"/>
    <w:rsid w:val="60683080"/>
    <w:rsid w:val="60B72693"/>
    <w:rsid w:val="61132B7A"/>
    <w:rsid w:val="613566BF"/>
    <w:rsid w:val="652560F5"/>
    <w:rsid w:val="658D4E98"/>
    <w:rsid w:val="664E720E"/>
    <w:rsid w:val="66D35B41"/>
    <w:rsid w:val="673E51F0"/>
    <w:rsid w:val="67E646DD"/>
    <w:rsid w:val="68E74C6C"/>
    <w:rsid w:val="6EBC584B"/>
    <w:rsid w:val="74005850"/>
    <w:rsid w:val="75570D01"/>
    <w:rsid w:val="75D02E26"/>
    <w:rsid w:val="764B5DA3"/>
    <w:rsid w:val="78471A8C"/>
    <w:rsid w:val="7856350E"/>
    <w:rsid w:val="789E723F"/>
    <w:rsid w:val="791B053A"/>
    <w:rsid w:val="79751A54"/>
    <w:rsid w:val="7C2941D9"/>
    <w:rsid w:val="7C3073CD"/>
    <w:rsid w:val="7C8E4A40"/>
    <w:rsid w:val="7CA852AF"/>
    <w:rsid w:val="7CEE78D7"/>
    <w:rsid w:val="7D705104"/>
    <w:rsid w:val="7E4431F4"/>
    <w:rsid w:val="7F6F1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3AD795D-93DE-4478-A560-D4D1491B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cs="SimSun"/>
      <w:sz w:val="22"/>
      <w:szCs w:val="22"/>
    </w:rPr>
  </w:style>
  <w:style w:type="paragraph" w:styleId="Heading2">
    <w:name w:val="heading 2"/>
    <w:basedOn w:val="Normal"/>
    <w:next w:val="Normal"/>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uiPriority w:val="9"/>
    <w:qFormat/>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ermtext">
    <w:name w:val="termtext"/>
    <w:basedOn w:val="DefaultParagraphFont"/>
    <w:qFormat/>
  </w:style>
  <w:style w:type="character" w:customStyle="1" w:styleId="fontstyle01">
    <w:name w:val="fontstyle01"/>
    <w:basedOn w:val="DefaultParagraphFont"/>
    <w:qFormat/>
    <w:rPr>
      <w:rFonts w:ascii="Times New Roman" w:hAnsi="Times New Roman" w:cs="Times New Roman" w:hint="default"/>
      <w:color w:val="000000"/>
      <w:sz w:val="22"/>
      <w:szCs w:val="22"/>
    </w:rPr>
  </w:style>
  <w:style w:type="character" w:customStyle="1" w:styleId="red-underline">
    <w:name w:val="red-underline"/>
    <w:basedOn w:val="DefaultParagraphFont"/>
    <w:qFormat/>
  </w:style>
  <w:style w:type="paragraph" w:customStyle="1" w:styleId="Default">
    <w:name w:val="Default"/>
    <w:qFormat/>
    <w:pPr>
      <w:autoSpaceDE w:val="0"/>
      <w:autoSpaceDN w:val="0"/>
      <w:adjustRightInd w:val="0"/>
    </w:pPr>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149</Pages>
  <Words>24399</Words>
  <Characters>139078</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Solomon Workneh Fanta</cp:lastModifiedBy>
  <cp:revision>2</cp:revision>
  <cp:lastPrinted>2023-02-06T11:29:00Z</cp:lastPrinted>
  <dcterms:created xsi:type="dcterms:W3CDTF">2026-03-24T08:59:00Z</dcterms:created>
  <dcterms:modified xsi:type="dcterms:W3CDTF">2026-03-24T08:59:00Z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C8AE8A3C7F994E9F9534DBB4F30E23FA_13</vt:lpwstr>
  </property>
  <property fmtid="{D5CDD505-2E9C-101B-9397-08002B2CF9AE}" pid="4" name="KSOTemplateDocerSaveRecord">
    <vt:lpwstr>eyJoZGlkIjoiYjQzYzAzMTRiN2JjYjJiNjU4OTk4MjY3MjlhOTM2YWQiLCJ1c2VySWQiOiIxNDMxMTI5NzUxMjQ1OSJ9</vt:lpwstr>
  </property>
</Properties>
</file>